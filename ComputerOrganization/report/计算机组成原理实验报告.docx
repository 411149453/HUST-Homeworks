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F0676" w14:textId="4D5FE6D4" w:rsidR="000C5960" w:rsidRDefault="00572DC4" w:rsidP="00D70639">
      <w:pPr>
        <w:pStyle w:val="Heading9"/>
        <w:numPr>
          <w:ilvl w:val="0"/>
          <w:numId w:val="0"/>
        </w:numPr>
      </w:pPr>
      <w:r>
        <w:rPr>
          <w:noProof/>
        </w:rPr>
        <mc:AlternateContent>
          <mc:Choice Requires="wps">
            <w:drawing>
              <wp:anchor distT="0" distB="0" distL="114300" distR="114300" simplePos="0" relativeHeight="251633664" behindDoc="0" locked="0" layoutInCell="1" allowOverlap="1" wp14:anchorId="7768DFFB" wp14:editId="56BFB5F6">
                <wp:simplePos x="0" y="0"/>
                <wp:positionH relativeFrom="column">
                  <wp:posOffset>3402965</wp:posOffset>
                </wp:positionH>
                <wp:positionV relativeFrom="paragraph">
                  <wp:posOffset>-909320</wp:posOffset>
                </wp:positionV>
                <wp:extent cx="124460" cy="10681970"/>
                <wp:effectExtent l="2540" t="5080" r="6350" b="0"/>
                <wp:wrapNone/>
                <wp:docPr id="18"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C983582" id="Rectangle 366" o:spid="_x0000_s1026" alt="Light vertical" style="position:absolute;margin-left:267.95pt;margin-top:-71.6pt;width:9.8pt;height:841.1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32640" behindDoc="0" locked="0" layoutInCell="1" allowOverlap="1" wp14:anchorId="0D659154" wp14:editId="13B47968">
                <wp:simplePos x="0" y="0"/>
                <wp:positionH relativeFrom="column">
                  <wp:posOffset>3527425</wp:posOffset>
                </wp:positionH>
                <wp:positionV relativeFrom="paragraph">
                  <wp:posOffset>-914400</wp:posOffset>
                </wp:positionV>
                <wp:extent cx="2889885" cy="10692130"/>
                <wp:effectExtent l="3175" t="0" r="2540" b="4445"/>
                <wp:wrapNone/>
                <wp:docPr id="17"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13A235" id="Rectangle 365" o:spid="_x0000_s1026" style="position:absolute;margin-left:277.75pt;margin-top:-1in;width:227.55pt;height:841.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CdfLHRgwIAAAAFAAAOAAAAAAAAAAAAAAAAAC4CAABkcnMvZTJvRG9jLnhtbFBLAQItABQABgAI&#10;AAAAIQBvUMIq4wAAAA4BAAAPAAAAAAAAAAAAAAAAAN0EAABkcnMvZG93bnJldi54bWxQSwUGAAAA&#10;AAQABADzAAAA7QUAAAAA&#10;" fillcolor="#9bbb59" stroked="f"/>
            </w:pict>
          </mc:Fallback>
        </mc:AlternateContent>
      </w:r>
    </w:p>
    <w:p w14:paraId="5D37BBA6" w14:textId="77777777" w:rsidR="000C5960" w:rsidRDefault="000C5960"/>
    <w:p w14:paraId="3E26C6F7" w14:textId="77777777" w:rsidR="000C5960" w:rsidRDefault="000C5960"/>
    <w:p w14:paraId="70ABCEA4" w14:textId="3BE73C37" w:rsidR="000C5960" w:rsidRDefault="00572DC4">
      <w:pPr>
        <w:widowControl/>
        <w:jc w:val="left"/>
      </w:pPr>
      <w:r>
        <w:rPr>
          <w:noProof/>
        </w:rPr>
        <mc:AlternateContent>
          <mc:Choice Requires="wps">
            <w:drawing>
              <wp:anchor distT="0" distB="0" distL="114300" distR="114300" simplePos="0" relativeHeight="251634688" behindDoc="0" locked="0" layoutInCell="1" allowOverlap="1" wp14:anchorId="0C8501C9" wp14:editId="0DA258DC">
                <wp:simplePos x="0" y="0"/>
                <wp:positionH relativeFrom="column">
                  <wp:posOffset>3402965</wp:posOffset>
                </wp:positionH>
                <wp:positionV relativeFrom="paragraph">
                  <wp:posOffset>92710</wp:posOffset>
                </wp:positionV>
                <wp:extent cx="3014345" cy="1063625"/>
                <wp:effectExtent l="2540" t="1905" r="2540" b="1270"/>
                <wp:wrapNone/>
                <wp:docPr id="16"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65D12" w14:textId="77777777" w:rsidR="00665CEF" w:rsidRPr="00394576" w:rsidRDefault="00665CEF" w:rsidP="00086216">
                            <w:pPr>
                              <w:pStyle w:val="NoSpacing"/>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58FD3D7A" w14:textId="77777777" w:rsidR="00665CEF" w:rsidRDefault="00665CEF">
                            <w:pPr>
                              <w:pStyle w:val="NoSpacing"/>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0C8501C9" id="Rectangle 367" o:spid="_x0000_s1026" style="position:absolute;margin-left:267.95pt;margin-top:7.3pt;width:237.35pt;height:83.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CFd+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fdQhXfsCAACaBgAADgAAAAAAAAAAAAAAAAAuAgAAZHJzL2Uyb0RvYy54bWxQSwECLQAUAAYA&#10;CAAAACEAU/c0/94AAAALAQAADwAAAAAAAAAAAAAAAABVBQAAZHJzL2Rvd25yZXYueG1sUEsFBgAA&#10;AAAEAAQA8wAAAGAGAAAAAA==&#10;" filled="f" stroked="f">
                <v:fill opacity="52428f"/>
                <v:textbox inset="28.8pt,14.4pt,14.4pt,14.4pt">
                  <w:txbxContent>
                    <w:p w14:paraId="34165D12" w14:textId="77777777" w:rsidR="00665CEF" w:rsidRPr="00394576" w:rsidRDefault="00665CEF" w:rsidP="00086216">
                      <w:pPr>
                        <w:pStyle w:val="NoSpacing"/>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58FD3D7A" w14:textId="77777777" w:rsidR="00665CEF" w:rsidRDefault="00665CEF">
                      <w:pPr>
                        <w:pStyle w:val="NoSpacing"/>
                        <w:ind w:firstLineChars="50" w:firstLine="361"/>
                        <w:rPr>
                          <w:rFonts w:ascii="Cambria" w:hAnsi="Cambria"/>
                          <w:b/>
                          <w:bCs/>
                          <w:color w:val="FFFFFF"/>
                          <w:sz w:val="72"/>
                          <w:szCs w:val="96"/>
                        </w:rPr>
                      </w:pPr>
                    </w:p>
                  </w:txbxContent>
                </v:textbox>
              </v:rect>
            </w:pict>
          </mc:Fallback>
        </mc:AlternateContent>
      </w:r>
    </w:p>
    <w:p w14:paraId="0A234C6A" w14:textId="242C3F6F" w:rsidR="000C5960" w:rsidRDefault="00572DC4">
      <w:pPr>
        <w:widowControl/>
        <w:jc w:val="left"/>
      </w:pPr>
      <w:r>
        <w:rPr>
          <w:noProof/>
        </w:rPr>
        <w:drawing>
          <wp:inline distT="0" distB="0" distL="0" distR="0" wp14:anchorId="65A22D52" wp14:editId="2837ADBD">
            <wp:extent cx="3419475" cy="752475"/>
            <wp:effectExtent l="0" t="0" r="0" b="0"/>
            <wp:docPr id="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752475"/>
                    </a:xfrm>
                    <a:prstGeom prst="rect">
                      <a:avLst/>
                    </a:prstGeom>
                    <a:noFill/>
                    <a:ln>
                      <a:noFill/>
                    </a:ln>
                  </pic:spPr>
                </pic:pic>
              </a:graphicData>
            </a:graphic>
          </wp:inline>
        </w:drawing>
      </w:r>
    </w:p>
    <w:p w14:paraId="6923FDA2" w14:textId="608CCC62" w:rsidR="000C5960" w:rsidRDefault="00572DC4">
      <w:pPr>
        <w:widowControl/>
        <w:jc w:val="left"/>
      </w:pPr>
      <w:r>
        <w:rPr>
          <w:noProof/>
        </w:rPr>
        <mc:AlternateContent>
          <mc:Choice Requires="wps">
            <w:drawing>
              <wp:anchor distT="0" distB="0" distL="114300" distR="114300" simplePos="0" relativeHeight="251635712" behindDoc="0" locked="0" layoutInCell="1" allowOverlap="1" wp14:anchorId="19B19090" wp14:editId="7B10FFE0">
                <wp:simplePos x="0" y="0"/>
                <wp:positionH relativeFrom="column">
                  <wp:posOffset>-142875</wp:posOffset>
                </wp:positionH>
                <wp:positionV relativeFrom="paragraph">
                  <wp:posOffset>121285</wp:posOffset>
                </wp:positionV>
                <wp:extent cx="6122035" cy="725170"/>
                <wp:effectExtent l="9525" t="15240" r="12065" b="12065"/>
                <wp:wrapNone/>
                <wp:docPr id="15"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6B663FE9" w14:textId="5C80B244" w:rsidR="00665CEF" w:rsidRPr="002C2482" w:rsidRDefault="00665CEF" w:rsidP="00D70639">
                            <w:pPr>
                              <w:pStyle w:val="NoSpacing"/>
                              <w:wordWrap w:val="0"/>
                              <w:ind w:right="-303"/>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19B19090" id="矩形 16" o:spid="_x0000_s1027" style="position:absolute;margin-left:-11.25pt;margin-top:9.55pt;width:482.05pt;height:57.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" fillcolor="#4f81bd" strokecolor="white" strokeweight="1pt">
                <v:textbox style="mso-fit-shape-to-text:t" inset="14.4pt,,14.4pt">
                  <w:txbxContent>
                    <w:p w14:paraId="6B663FE9" w14:textId="5C80B244" w:rsidR="00665CEF" w:rsidRPr="002C2482" w:rsidRDefault="00665CEF" w:rsidP="00D70639">
                      <w:pPr>
                        <w:pStyle w:val="NoSpacing"/>
                        <w:wordWrap w:val="0"/>
                        <w:ind w:right="-303"/>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24C626EA" w14:textId="77777777" w:rsidR="000C5960" w:rsidRDefault="000C5960">
      <w:pPr>
        <w:widowControl/>
        <w:jc w:val="left"/>
      </w:pPr>
    </w:p>
    <w:p w14:paraId="60CFAA89" w14:textId="77777777" w:rsidR="000C5960" w:rsidRDefault="000C5960">
      <w:pPr>
        <w:widowControl/>
        <w:jc w:val="left"/>
      </w:pPr>
    </w:p>
    <w:p w14:paraId="19CE2735" w14:textId="77777777" w:rsidR="000C5960" w:rsidRDefault="000C5960">
      <w:pPr>
        <w:widowControl/>
        <w:jc w:val="left"/>
      </w:pPr>
    </w:p>
    <w:p w14:paraId="14C2E324" w14:textId="77777777" w:rsidR="000C5960" w:rsidRDefault="000C5960">
      <w:pPr>
        <w:widowControl/>
        <w:jc w:val="left"/>
      </w:pPr>
    </w:p>
    <w:p w14:paraId="1390891D" w14:textId="77777777" w:rsidR="000C5960" w:rsidRDefault="000C5960">
      <w:pPr>
        <w:widowControl/>
        <w:jc w:val="left"/>
      </w:pPr>
    </w:p>
    <w:p w14:paraId="2AE8D762" w14:textId="77777777" w:rsidR="000C5960" w:rsidRDefault="000C5960">
      <w:pPr>
        <w:widowControl/>
        <w:jc w:val="left"/>
      </w:pPr>
    </w:p>
    <w:p w14:paraId="419B86C5" w14:textId="77777777" w:rsidR="00BD59DA" w:rsidRDefault="00CB2392" w:rsidP="00CB2392">
      <w:pPr>
        <w:widowControl/>
        <w:tabs>
          <w:tab w:val="left" w:pos="1884"/>
        </w:tabs>
        <w:jc w:val="left"/>
      </w:pPr>
      <w:r>
        <w:tab/>
      </w:r>
    </w:p>
    <w:p w14:paraId="068E07F1" w14:textId="77777777" w:rsidR="00BD59DA" w:rsidRDefault="00BD59DA">
      <w:pPr>
        <w:widowControl/>
        <w:jc w:val="left"/>
      </w:pPr>
    </w:p>
    <w:p w14:paraId="11D349E6" w14:textId="77777777" w:rsidR="00BD59DA" w:rsidRDefault="00BD59DA">
      <w:pPr>
        <w:widowControl/>
        <w:jc w:val="left"/>
      </w:pPr>
    </w:p>
    <w:p w14:paraId="71C6A982" w14:textId="77777777" w:rsidR="002C2482" w:rsidRDefault="002C2482">
      <w:pPr>
        <w:widowControl/>
        <w:jc w:val="left"/>
      </w:pPr>
    </w:p>
    <w:p w14:paraId="6D61DFD4" w14:textId="77777777" w:rsidR="002C2482" w:rsidRDefault="002C2482">
      <w:pPr>
        <w:widowControl/>
        <w:jc w:val="left"/>
      </w:pPr>
    </w:p>
    <w:p w14:paraId="5ED4AEBE" w14:textId="07919CA8" w:rsidR="00BD59DA" w:rsidRDefault="00572DC4">
      <w:pPr>
        <w:widowControl/>
        <w:jc w:val="left"/>
      </w:pPr>
      <w:r>
        <w:rPr>
          <w:rFonts w:hint="eastAsia"/>
          <w:noProof/>
        </w:rPr>
        <w:drawing>
          <wp:anchor distT="0" distB="0" distL="114300" distR="114300" simplePos="0" relativeHeight="251637760" behindDoc="0" locked="0" layoutInCell="1" allowOverlap="1" wp14:anchorId="4C039BC2" wp14:editId="56353ADF">
            <wp:simplePos x="0" y="0"/>
            <wp:positionH relativeFrom="column">
              <wp:posOffset>3928110</wp:posOffset>
            </wp:positionH>
            <wp:positionV relativeFrom="paragraph">
              <wp:posOffset>2582545</wp:posOffset>
            </wp:positionV>
            <wp:extent cx="2163445" cy="1592580"/>
            <wp:effectExtent l="0" t="0" r="0" b="0"/>
            <wp:wrapNone/>
            <wp:docPr id="14"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1FD4C9A5" w14:textId="77777777">
        <w:trPr>
          <w:trHeight w:val="567"/>
        </w:trPr>
        <w:tc>
          <w:tcPr>
            <w:tcW w:w="1560" w:type="dxa"/>
            <w:vAlign w:val="bottom"/>
          </w:tcPr>
          <w:p w14:paraId="20408A10"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66FD55E3" w14:textId="77777777" w:rsidR="000C5960" w:rsidRDefault="000C5960">
            <w:pPr>
              <w:jc w:val="center"/>
              <w:rPr>
                <w:rFonts w:ascii="宋体" w:hAnsi="宋体"/>
                <w:sz w:val="28"/>
              </w:rPr>
            </w:pPr>
            <w:r>
              <w:rPr>
                <w:rFonts w:ascii="宋体" w:hAnsi="宋体" w:hint="eastAsia"/>
                <w:sz w:val="28"/>
              </w:rPr>
              <w:t>计算机科学与技术</w:t>
            </w:r>
          </w:p>
        </w:tc>
      </w:tr>
      <w:tr w:rsidR="000C5960" w14:paraId="4737241B" w14:textId="77777777">
        <w:trPr>
          <w:trHeight w:val="567"/>
        </w:trPr>
        <w:tc>
          <w:tcPr>
            <w:tcW w:w="1560" w:type="dxa"/>
            <w:vAlign w:val="bottom"/>
          </w:tcPr>
          <w:p w14:paraId="41489329"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18426C08" w14:textId="77777777" w:rsidR="000C5960" w:rsidRDefault="008A1B72">
            <w:pPr>
              <w:jc w:val="center"/>
              <w:rPr>
                <w:rFonts w:ascii="宋体" w:hAnsi="宋体"/>
                <w:sz w:val="28"/>
              </w:rPr>
            </w:pPr>
            <w:r>
              <w:rPr>
                <w:rFonts w:ascii="宋体" w:hAnsi="宋体"/>
                <w:sz w:val="28"/>
              </w:rPr>
              <w:t>ZY1501</w:t>
            </w:r>
          </w:p>
        </w:tc>
      </w:tr>
      <w:tr w:rsidR="000C5960" w14:paraId="07BEAC2E" w14:textId="77777777">
        <w:trPr>
          <w:trHeight w:val="567"/>
        </w:trPr>
        <w:tc>
          <w:tcPr>
            <w:tcW w:w="1560" w:type="dxa"/>
            <w:vAlign w:val="bottom"/>
          </w:tcPr>
          <w:p w14:paraId="2970F84D"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6DF2694D" w14:textId="77777777" w:rsidR="000C5960" w:rsidRDefault="008A1B72">
            <w:pPr>
              <w:jc w:val="center"/>
              <w:rPr>
                <w:rFonts w:ascii="宋体" w:hAnsi="宋体"/>
                <w:sz w:val="28"/>
              </w:rPr>
            </w:pPr>
            <w:r>
              <w:rPr>
                <w:rFonts w:ascii="宋体" w:hAnsi="宋体"/>
                <w:sz w:val="28"/>
              </w:rPr>
              <w:t>U201514898</w:t>
            </w:r>
          </w:p>
        </w:tc>
      </w:tr>
      <w:tr w:rsidR="000C5960" w14:paraId="5E32B142" w14:textId="77777777">
        <w:trPr>
          <w:trHeight w:val="567"/>
        </w:trPr>
        <w:tc>
          <w:tcPr>
            <w:tcW w:w="1560" w:type="dxa"/>
            <w:vAlign w:val="bottom"/>
          </w:tcPr>
          <w:p w14:paraId="38E02845"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0A75A474" w14:textId="77777777" w:rsidR="000C5960" w:rsidRDefault="008A1B72">
            <w:pPr>
              <w:jc w:val="center"/>
              <w:rPr>
                <w:rFonts w:ascii="宋体" w:hAnsi="宋体"/>
                <w:sz w:val="28"/>
              </w:rPr>
            </w:pPr>
            <w:r>
              <w:rPr>
                <w:rFonts w:ascii="宋体" w:hAnsi="宋体" w:hint="eastAsia"/>
                <w:sz w:val="28"/>
              </w:rPr>
              <w:t>胡思勖</w:t>
            </w:r>
          </w:p>
        </w:tc>
      </w:tr>
      <w:tr w:rsidR="000C5960" w14:paraId="474FF05E" w14:textId="77777777">
        <w:trPr>
          <w:trHeight w:val="567"/>
        </w:trPr>
        <w:tc>
          <w:tcPr>
            <w:tcW w:w="1560" w:type="dxa"/>
            <w:vAlign w:val="bottom"/>
          </w:tcPr>
          <w:p w14:paraId="59C716E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5C590C7" w14:textId="77777777" w:rsidR="000C5960" w:rsidRDefault="008A1B72">
            <w:pPr>
              <w:jc w:val="center"/>
              <w:rPr>
                <w:rFonts w:ascii="宋体" w:hAnsi="宋体"/>
                <w:sz w:val="28"/>
              </w:rPr>
            </w:pPr>
            <w:r>
              <w:rPr>
                <w:rFonts w:ascii="宋体" w:hAnsi="宋体"/>
                <w:sz w:val="28"/>
              </w:rPr>
              <w:t>15727072561</w:t>
            </w:r>
          </w:p>
        </w:tc>
      </w:tr>
      <w:tr w:rsidR="000C5960" w14:paraId="19F0886F" w14:textId="77777777">
        <w:trPr>
          <w:trHeight w:val="567"/>
        </w:trPr>
        <w:tc>
          <w:tcPr>
            <w:tcW w:w="1560" w:type="dxa"/>
            <w:vAlign w:val="bottom"/>
          </w:tcPr>
          <w:p w14:paraId="60C52A53"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06F5ACBD" w14:textId="78174433" w:rsidR="000C5960" w:rsidRDefault="00480744">
            <w:pPr>
              <w:jc w:val="center"/>
              <w:rPr>
                <w:rFonts w:ascii="宋体" w:hAnsi="宋体"/>
                <w:sz w:val="28"/>
              </w:rPr>
            </w:pPr>
            <w:hyperlink r:id="rId12" w:history="1">
              <w:r w:rsidR="00B26C80" w:rsidRPr="007D7B90">
                <w:rPr>
                  <w:rStyle w:val="Hyperlink"/>
                  <w:rFonts w:ascii="宋体" w:hAnsi="宋体"/>
                  <w:sz w:val="28"/>
                </w:rPr>
                <w:t>husixu1@hotmail.com</w:t>
              </w:r>
            </w:hyperlink>
          </w:p>
        </w:tc>
      </w:tr>
      <w:tr w:rsidR="000C5960" w14:paraId="396E6F51" w14:textId="77777777">
        <w:trPr>
          <w:trHeight w:val="567"/>
        </w:trPr>
        <w:tc>
          <w:tcPr>
            <w:tcW w:w="1560" w:type="dxa"/>
            <w:vAlign w:val="bottom"/>
          </w:tcPr>
          <w:p w14:paraId="3BAEBF86"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39F6502C" w14:textId="77777777" w:rsidR="000C5960" w:rsidRDefault="008A1B72" w:rsidP="002C2482">
            <w:pPr>
              <w:jc w:val="center"/>
              <w:rPr>
                <w:rFonts w:ascii="宋体" w:hAnsi="宋体"/>
                <w:sz w:val="28"/>
              </w:rPr>
            </w:pPr>
            <w:r>
              <w:rPr>
                <w:rFonts w:ascii="宋体" w:hAnsi="宋体"/>
                <w:sz w:val="28"/>
              </w:rPr>
              <w:t>2018-1-9</w:t>
            </w:r>
            <w:r w:rsidR="000C5960">
              <w:rPr>
                <w:rFonts w:ascii="宋体" w:hAnsi="宋体" w:hint="eastAsia"/>
                <w:sz w:val="28"/>
              </w:rPr>
              <w:t xml:space="preserve"> </w:t>
            </w:r>
          </w:p>
        </w:tc>
      </w:tr>
    </w:tbl>
    <w:p w14:paraId="5CB14D44" w14:textId="77777777" w:rsidR="000C5960" w:rsidRDefault="000C5960">
      <w:pPr>
        <w:widowControl/>
        <w:jc w:val="left"/>
      </w:pPr>
    </w:p>
    <w:p w14:paraId="18EE178D" w14:textId="77777777" w:rsidR="000C5960" w:rsidRDefault="000C5960">
      <w:pPr>
        <w:widowControl/>
        <w:jc w:val="left"/>
      </w:pPr>
    </w:p>
    <w:p w14:paraId="010A3AA4" w14:textId="77777777" w:rsidR="000C5960" w:rsidRDefault="000C5960">
      <w:pPr>
        <w:widowControl/>
        <w:jc w:val="left"/>
      </w:pPr>
    </w:p>
    <w:p w14:paraId="007864D2" w14:textId="77777777" w:rsidR="000C5960" w:rsidRDefault="000C5960">
      <w:pPr>
        <w:widowControl/>
        <w:jc w:val="left"/>
      </w:pPr>
    </w:p>
    <w:p w14:paraId="25C08B75" w14:textId="20589410" w:rsidR="000C5960" w:rsidRDefault="00572DC4">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36736" behindDoc="0" locked="0" layoutInCell="1" allowOverlap="1" wp14:anchorId="417B4B33" wp14:editId="532058A6">
            <wp:simplePos x="0" y="0"/>
            <wp:positionH relativeFrom="column">
              <wp:posOffset>3855085</wp:posOffset>
            </wp:positionH>
            <wp:positionV relativeFrom="paragraph">
              <wp:posOffset>200660</wp:posOffset>
            </wp:positionV>
            <wp:extent cx="2236470" cy="380365"/>
            <wp:effectExtent l="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2CB32" w14:textId="77777777" w:rsidR="000C5960" w:rsidRDefault="000C5960">
      <w:pPr>
        <w:pStyle w:val="a4"/>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742A3DDA" w14:textId="7B0A647B" w:rsidR="00255441" w:rsidRPr="000B433F" w:rsidRDefault="000C5960">
      <w:pPr>
        <w:pStyle w:val="TOC1"/>
        <w:tabs>
          <w:tab w:val="left" w:pos="480"/>
          <w:tab w:val="right" w:leader="dot" w:pos="8834"/>
        </w:tabs>
        <w:rPr>
          <w:rFonts w:eastAsia="等线" w:cs="Times New Roman"/>
          <w:b w:val="0"/>
          <w:bCs w:val="0"/>
          <w:caps w:val="0"/>
          <w:noProof/>
          <w:kern w:val="0"/>
          <w:sz w:val="22"/>
          <w:szCs w:val="22"/>
        </w:rPr>
      </w:pPr>
      <w:r>
        <w:fldChar w:fldCharType="begin"/>
      </w:r>
      <w:r>
        <w:instrText xml:space="preserve"> </w:instrText>
      </w:r>
      <w:r>
        <w:rPr>
          <w:rFonts w:hint="eastAsia"/>
        </w:rPr>
        <w:instrText>TOC \o "1-2" \h \z \u</w:instrText>
      </w:r>
      <w:r>
        <w:instrText xml:space="preserve"> </w:instrText>
      </w:r>
      <w:r>
        <w:fldChar w:fldCharType="separate"/>
      </w:r>
      <w:hyperlink w:anchor="_Toc503333073" w:history="1">
        <w:r w:rsidR="00255441" w:rsidRPr="00824A0D">
          <w:rPr>
            <w:rStyle w:val="Hyperlink"/>
            <w:noProof/>
          </w:rPr>
          <w:t>1</w:t>
        </w:r>
        <w:r w:rsidR="00255441" w:rsidRPr="000B433F">
          <w:rPr>
            <w:rFonts w:eastAsia="等线" w:cs="Times New Roman"/>
            <w:b w:val="0"/>
            <w:bCs w:val="0"/>
            <w:caps w:val="0"/>
            <w:noProof/>
            <w:kern w:val="0"/>
            <w:sz w:val="22"/>
            <w:szCs w:val="22"/>
          </w:rPr>
          <w:tab/>
        </w:r>
        <w:r w:rsidR="00255441" w:rsidRPr="00824A0D">
          <w:rPr>
            <w:rStyle w:val="Hyperlink"/>
            <w:rFonts w:hint="eastAsia"/>
            <w:noProof/>
          </w:rPr>
          <w:t>运算器实验</w:t>
        </w:r>
        <w:r w:rsidR="00255441">
          <w:rPr>
            <w:noProof/>
            <w:webHidden/>
          </w:rPr>
          <w:tab/>
        </w:r>
        <w:r w:rsidR="00255441">
          <w:rPr>
            <w:noProof/>
            <w:webHidden/>
          </w:rPr>
          <w:fldChar w:fldCharType="begin"/>
        </w:r>
        <w:r w:rsidR="00255441">
          <w:rPr>
            <w:noProof/>
            <w:webHidden/>
          </w:rPr>
          <w:instrText xml:space="preserve"> PAGEREF _Toc503333073 \h </w:instrText>
        </w:r>
        <w:r w:rsidR="00255441">
          <w:rPr>
            <w:noProof/>
            <w:webHidden/>
          </w:rPr>
        </w:r>
        <w:r w:rsidR="00255441">
          <w:rPr>
            <w:noProof/>
            <w:webHidden/>
          </w:rPr>
          <w:fldChar w:fldCharType="separate"/>
        </w:r>
        <w:r w:rsidR="007605B9">
          <w:rPr>
            <w:noProof/>
            <w:webHidden/>
          </w:rPr>
          <w:t>2</w:t>
        </w:r>
        <w:r w:rsidR="00255441">
          <w:rPr>
            <w:noProof/>
            <w:webHidden/>
          </w:rPr>
          <w:fldChar w:fldCharType="end"/>
        </w:r>
      </w:hyperlink>
    </w:p>
    <w:p w14:paraId="1393BFF2" w14:textId="01AB3E7F"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74" w:history="1">
        <w:r w:rsidR="00255441" w:rsidRPr="00824A0D">
          <w:rPr>
            <w:rStyle w:val="Hyperlink"/>
            <w:noProof/>
          </w:rPr>
          <w:t>1.1</w:t>
        </w:r>
        <w:r w:rsidR="00255441" w:rsidRPr="000B433F">
          <w:rPr>
            <w:rFonts w:eastAsia="等线" w:cs="Times New Roman"/>
            <w:smallCaps w:val="0"/>
            <w:noProof/>
            <w:kern w:val="0"/>
            <w:sz w:val="22"/>
            <w:szCs w:val="22"/>
          </w:rPr>
          <w:tab/>
        </w:r>
        <w:r w:rsidR="00255441" w:rsidRPr="00824A0D">
          <w:rPr>
            <w:rStyle w:val="Hyperlink"/>
            <w:rFonts w:hint="eastAsia"/>
            <w:noProof/>
          </w:rPr>
          <w:t>设计要求</w:t>
        </w:r>
        <w:r w:rsidR="00255441">
          <w:rPr>
            <w:noProof/>
            <w:webHidden/>
          </w:rPr>
          <w:tab/>
        </w:r>
        <w:r w:rsidR="00255441">
          <w:rPr>
            <w:noProof/>
            <w:webHidden/>
          </w:rPr>
          <w:fldChar w:fldCharType="begin"/>
        </w:r>
        <w:r w:rsidR="00255441">
          <w:rPr>
            <w:noProof/>
            <w:webHidden/>
          </w:rPr>
          <w:instrText xml:space="preserve"> PAGEREF _Toc503333074 \h </w:instrText>
        </w:r>
        <w:r w:rsidR="00255441">
          <w:rPr>
            <w:noProof/>
            <w:webHidden/>
          </w:rPr>
        </w:r>
        <w:r w:rsidR="00255441">
          <w:rPr>
            <w:noProof/>
            <w:webHidden/>
          </w:rPr>
          <w:fldChar w:fldCharType="separate"/>
        </w:r>
        <w:r w:rsidR="007605B9">
          <w:rPr>
            <w:noProof/>
            <w:webHidden/>
          </w:rPr>
          <w:t>2</w:t>
        </w:r>
        <w:r w:rsidR="00255441">
          <w:rPr>
            <w:noProof/>
            <w:webHidden/>
          </w:rPr>
          <w:fldChar w:fldCharType="end"/>
        </w:r>
      </w:hyperlink>
    </w:p>
    <w:p w14:paraId="2637622F" w14:textId="29259B88"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75" w:history="1">
        <w:r w:rsidR="00255441" w:rsidRPr="00824A0D">
          <w:rPr>
            <w:rStyle w:val="Hyperlink"/>
            <w:noProof/>
          </w:rPr>
          <w:t>1.2</w:t>
        </w:r>
        <w:r w:rsidR="00255441" w:rsidRPr="000B433F">
          <w:rPr>
            <w:rFonts w:eastAsia="等线" w:cs="Times New Roman"/>
            <w:smallCaps w:val="0"/>
            <w:noProof/>
            <w:kern w:val="0"/>
            <w:sz w:val="22"/>
            <w:szCs w:val="22"/>
          </w:rPr>
          <w:tab/>
        </w:r>
        <w:r w:rsidR="00255441" w:rsidRPr="00824A0D">
          <w:rPr>
            <w:rStyle w:val="Hyperlink"/>
            <w:rFonts w:hint="eastAsia"/>
            <w:noProof/>
          </w:rPr>
          <w:t>方案设计</w:t>
        </w:r>
        <w:r w:rsidR="00255441">
          <w:rPr>
            <w:noProof/>
            <w:webHidden/>
          </w:rPr>
          <w:tab/>
        </w:r>
        <w:r w:rsidR="00255441">
          <w:rPr>
            <w:noProof/>
            <w:webHidden/>
          </w:rPr>
          <w:fldChar w:fldCharType="begin"/>
        </w:r>
        <w:r w:rsidR="00255441">
          <w:rPr>
            <w:noProof/>
            <w:webHidden/>
          </w:rPr>
          <w:instrText xml:space="preserve"> PAGEREF _Toc503333075 \h </w:instrText>
        </w:r>
        <w:r w:rsidR="00255441">
          <w:rPr>
            <w:noProof/>
            <w:webHidden/>
          </w:rPr>
        </w:r>
        <w:r w:rsidR="00255441">
          <w:rPr>
            <w:noProof/>
            <w:webHidden/>
          </w:rPr>
          <w:fldChar w:fldCharType="separate"/>
        </w:r>
        <w:r w:rsidR="007605B9">
          <w:rPr>
            <w:noProof/>
            <w:webHidden/>
          </w:rPr>
          <w:t>5</w:t>
        </w:r>
        <w:r w:rsidR="00255441">
          <w:rPr>
            <w:noProof/>
            <w:webHidden/>
          </w:rPr>
          <w:fldChar w:fldCharType="end"/>
        </w:r>
      </w:hyperlink>
    </w:p>
    <w:p w14:paraId="35BE728D" w14:textId="188D8AD7"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76" w:history="1">
        <w:r w:rsidR="00255441" w:rsidRPr="00824A0D">
          <w:rPr>
            <w:rStyle w:val="Hyperlink"/>
            <w:noProof/>
          </w:rPr>
          <w:t>1.3</w:t>
        </w:r>
        <w:r w:rsidR="00255441" w:rsidRPr="000B433F">
          <w:rPr>
            <w:rFonts w:eastAsia="等线" w:cs="Times New Roman"/>
            <w:smallCaps w:val="0"/>
            <w:noProof/>
            <w:kern w:val="0"/>
            <w:sz w:val="22"/>
            <w:szCs w:val="22"/>
          </w:rPr>
          <w:tab/>
        </w:r>
        <w:r w:rsidR="00255441" w:rsidRPr="00824A0D">
          <w:rPr>
            <w:rStyle w:val="Hyperlink"/>
            <w:rFonts w:hint="eastAsia"/>
            <w:noProof/>
          </w:rPr>
          <w:t>实验步骤</w:t>
        </w:r>
        <w:r w:rsidR="00255441">
          <w:rPr>
            <w:noProof/>
            <w:webHidden/>
          </w:rPr>
          <w:tab/>
        </w:r>
        <w:r w:rsidR="00255441">
          <w:rPr>
            <w:noProof/>
            <w:webHidden/>
          </w:rPr>
          <w:fldChar w:fldCharType="begin"/>
        </w:r>
        <w:r w:rsidR="00255441">
          <w:rPr>
            <w:noProof/>
            <w:webHidden/>
          </w:rPr>
          <w:instrText xml:space="preserve"> PAGEREF _Toc503333076 \h </w:instrText>
        </w:r>
        <w:r w:rsidR="00255441">
          <w:rPr>
            <w:noProof/>
            <w:webHidden/>
          </w:rPr>
        </w:r>
        <w:r w:rsidR="00255441">
          <w:rPr>
            <w:noProof/>
            <w:webHidden/>
          </w:rPr>
          <w:fldChar w:fldCharType="separate"/>
        </w:r>
        <w:r w:rsidR="007605B9">
          <w:rPr>
            <w:noProof/>
            <w:webHidden/>
          </w:rPr>
          <w:t>10</w:t>
        </w:r>
        <w:r w:rsidR="00255441">
          <w:rPr>
            <w:noProof/>
            <w:webHidden/>
          </w:rPr>
          <w:fldChar w:fldCharType="end"/>
        </w:r>
      </w:hyperlink>
    </w:p>
    <w:p w14:paraId="663D5E04" w14:textId="65DD6ACF"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77" w:history="1">
        <w:r w:rsidR="00255441" w:rsidRPr="00824A0D">
          <w:rPr>
            <w:rStyle w:val="Hyperlink"/>
            <w:noProof/>
          </w:rPr>
          <w:t>1.4</w:t>
        </w:r>
        <w:r w:rsidR="00255441" w:rsidRPr="000B433F">
          <w:rPr>
            <w:rFonts w:eastAsia="等线" w:cs="Times New Roman"/>
            <w:smallCaps w:val="0"/>
            <w:noProof/>
            <w:kern w:val="0"/>
            <w:sz w:val="22"/>
            <w:szCs w:val="22"/>
          </w:rPr>
          <w:tab/>
        </w:r>
        <w:r w:rsidR="00255441" w:rsidRPr="00824A0D">
          <w:rPr>
            <w:rStyle w:val="Hyperlink"/>
            <w:rFonts w:hint="eastAsia"/>
            <w:noProof/>
          </w:rPr>
          <w:t>故障与调试</w:t>
        </w:r>
        <w:r w:rsidR="00255441">
          <w:rPr>
            <w:noProof/>
            <w:webHidden/>
          </w:rPr>
          <w:tab/>
        </w:r>
        <w:r w:rsidR="00255441">
          <w:rPr>
            <w:noProof/>
            <w:webHidden/>
          </w:rPr>
          <w:fldChar w:fldCharType="begin"/>
        </w:r>
        <w:r w:rsidR="00255441">
          <w:rPr>
            <w:noProof/>
            <w:webHidden/>
          </w:rPr>
          <w:instrText xml:space="preserve"> PAGEREF _Toc503333077 \h </w:instrText>
        </w:r>
        <w:r w:rsidR="00255441">
          <w:rPr>
            <w:noProof/>
            <w:webHidden/>
          </w:rPr>
        </w:r>
        <w:r w:rsidR="00255441">
          <w:rPr>
            <w:noProof/>
            <w:webHidden/>
          </w:rPr>
          <w:fldChar w:fldCharType="separate"/>
        </w:r>
        <w:r w:rsidR="007605B9">
          <w:rPr>
            <w:noProof/>
            <w:webHidden/>
          </w:rPr>
          <w:t>10</w:t>
        </w:r>
        <w:r w:rsidR="00255441">
          <w:rPr>
            <w:noProof/>
            <w:webHidden/>
          </w:rPr>
          <w:fldChar w:fldCharType="end"/>
        </w:r>
      </w:hyperlink>
    </w:p>
    <w:p w14:paraId="5B4CB4A4" w14:textId="09D2D907"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78" w:history="1">
        <w:r w:rsidR="00255441" w:rsidRPr="00824A0D">
          <w:rPr>
            <w:rStyle w:val="Hyperlink"/>
            <w:noProof/>
          </w:rPr>
          <w:t>1.5</w:t>
        </w:r>
        <w:r w:rsidR="00255441" w:rsidRPr="000B433F">
          <w:rPr>
            <w:rFonts w:eastAsia="等线" w:cs="Times New Roman"/>
            <w:smallCaps w:val="0"/>
            <w:noProof/>
            <w:kern w:val="0"/>
            <w:sz w:val="22"/>
            <w:szCs w:val="22"/>
          </w:rPr>
          <w:tab/>
        </w:r>
        <w:r w:rsidR="00255441" w:rsidRPr="00824A0D">
          <w:rPr>
            <w:rStyle w:val="Hyperlink"/>
            <w:rFonts w:hint="eastAsia"/>
            <w:noProof/>
          </w:rPr>
          <w:t>测试与分析</w:t>
        </w:r>
        <w:r w:rsidR="00255441">
          <w:rPr>
            <w:noProof/>
            <w:webHidden/>
          </w:rPr>
          <w:tab/>
        </w:r>
        <w:r w:rsidR="00255441">
          <w:rPr>
            <w:noProof/>
            <w:webHidden/>
          </w:rPr>
          <w:fldChar w:fldCharType="begin"/>
        </w:r>
        <w:r w:rsidR="00255441">
          <w:rPr>
            <w:noProof/>
            <w:webHidden/>
          </w:rPr>
          <w:instrText xml:space="preserve"> PAGEREF _Toc503333078 \h </w:instrText>
        </w:r>
        <w:r w:rsidR="00255441">
          <w:rPr>
            <w:noProof/>
            <w:webHidden/>
          </w:rPr>
        </w:r>
        <w:r w:rsidR="00255441">
          <w:rPr>
            <w:noProof/>
            <w:webHidden/>
          </w:rPr>
          <w:fldChar w:fldCharType="separate"/>
        </w:r>
        <w:r w:rsidR="007605B9">
          <w:rPr>
            <w:noProof/>
            <w:webHidden/>
          </w:rPr>
          <w:t>11</w:t>
        </w:r>
        <w:r w:rsidR="00255441">
          <w:rPr>
            <w:noProof/>
            <w:webHidden/>
          </w:rPr>
          <w:fldChar w:fldCharType="end"/>
        </w:r>
      </w:hyperlink>
    </w:p>
    <w:p w14:paraId="28BAD4B7" w14:textId="3FC6C414" w:rsidR="00255441" w:rsidRPr="000B433F" w:rsidRDefault="00480744">
      <w:pPr>
        <w:pStyle w:val="TOC1"/>
        <w:tabs>
          <w:tab w:val="left" w:pos="480"/>
          <w:tab w:val="right" w:leader="dot" w:pos="8834"/>
        </w:tabs>
        <w:rPr>
          <w:rFonts w:eastAsia="等线" w:cs="Times New Roman"/>
          <w:b w:val="0"/>
          <w:bCs w:val="0"/>
          <w:caps w:val="0"/>
          <w:noProof/>
          <w:kern w:val="0"/>
          <w:sz w:val="22"/>
          <w:szCs w:val="22"/>
        </w:rPr>
      </w:pPr>
      <w:hyperlink w:anchor="_Toc503333079" w:history="1">
        <w:r w:rsidR="00255441" w:rsidRPr="00824A0D">
          <w:rPr>
            <w:rStyle w:val="Hyperlink"/>
            <w:noProof/>
          </w:rPr>
          <w:t>2</w:t>
        </w:r>
        <w:r w:rsidR="00255441" w:rsidRPr="000B433F">
          <w:rPr>
            <w:rFonts w:eastAsia="等线" w:cs="Times New Roman"/>
            <w:b w:val="0"/>
            <w:bCs w:val="0"/>
            <w:caps w:val="0"/>
            <w:noProof/>
            <w:kern w:val="0"/>
            <w:sz w:val="22"/>
            <w:szCs w:val="22"/>
          </w:rPr>
          <w:tab/>
        </w:r>
        <w:r w:rsidR="00255441" w:rsidRPr="00824A0D">
          <w:rPr>
            <w:rStyle w:val="Hyperlink"/>
            <w:noProof/>
          </w:rPr>
          <w:t>CPU</w:t>
        </w:r>
        <w:r w:rsidR="00255441" w:rsidRPr="00824A0D">
          <w:rPr>
            <w:rStyle w:val="Hyperlink"/>
            <w:rFonts w:hint="eastAsia"/>
            <w:noProof/>
          </w:rPr>
          <w:t>设计实验</w:t>
        </w:r>
        <w:r w:rsidR="00255441">
          <w:rPr>
            <w:noProof/>
            <w:webHidden/>
          </w:rPr>
          <w:tab/>
        </w:r>
        <w:r w:rsidR="00255441">
          <w:rPr>
            <w:noProof/>
            <w:webHidden/>
          </w:rPr>
          <w:fldChar w:fldCharType="begin"/>
        </w:r>
        <w:r w:rsidR="00255441">
          <w:rPr>
            <w:noProof/>
            <w:webHidden/>
          </w:rPr>
          <w:instrText xml:space="preserve"> PAGEREF _Toc503333079 \h </w:instrText>
        </w:r>
        <w:r w:rsidR="00255441">
          <w:rPr>
            <w:noProof/>
            <w:webHidden/>
          </w:rPr>
        </w:r>
        <w:r w:rsidR="00255441">
          <w:rPr>
            <w:noProof/>
            <w:webHidden/>
          </w:rPr>
          <w:fldChar w:fldCharType="separate"/>
        </w:r>
        <w:r w:rsidR="007605B9">
          <w:rPr>
            <w:noProof/>
            <w:webHidden/>
          </w:rPr>
          <w:t>13</w:t>
        </w:r>
        <w:r w:rsidR="00255441">
          <w:rPr>
            <w:noProof/>
            <w:webHidden/>
          </w:rPr>
          <w:fldChar w:fldCharType="end"/>
        </w:r>
      </w:hyperlink>
    </w:p>
    <w:p w14:paraId="227F41DB" w14:textId="558230DD"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80" w:history="1">
        <w:r w:rsidR="00255441" w:rsidRPr="00824A0D">
          <w:rPr>
            <w:rStyle w:val="Hyperlink"/>
            <w:noProof/>
          </w:rPr>
          <w:t>2.1</w:t>
        </w:r>
        <w:r w:rsidR="00255441" w:rsidRPr="000B433F">
          <w:rPr>
            <w:rFonts w:eastAsia="等线" w:cs="Times New Roman"/>
            <w:smallCaps w:val="0"/>
            <w:noProof/>
            <w:kern w:val="0"/>
            <w:sz w:val="22"/>
            <w:szCs w:val="22"/>
          </w:rPr>
          <w:tab/>
        </w:r>
        <w:r w:rsidR="00255441" w:rsidRPr="00824A0D">
          <w:rPr>
            <w:rStyle w:val="Hyperlink"/>
            <w:rFonts w:hint="eastAsia"/>
            <w:noProof/>
          </w:rPr>
          <w:t>设计要求</w:t>
        </w:r>
        <w:r w:rsidR="00255441">
          <w:rPr>
            <w:noProof/>
            <w:webHidden/>
          </w:rPr>
          <w:tab/>
        </w:r>
        <w:r w:rsidR="00255441">
          <w:rPr>
            <w:noProof/>
            <w:webHidden/>
          </w:rPr>
          <w:fldChar w:fldCharType="begin"/>
        </w:r>
        <w:r w:rsidR="00255441">
          <w:rPr>
            <w:noProof/>
            <w:webHidden/>
          </w:rPr>
          <w:instrText xml:space="preserve"> PAGEREF _Toc503333080 \h </w:instrText>
        </w:r>
        <w:r w:rsidR="00255441">
          <w:rPr>
            <w:noProof/>
            <w:webHidden/>
          </w:rPr>
        </w:r>
        <w:r w:rsidR="00255441">
          <w:rPr>
            <w:noProof/>
            <w:webHidden/>
          </w:rPr>
          <w:fldChar w:fldCharType="separate"/>
        </w:r>
        <w:r w:rsidR="007605B9">
          <w:rPr>
            <w:noProof/>
            <w:webHidden/>
          </w:rPr>
          <w:t>14</w:t>
        </w:r>
        <w:r w:rsidR="00255441">
          <w:rPr>
            <w:noProof/>
            <w:webHidden/>
          </w:rPr>
          <w:fldChar w:fldCharType="end"/>
        </w:r>
      </w:hyperlink>
    </w:p>
    <w:p w14:paraId="070E2C14" w14:textId="5DACABC3"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81" w:history="1">
        <w:r w:rsidR="00255441" w:rsidRPr="00824A0D">
          <w:rPr>
            <w:rStyle w:val="Hyperlink"/>
            <w:noProof/>
          </w:rPr>
          <w:t>2.2</w:t>
        </w:r>
        <w:r w:rsidR="00255441" w:rsidRPr="000B433F">
          <w:rPr>
            <w:rFonts w:eastAsia="等线" w:cs="Times New Roman"/>
            <w:smallCaps w:val="0"/>
            <w:noProof/>
            <w:kern w:val="0"/>
            <w:sz w:val="22"/>
            <w:szCs w:val="22"/>
          </w:rPr>
          <w:tab/>
        </w:r>
        <w:r w:rsidR="00255441" w:rsidRPr="00824A0D">
          <w:rPr>
            <w:rStyle w:val="Hyperlink"/>
            <w:rFonts w:hint="eastAsia"/>
            <w:noProof/>
          </w:rPr>
          <w:t>方案设计</w:t>
        </w:r>
        <w:r w:rsidR="00255441">
          <w:rPr>
            <w:noProof/>
            <w:webHidden/>
          </w:rPr>
          <w:tab/>
        </w:r>
        <w:r w:rsidR="00255441">
          <w:rPr>
            <w:noProof/>
            <w:webHidden/>
          </w:rPr>
          <w:fldChar w:fldCharType="begin"/>
        </w:r>
        <w:r w:rsidR="00255441">
          <w:rPr>
            <w:noProof/>
            <w:webHidden/>
          </w:rPr>
          <w:instrText xml:space="preserve"> PAGEREF _Toc503333081 \h </w:instrText>
        </w:r>
        <w:r w:rsidR="00255441">
          <w:rPr>
            <w:noProof/>
            <w:webHidden/>
          </w:rPr>
        </w:r>
        <w:r w:rsidR="00255441">
          <w:rPr>
            <w:noProof/>
            <w:webHidden/>
          </w:rPr>
          <w:fldChar w:fldCharType="separate"/>
        </w:r>
        <w:r w:rsidR="007605B9">
          <w:rPr>
            <w:noProof/>
            <w:webHidden/>
          </w:rPr>
          <w:t>14</w:t>
        </w:r>
        <w:r w:rsidR="00255441">
          <w:rPr>
            <w:noProof/>
            <w:webHidden/>
          </w:rPr>
          <w:fldChar w:fldCharType="end"/>
        </w:r>
      </w:hyperlink>
    </w:p>
    <w:p w14:paraId="45BDB39D" w14:textId="55FD9A16"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82" w:history="1">
        <w:r w:rsidR="00255441" w:rsidRPr="00824A0D">
          <w:rPr>
            <w:rStyle w:val="Hyperlink"/>
            <w:noProof/>
          </w:rPr>
          <w:t>2.3</w:t>
        </w:r>
        <w:r w:rsidR="00255441" w:rsidRPr="000B433F">
          <w:rPr>
            <w:rFonts w:eastAsia="等线" w:cs="Times New Roman"/>
            <w:smallCaps w:val="0"/>
            <w:noProof/>
            <w:kern w:val="0"/>
            <w:sz w:val="22"/>
            <w:szCs w:val="22"/>
          </w:rPr>
          <w:tab/>
        </w:r>
        <w:r w:rsidR="00255441" w:rsidRPr="00824A0D">
          <w:rPr>
            <w:rStyle w:val="Hyperlink"/>
            <w:rFonts w:hint="eastAsia"/>
            <w:noProof/>
          </w:rPr>
          <w:t>实验步骤</w:t>
        </w:r>
        <w:r w:rsidR="00255441">
          <w:rPr>
            <w:noProof/>
            <w:webHidden/>
          </w:rPr>
          <w:tab/>
        </w:r>
        <w:r w:rsidR="00255441">
          <w:rPr>
            <w:noProof/>
            <w:webHidden/>
          </w:rPr>
          <w:fldChar w:fldCharType="begin"/>
        </w:r>
        <w:r w:rsidR="00255441">
          <w:rPr>
            <w:noProof/>
            <w:webHidden/>
          </w:rPr>
          <w:instrText xml:space="preserve"> PAGEREF _Toc503333082 \h </w:instrText>
        </w:r>
        <w:r w:rsidR="00255441">
          <w:rPr>
            <w:noProof/>
            <w:webHidden/>
          </w:rPr>
        </w:r>
        <w:r w:rsidR="00255441">
          <w:rPr>
            <w:noProof/>
            <w:webHidden/>
          </w:rPr>
          <w:fldChar w:fldCharType="separate"/>
        </w:r>
        <w:r w:rsidR="007605B9">
          <w:rPr>
            <w:noProof/>
            <w:webHidden/>
          </w:rPr>
          <w:t>19</w:t>
        </w:r>
        <w:r w:rsidR="00255441">
          <w:rPr>
            <w:noProof/>
            <w:webHidden/>
          </w:rPr>
          <w:fldChar w:fldCharType="end"/>
        </w:r>
      </w:hyperlink>
    </w:p>
    <w:p w14:paraId="19A0584B" w14:textId="7B9FC94E"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83" w:history="1">
        <w:r w:rsidR="00255441" w:rsidRPr="00824A0D">
          <w:rPr>
            <w:rStyle w:val="Hyperlink"/>
            <w:noProof/>
          </w:rPr>
          <w:t>2.4</w:t>
        </w:r>
        <w:r w:rsidR="00255441" w:rsidRPr="000B433F">
          <w:rPr>
            <w:rFonts w:eastAsia="等线" w:cs="Times New Roman"/>
            <w:smallCaps w:val="0"/>
            <w:noProof/>
            <w:kern w:val="0"/>
            <w:sz w:val="22"/>
            <w:szCs w:val="22"/>
          </w:rPr>
          <w:tab/>
        </w:r>
        <w:r w:rsidR="00255441" w:rsidRPr="00824A0D">
          <w:rPr>
            <w:rStyle w:val="Hyperlink"/>
            <w:rFonts w:hint="eastAsia"/>
            <w:noProof/>
          </w:rPr>
          <w:t>故障与调试</w:t>
        </w:r>
        <w:r w:rsidR="00255441">
          <w:rPr>
            <w:noProof/>
            <w:webHidden/>
          </w:rPr>
          <w:tab/>
        </w:r>
        <w:r w:rsidR="00255441">
          <w:rPr>
            <w:noProof/>
            <w:webHidden/>
          </w:rPr>
          <w:fldChar w:fldCharType="begin"/>
        </w:r>
        <w:r w:rsidR="00255441">
          <w:rPr>
            <w:noProof/>
            <w:webHidden/>
          </w:rPr>
          <w:instrText xml:space="preserve"> PAGEREF _Toc503333083 \h </w:instrText>
        </w:r>
        <w:r w:rsidR="00255441">
          <w:rPr>
            <w:noProof/>
            <w:webHidden/>
          </w:rPr>
        </w:r>
        <w:r w:rsidR="00255441">
          <w:rPr>
            <w:noProof/>
            <w:webHidden/>
          </w:rPr>
          <w:fldChar w:fldCharType="separate"/>
        </w:r>
        <w:r w:rsidR="007605B9">
          <w:rPr>
            <w:noProof/>
            <w:webHidden/>
          </w:rPr>
          <w:t>20</w:t>
        </w:r>
        <w:r w:rsidR="00255441">
          <w:rPr>
            <w:noProof/>
            <w:webHidden/>
          </w:rPr>
          <w:fldChar w:fldCharType="end"/>
        </w:r>
      </w:hyperlink>
    </w:p>
    <w:p w14:paraId="3767E8F3" w14:textId="1A97D1F4"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84" w:history="1">
        <w:r w:rsidR="00255441" w:rsidRPr="00824A0D">
          <w:rPr>
            <w:rStyle w:val="Hyperlink"/>
            <w:noProof/>
          </w:rPr>
          <w:t>2.5</w:t>
        </w:r>
        <w:r w:rsidR="00255441" w:rsidRPr="000B433F">
          <w:rPr>
            <w:rFonts w:eastAsia="等线" w:cs="Times New Roman"/>
            <w:smallCaps w:val="0"/>
            <w:noProof/>
            <w:kern w:val="0"/>
            <w:sz w:val="22"/>
            <w:szCs w:val="22"/>
          </w:rPr>
          <w:tab/>
        </w:r>
        <w:r w:rsidR="00255441" w:rsidRPr="00824A0D">
          <w:rPr>
            <w:rStyle w:val="Hyperlink"/>
            <w:rFonts w:hint="eastAsia"/>
            <w:noProof/>
          </w:rPr>
          <w:t>测试与分析</w:t>
        </w:r>
        <w:r w:rsidR="00255441">
          <w:rPr>
            <w:noProof/>
            <w:webHidden/>
          </w:rPr>
          <w:tab/>
        </w:r>
        <w:r w:rsidR="00255441">
          <w:rPr>
            <w:noProof/>
            <w:webHidden/>
          </w:rPr>
          <w:fldChar w:fldCharType="begin"/>
        </w:r>
        <w:r w:rsidR="00255441">
          <w:rPr>
            <w:noProof/>
            <w:webHidden/>
          </w:rPr>
          <w:instrText xml:space="preserve"> PAGEREF _Toc503333084 \h </w:instrText>
        </w:r>
        <w:r w:rsidR="00255441">
          <w:rPr>
            <w:noProof/>
            <w:webHidden/>
          </w:rPr>
        </w:r>
        <w:r w:rsidR="00255441">
          <w:rPr>
            <w:noProof/>
            <w:webHidden/>
          </w:rPr>
          <w:fldChar w:fldCharType="separate"/>
        </w:r>
        <w:r w:rsidR="007605B9">
          <w:rPr>
            <w:noProof/>
            <w:webHidden/>
          </w:rPr>
          <w:t>21</w:t>
        </w:r>
        <w:r w:rsidR="00255441">
          <w:rPr>
            <w:noProof/>
            <w:webHidden/>
          </w:rPr>
          <w:fldChar w:fldCharType="end"/>
        </w:r>
      </w:hyperlink>
    </w:p>
    <w:p w14:paraId="2860727E" w14:textId="3391A66C" w:rsidR="00255441" w:rsidRPr="000B433F" w:rsidRDefault="00480744">
      <w:pPr>
        <w:pStyle w:val="TOC1"/>
        <w:tabs>
          <w:tab w:val="left" w:pos="480"/>
          <w:tab w:val="right" w:leader="dot" w:pos="8834"/>
        </w:tabs>
        <w:rPr>
          <w:rFonts w:eastAsia="等线" w:cs="Times New Roman"/>
          <w:b w:val="0"/>
          <w:bCs w:val="0"/>
          <w:caps w:val="0"/>
          <w:noProof/>
          <w:kern w:val="0"/>
          <w:sz w:val="22"/>
          <w:szCs w:val="22"/>
        </w:rPr>
      </w:pPr>
      <w:hyperlink w:anchor="_Toc503333085" w:history="1">
        <w:r w:rsidR="00255441" w:rsidRPr="00824A0D">
          <w:rPr>
            <w:rStyle w:val="Hyperlink"/>
            <w:noProof/>
          </w:rPr>
          <w:t>3</w:t>
        </w:r>
        <w:r w:rsidR="00255441" w:rsidRPr="000B433F">
          <w:rPr>
            <w:rFonts w:eastAsia="等线" w:cs="Times New Roman"/>
            <w:b w:val="0"/>
            <w:bCs w:val="0"/>
            <w:caps w:val="0"/>
            <w:noProof/>
            <w:kern w:val="0"/>
            <w:sz w:val="22"/>
            <w:szCs w:val="22"/>
          </w:rPr>
          <w:tab/>
        </w:r>
        <w:r w:rsidR="00255441" w:rsidRPr="00824A0D">
          <w:rPr>
            <w:rStyle w:val="Hyperlink"/>
            <w:rFonts w:hint="eastAsia"/>
            <w:noProof/>
          </w:rPr>
          <w:t>总结与心得</w:t>
        </w:r>
        <w:r w:rsidR="00255441">
          <w:rPr>
            <w:noProof/>
            <w:webHidden/>
          </w:rPr>
          <w:tab/>
        </w:r>
        <w:r w:rsidR="00255441">
          <w:rPr>
            <w:noProof/>
            <w:webHidden/>
          </w:rPr>
          <w:fldChar w:fldCharType="begin"/>
        </w:r>
        <w:r w:rsidR="00255441">
          <w:rPr>
            <w:noProof/>
            <w:webHidden/>
          </w:rPr>
          <w:instrText xml:space="preserve"> PAGEREF _Toc503333085 \h </w:instrText>
        </w:r>
        <w:r w:rsidR="00255441">
          <w:rPr>
            <w:noProof/>
            <w:webHidden/>
          </w:rPr>
        </w:r>
        <w:r w:rsidR="00255441">
          <w:rPr>
            <w:noProof/>
            <w:webHidden/>
          </w:rPr>
          <w:fldChar w:fldCharType="separate"/>
        </w:r>
        <w:r w:rsidR="007605B9">
          <w:rPr>
            <w:noProof/>
            <w:webHidden/>
          </w:rPr>
          <w:t>22</w:t>
        </w:r>
        <w:r w:rsidR="00255441">
          <w:rPr>
            <w:noProof/>
            <w:webHidden/>
          </w:rPr>
          <w:fldChar w:fldCharType="end"/>
        </w:r>
      </w:hyperlink>
    </w:p>
    <w:p w14:paraId="171518CD" w14:textId="2179B57C"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86" w:history="1">
        <w:r w:rsidR="00255441" w:rsidRPr="00824A0D">
          <w:rPr>
            <w:rStyle w:val="Hyperlink"/>
            <w:noProof/>
          </w:rPr>
          <w:t>3.1</w:t>
        </w:r>
        <w:r w:rsidR="00255441" w:rsidRPr="000B433F">
          <w:rPr>
            <w:rFonts w:eastAsia="等线" w:cs="Times New Roman"/>
            <w:smallCaps w:val="0"/>
            <w:noProof/>
            <w:kern w:val="0"/>
            <w:sz w:val="22"/>
            <w:szCs w:val="22"/>
          </w:rPr>
          <w:tab/>
        </w:r>
        <w:r w:rsidR="00255441" w:rsidRPr="00824A0D">
          <w:rPr>
            <w:rStyle w:val="Hyperlink"/>
            <w:rFonts w:hint="eastAsia"/>
            <w:noProof/>
          </w:rPr>
          <w:t>实验总结</w:t>
        </w:r>
        <w:r w:rsidR="00255441">
          <w:rPr>
            <w:noProof/>
            <w:webHidden/>
          </w:rPr>
          <w:tab/>
        </w:r>
        <w:r w:rsidR="00255441">
          <w:rPr>
            <w:noProof/>
            <w:webHidden/>
          </w:rPr>
          <w:fldChar w:fldCharType="begin"/>
        </w:r>
        <w:r w:rsidR="00255441">
          <w:rPr>
            <w:noProof/>
            <w:webHidden/>
          </w:rPr>
          <w:instrText xml:space="preserve"> PAGEREF _Toc503333086 \h </w:instrText>
        </w:r>
        <w:r w:rsidR="00255441">
          <w:rPr>
            <w:noProof/>
            <w:webHidden/>
          </w:rPr>
        </w:r>
        <w:r w:rsidR="00255441">
          <w:rPr>
            <w:noProof/>
            <w:webHidden/>
          </w:rPr>
          <w:fldChar w:fldCharType="separate"/>
        </w:r>
        <w:r w:rsidR="007605B9">
          <w:rPr>
            <w:noProof/>
            <w:webHidden/>
          </w:rPr>
          <w:t>22</w:t>
        </w:r>
        <w:r w:rsidR="00255441">
          <w:rPr>
            <w:noProof/>
            <w:webHidden/>
          </w:rPr>
          <w:fldChar w:fldCharType="end"/>
        </w:r>
      </w:hyperlink>
    </w:p>
    <w:p w14:paraId="1F653FD3" w14:textId="49891DE7" w:rsidR="00255441" w:rsidRPr="000B433F" w:rsidRDefault="00480744">
      <w:pPr>
        <w:pStyle w:val="TOC2"/>
        <w:tabs>
          <w:tab w:val="left" w:pos="960"/>
          <w:tab w:val="right" w:leader="dot" w:pos="8834"/>
        </w:tabs>
        <w:rPr>
          <w:rFonts w:eastAsia="等线" w:cs="Times New Roman"/>
          <w:smallCaps w:val="0"/>
          <w:noProof/>
          <w:kern w:val="0"/>
          <w:sz w:val="22"/>
          <w:szCs w:val="22"/>
        </w:rPr>
      </w:pPr>
      <w:hyperlink w:anchor="_Toc503333087" w:history="1">
        <w:r w:rsidR="00255441" w:rsidRPr="00824A0D">
          <w:rPr>
            <w:rStyle w:val="Hyperlink"/>
            <w:noProof/>
          </w:rPr>
          <w:t>3.2</w:t>
        </w:r>
        <w:r w:rsidR="00255441" w:rsidRPr="000B433F">
          <w:rPr>
            <w:rFonts w:eastAsia="等线" w:cs="Times New Roman"/>
            <w:smallCaps w:val="0"/>
            <w:noProof/>
            <w:kern w:val="0"/>
            <w:sz w:val="22"/>
            <w:szCs w:val="22"/>
          </w:rPr>
          <w:tab/>
        </w:r>
        <w:r w:rsidR="00255441" w:rsidRPr="00824A0D">
          <w:rPr>
            <w:rStyle w:val="Hyperlink"/>
            <w:rFonts w:hint="eastAsia"/>
            <w:noProof/>
          </w:rPr>
          <w:t>实验心得</w:t>
        </w:r>
        <w:r w:rsidR="00255441">
          <w:rPr>
            <w:noProof/>
            <w:webHidden/>
          </w:rPr>
          <w:tab/>
        </w:r>
        <w:r w:rsidR="00255441">
          <w:rPr>
            <w:noProof/>
            <w:webHidden/>
          </w:rPr>
          <w:fldChar w:fldCharType="begin"/>
        </w:r>
        <w:r w:rsidR="00255441">
          <w:rPr>
            <w:noProof/>
            <w:webHidden/>
          </w:rPr>
          <w:instrText xml:space="preserve"> PAGEREF _Toc503333087 \h </w:instrText>
        </w:r>
        <w:r w:rsidR="00255441">
          <w:rPr>
            <w:noProof/>
            <w:webHidden/>
          </w:rPr>
        </w:r>
        <w:r w:rsidR="00255441">
          <w:rPr>
            <w:noProof/>
            <w:webHidden/>
          </w:rPr>
          <w:fldChar w:fldCharType="separate"/>
        </w:r>
        <w:r w:rsidR="007605B9">
          <w:rPr>
            <w:noProof/>
            <w:webHidden/>
          </w:rPr>
          <w:t>22</w:t>
        </w:r>
        <w:r w:rsidR="00255441">
          <w:rPr>
            <w:noProof/>
            <w:webHidden/>
          </w:rPr>
          <w:fldChar w:fldCharType="end"/>
        </w:r>
      </w:hyperlink>
    </w:p>
    <w:p w14:paraId="0A4E42D8" w14:textId="2014B04F" w:rsidR="00255441" w:rsidRPr="000B433F" w:rsidRDefault="00480744">
      <w:pPr>
        <w:pStyle w:val="TOC1"/>
        <w:tabs>
          <w:tab w:val="right" w:leader="dot" w:pos="8834"/>
        </w:tabs>
        <w:rPr>
          <w:rFonts w:eastAsia="等线" w:cs="Times New Roman"/>
          <w:b w:val="0"/>
          <w:bCs w:val="0"/>
          <w:caps w:val="0"/>
          <w:noProof/>
          <w:kern w:val="0"/>
          <w:sz w:val="22"/>
          <w:szCs w:val="22"/>
        </w:rPr>
      </w:pPr>
      <w:hyperlink w:anchor="_Toc503333088" w:history="1">
        <w:r w:rsidR="00255441" w:rsidRPr="00824A0D">
          <w:rPr>
            <w:rStyle w:val="Hyperlink"/>
            <w:rFonts w:hint="eastAsia"/>
            <w:noProof/>
          </w:rPr>
          <w:t>参考文献</w:t>
        </w:r>
        <w:r w:rsidR="00255441">
          <w:rPr>
            <w:noProof/>
            <w:webHidden/>
          </w:rPr>
          <w:tab/>
        </w:r>
        <w:r w:rsidR="00255441">
          <w:rPr>
            <w:noProof/>
            <w:webHidden/>
          </w:rPr>
          <w:fldChar w:fldCharType="begin"/>
        </w:r>
        <w:r w:rsidR="00255441">
          <w:rPr>
            <w:noProof/>
            <w:webHidden/>
          </w:rPr>
          <w:instrText xml:space="preserve"> PAGEREF _Toc503333088 \h </w:instrText>
        </w:r>
        <w:r w:rsidR="00255441">
          <w:rPr>
            <w:noProof/>
            <w:webHidden/>
          </w:rPr>
        </w:r>
        <w:r w:rsidR="00255441">
          <w:rPr>
            <w:noProof/>
            <w:webHidden/>
          </w:rPr>
          <w:fldChar w:fldCharType="separate"/>
        </w:r>
        <w:r w:rsidR="007605B9">
          <w:rPr>
            <w:noProof/>
            <w:webHidden/>
          </w:rPr>
          <w:t>23</w:t>
        </w:r>
        <w:r w:rsidR="00255441">
          <w:rPr>
            <w:noProof/>
            <w:webHidden/>
          </w:rPr>
          <w:fldChar w:fldCharType="end"/>
        </w:r>
      </w:hyperlink>
    </w:p>
    <w:p w14:paraId="77670CFE" w14:textId="77777777" w:rsidR="000C5960" w:rsidRDefault="000C5960">
      <w:pPr>
        <w:sectPr w:rsidR="000C5960" w:rsidSect="00F5775D">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476A52C6" w14:textId="77777777" w:rsidR="00D61E74" w:rsidRPr="00207D8A" w:rsidRDefault="00D61E74" w:rsidP="00D61E74">
      <w:pPr>
        <w:pStyle w:val="Heading1"/>
        <w:numPr>
          <w:ilvl w:val="0"/>
          <w:numId w:val="10"/>
        </w:numPr>
      </w:pPr>
      <w:bookmarkStart w:id="13" w:name="_Toc503333073"/>
      <w:bookmarkStart w:id="14" w:name="_Toc134007939"/>
      <w:bookmarkStart w:id="15" w:name="_Toc135227344"/>
      <w:bookmarkStart w:id="16" w:name="_Toc135227423"/>
      <w:bookmarkStart w:id="17" w:name="_Toc135227590"/>
      <w:bookmarkStart w:id="18" w:name="_Toc135229748"/>
      <w:bookmarkStart w:id="19" w:name="_Toc266358996"/>
      <w:bookmarkEnd w:id="7"/>
      <w:bookmarkEnd w:id="8"/>
      <w:bookmarkEnd w:id="9"/>
      <w:bookmarkEnd w:id="10"/>
      <w:bookmarkEnd w:id="11"/>
      <w:bookmarkEnd w:id="12"/>
      <w:r>
        <w:rPr>
          <w:rFonts w:hint="eastAsia"/>
        </w:rPr>
        <w:lastRenderedPageBreak/>
        <w:t>运算器实验</w:t>
      </w:r>
      <w:bookmarkEnd w:id="13"/>
    </w:p>
    <w:p w14:paraId="154F3470" w14:textId="77777777" w:rsidR="00D61E74" w:rsidRDefault="00D61E74" w:rsidP="00D61E74">
      <w:pPr>
        <w:pStyle w:val="Heading2"/>
      </w:pPr>
      <w:bookmarkStart w:id="20" w:name="_Toc503333074"/>
      <w:r>
        <w:rPr>
          <w:rFonts w:hint="eastAsia"/>
        </w:rPr>
        <w:t>设计要求</w:t>
      </w:r>
      <w:bookmarkEnd w:id="20"/>
    </w:p>
    <w:p w14:paraId="1A9B64BD" w14:textId="77777777" w:rsidR="00F230EF" w:rsidRDefault="009E1496" w:rsidP="00F264FD">
      <w:pPr>
        <w:pStyle w:val="Heading3"/>
        <w:spacing w:before="229" w:after="229"/>
      </w:pPr>
      <w:r>
        <w:rPr>
          <w:rFonts w:hint="eastAsia"/>
        </w:rPr>
        <w:t>八位串行可控加减法电路设计</w:t>
      </w:r>
    </w:p>
    <w:p w14:paraId="5674550A" w14:textId="729C739A" w:rsidR="00BD64AC" w:rsidRDefault="001E2514" w:rsidP="001E2514">
      <w:pPr>
        <w:pStyle w:val="contenttext"/>
      </w:pPr>
      <w:r w:rsidRPr="001E2514">
        <w:rPr>
          <w:rFonts w:hint="eastAsia"/>
        </w:rPr>
        <w:t>利用已经封装好的全加器（封装</w:t>
      </w:r>
      <w:r w:rsidRPr="001E2514">
        <w:rPr>
          <w:rFonts w:ascii="Calibri" w:cs="Calibri"/>
        </w:rPr>
        <w:t>1</w:t>
      </w:r>
      <w:r w:rsidRPr="001E2514">
        <w:rPr>
          <w:rFonts w:hint="eastAsia"/>
        </w:rPr>
        <w:t>）设计</w:t>
      </w:r>
      <w:r w:rsidRPr="001E2514">
        <w:rPr>
          <w:rFonts w:ascii="Calibri" w:cs="Calibri"/>
        </w:rPr>
        <w:t>8</w:t>
      </w:r>
      <w:r w:rsidRPr="001E2514">
        <w:rPr>
          <w:rFonts w:hint="eastAsia"/>
        </w:rPr>
        <w:t>位串行可控加减法电路，其引脚电路如</w:t>
      </w:r>
      <w:r>
        <w:fldChar w:fldCharType="begin"/>
      </w:r>
      <w:r>
        <w:instrText xml:space="preserve"> </w:instrText>
      </w:r>
      <w:r>
        <w:rPr>
          <w:rFonts w:hint="eastAsia"/>
        </w:rPr>
        <w:instrText>REF _Ref503336568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1</w:t>
      </w:r>
      <w:r>
        <w:fldChar w:fldCharType="end"/>
      </w:r>
      <w:r w:rsidRPr="001E2514">
        <w:rPr>
          <w:rFonts w:hint="eastAsia"/>
        </w:rPr>
        <w:t>所示。</w:t>
      </w:r>
    </w:p>
    <w:p w14:paraId="47EF4B2E" w14:textId="372FED68" w:rsidR="001E2514" w:rsidRDefault="00572DC4" w:rsidP="00D519BA">
      <w:r w:rsidRPr="001E2514">
        <w:rPr>
          <w:rFonts w:hint="eastAsia"/>
          <w:noProof/>
        </w:rPr>
        <w:drawing>
          <wp:inline distT="0" distB="0" distL="0" distR="0" wp14:anchorId="3200C8AF" wp14:editId="1AF5B7C4">
            <wp:extent cx="5610225" cy="1228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228725"/>
                    </a:xfrm>
                    <a:prstGeom prst="rect">
                      <a:avLst/>
                    </a:prstGeom>
                    <a:noFill/>
                    <a:ln>
                      <a:noFill/>
                    </a:ln>
                  </pic:spPr>
                </pic:pic>
              </a:graphicData>
            </a:graphic>
          </wp:inline>
        </w:drawing>
      </w:r>
    </w:p>
    <w:p w14:paraId="422408CA" w14:textId="7E5B5BC1" w:rsidR="001E2514" w:rsidRPr="00BD64AC" w:rsidRDefault="001E2514" w:rsidP="001E2514">
      <w:pPr>
        <w:pStyle w:val="Caption"/>
        <w:spacing w:before="91" w:after="91"/>
      </w:pPr>
      <w:bookmarkStart w:id="21" w:name="_Ref503336568"/>
      <w:r>
        <w:rPr>
          <w:rFonts w:hint="eastAsia"/>
        </w:rPr>
        <w:t xml:space="preserve">图 </w:t>
      </w:r>
      <w:r w:rsidR="00F22C61">
        <w:fldChar w:fldCharType="begin"/>
      </w:r>
      <w:r w:rsidR="00F22C61">
        <w:instrText xml:space="preserve"> </w:instrText>
      </w:r>
      <w:r w:rsidR="00F22C61">
        <w:rPr>
          <w:rFonts w:hint="eastAsia"/>
        </w:rPr>
        <w:instrText>STYLEREF 1 \s</w:instrText>
      </w:r>
      <w:r w:rsidR="00F22C61">
        <w:instrText xml:space="preserve"> </w:instrText>
      </w:r>
      <w:r w:rsidR="00F22C61">
        <w:fldChar w:fldCharType="separate"/>
      </w:r>
      <w:r w:rsidR="00F22C61">
        <w:rPr>
          <w:noProof/>
        </w:rPr>
        <w:t>1</w:t>
      </w:r>
      <w:r w:rsidR="00F22C61">
        <w:fldChar w:fldCharType="end"/>
      </w:r>
      <w:r w:rsidR="00F22C61">
        <w:t>.</w:t>
      </w:r>
      <w:r w:rsidR="00F22C61">
        <w:fldChar w:fldCharType="begin"/>
      </w:r>
      <w:r w:rsidR="00F22C61">
        <w:instrText xml:space="preserve"> </w:instrText>
      </w:r>
      <w:r w:rsidR="00F22C61">
        <w:rPr>
          <w:rFonts w:hint="eastAsia"/>
        </w:rPr>
        <w:instrText>SEQ 图 \* ARABIC \s 1</w:instrText>
      </w:r>
      <w:r w:rsidR="00F22C61">
        <w:instrText xml:space="preserve"> </w:instrText>
      </w:r>
      <w:r w:rsidR="00F22C61">
        <w:fldChar w:fldCharType="separate"/>
      </w:r>
      <w:r w:rsidR="00F22C61">
        <w:rPr>
          <w:noProof/>
        </w:rPr>
        <w:t>1</w:t>
      </w:r>
      <w:r w:rsidR="00F22C61">
        <w:fldChar w:fldCharType="end"/>
      </w:r>
      <w:bookmarkEnd w:id="21"/>
      <w:r>
        <w:t xml:space="preserve"> </w:t>
      </w:r>
      <w:r w:rsidRPr="003B316D">
        <w:rPr>
          <w:rFonts w:hint="eastAsia"/>
        </w:rPr>
        <w:t>八位串行可控加减法电路</w:t>
      </w:r>
      <w:r>
        <w:rPr>
          <w:rFonts w:hint="eastAsia"/>
        </w:rPr>
        <w:t>引脚定义</w:t>
      </w:r>
    </w:p>
    <w:p w14:paraId="7B72087E" w14:textId="77777777" w:rsidR="00F264FD" w:rsidRDefault="00F264FD" w:rsidP="00F264FD">
      <w:pPr>
        <w:pStyle w:val="Heading3"/>
        <w:spacing w:before="229" w:after="229"/>
      </w:pPr>
      <w:r>
        <w:rPr>
          <w:rFonts w:hint="eastAsia"/>
        </w:rPr>
        <w:t>四位先行</w:t>
      </w:r>
      <w:r w:rsidR="00610E79">
        <w:rPr>
          <w:rFonts w:hint="eastAsia"/>
        </w:rPr>
        <w:t>进位电路</w:t>
      </w:r>
    </w:p>
    <w:p w14:paraId="60BCC52E" w14:textId="0C316177" w:rsidR="00D04BFE" w:rsidRDefault="00D04BFE" w:rsidP="00D04BFE">
      <w:pPr>
        <w:pStyle w:val="contenttext"/>
        <w:ind w:firstLine="420"/>
        <w:rPr>
          <w:rFonts w:hAnsi="Calibri"/>
          <w:sz w:val="21"/>
          <w:szCs w:val="21"/>
        </w:rPr>
      </w:pPr>
      <w:r>
        <w:rPr>
          <w:rFonts w:hint="eastAsia"/>
          <w:sz w:val="21"/>
          <w:szCs w:val="21"/>
        </w:rPr>
        <w:t>根据</w:t>
      </w:r>
      <w:r w:rsidR="006A33E2">
        <w:rPr>
          <w:sz w:val="21"/>
          <w:szCs w:val="21"/>
        </w:rPr>
        <w:fldChar w:fldCharType="begin"/>
      </w:r>
      <w:r w:rsidR="006A33E2">
        <w:rPr>
          <w:sz w:val="21"/>
          <w:szCs w:val="21"/>
        </w:rPr>
        <w:instrText xml:space="preserve"> </w:instrText>
      </w:r>
      <w:r w:rsidR="006A33E2">
        <w:rPr>
          <w:rFonts w:hint="eastAsia"/>
          <w:sz w:val="21"/>
          <w:szCs w:val="21"/>
        </w:rPr>
        <w:instrText>REF _Ref503336645 \h</w:instrText>
      </w:r>
      <w:r w:rsidR="006A33E2">
        <w:rPr>
          <w:sz w:val="21"/>
          <w:szCs w:val="21"/>
        </w:rPr>
        <w:instrText xml:space="preserve"> </w:instrText>
      </w:r>
      <w:r w:rsidR="006A33E2">
        <w:rPr>
          <w:sz w:val="21"/>
          <w:szCs w:val="21"/>
        </w:rPr>
      </w:r>
      <w:r w:rsidR="006A33E2">
        <w:rPr>
          <w:sz w:val="21"/>
          <w:szCs w:val="21"/>
        </w:rP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2</w:t>
      </w:r>
      <w:r w:rsidR="006A33E2">
        <w:rPr>
          <w:sz w:val="21"/>
          <w:szCs w:val="21"/>
        </w:rPr>
        <w:fldChar w:fldCharType="end"/>
      </w:r>
      <w:r>
        <w:rPr>
          <w:rFonts w:hint="eastAsia"/>
          <w:sz w:val="21"/>
          <w:szCs w:val="21"/>
        </w:rPr>
        <w:t>定义的输入输出引脚完成</w:t>
      </w:r>
      <w:r>
        <w:rPr>
          <w:rFonts w:ascii="Calibri" w:hAnsi="Calibri" w:cs="Calibri"/>
          <w:sz w:val="21"/>
          <w:szCs w:val="21"/>
        </w:rPr>
        <w:t>4</w:t>
      </w:r>
      <w:r>
        <w:rPr>
          <w:rFonts w:hAnsi="Calibri" w:hint="eastAsia"/>
          <w:sz w:val="21"/>
          <w:szCs w:val="21"/>
        </w:rPr>
        <w:t>位先行进位电路。</w:t>
      </w:r>
    </w:p>
    <w:p w14:paraId="44E555D8" w14:textId="0B399012" w:rsidR="00D04BFE" w:rsidRDefault="00572DC4" w:rsidP="00D519BA">
      <w:r w:rsidRPr="00D04BFE">
        <w:rPr>
          <w:noProof/>
        </w:rPr>
        <w:drawing>
          <wp:inline distT="0" distB="0" distL="0" distR="0" wp14:anchorId="631F9D4A" wp14:editId="5F979D6A">
            <wp:extent cx="5610225" cy="15144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1514475"/>
                    </a:xfrm>
                    <a:prstGeom prst="rect">
                      <a:avLst/>
                    </a:prstGeom>
                    <a:noFill/>
                    <a:ln>
                      <a:noFill/>
                    </a:ln>
                  </pic:spPr>
                </pic:pic>
              </a:graphicData>
            </a:graphic>
          </wp:inline>
        </w:drawing>
      </w:r>
    </w:p>
    <w:p w14:paraId="2D1B1B08" w14:textId="0850F2EB" w:rsidR="00D04BFE" w:rsidRPr="00D04BFE" w:rsidRDefault="00D04BFE" w:rsidP="00D04BFE">
      <w:pPr>
        <w:pStyle w:val="Caption"/>
        <w:spacing w:before="91" w:after="91"/>
      </w:pPr>
      <w:bookmarkStart w:id="22" w:name="_Ref503336645"/>
      <w:r>
        <w:rPr>
          <w:rFonts w:hint="eastAsia"/>
        </w:rPr>
        <w:t xml:space="preserve">图 </w:t>
      </w:r>
      <w:r w:rsidR="00F22C61">
        <w:fldChar w:fldCharType="begin"/>
      </w:r>
      <w:r w:rsidR="00F22C61">
        <w:instrText xml:space="preserve"> </w:instrText>
      </w:r>
      <w:r w:rsidR="00F22C61">
        <w:rPr>
          <w:rFonts w:hint="eastAsia"/>
        </w:rPr>
        <w:instrText>STYLEREF 1 \s</w:instrText>
      </w:r>
      <w:r w:rsidR="00F22C61">
        <w:instrText xml:space="preserve"> </w:instrText>
      </w:r>
      <w:r w:rsidR="00F22C61">
        <w:fldChar w:fldCharType="separate"/>
      </w:r>
      <w:r w:rsidR="00F22C61">
        <w:rPr>
          <w:noProof/>
        </w:rPr>
        <w:t>1</w:t>
      </w:r>
      <w:r w:rsidR="00F22C61">
        <w:fldChar w:fldCharType="end"/>
      </w:r>
      <w:r w:rsidR="00F22C61">
        <w:t>.</w:t>
      </w:r>
      <w:r w:rsidR="00F22C61">
        <w:fldChar w:fldCharType="begin"/>
      </w:r>
      <w:r w:rsidR="00F22C61">
        <w:instrText xml:space="preserve"> </w:instrText>
      </w:r>
      <w:r w:rsidR="00F22C61">
        <w:rPr>
          <w:rFonts w:hint="eastAsia"/>
        </w:rPr>
        <w:instrText>SEQ 图 \* ARABIC \s 1</w:instrText>
      </w:r>
      <w:r w:rsidR="00F22C61">
        <w:instrText xml:space="preserve"> </w:instrText>
      </w:r>
      <w:r w:rsidR="00F22C61">
        <w:fldChar w:fldCharType="separate"/>
      </w:r>
      <w:r w:rsidR="00F22C61">
        <w:rPr>
          <w:noProof/>
        </w:rPr>
        <w:t>2</w:t>
      </w:r>
      <w:r w:rsidR="00F22C61">
        <w:fldChar w:fldCharType="end"/>
      </w:r>
      <w:bookmarkEnd w:id="22"/>
      <w:r>
        <w:t xml:space="preserve"> </w:t>
      </w:r>
      <w:r>
        <w:rPr>
          <w:rFonts w:hint="eastAsia"/>
        </w:rPr>
        <w:t>四位先行进位电路引脚定义</w:t>
      </w:r>
    </w:p>
    <w:p w14:paraId="03E8DA67" w14:textId="77777777" w:rsidR="00610E79" w:rsidRDefault="00610E79" w:rsidP="00610E79">
      <w:pPr>
        <w:pStyle w:val="Heading3"/>
        <w:spacing w:before="229" w:after="229"/>
      </w:pPr>
      <w:r>
        <w:rPr>
          <w:rFonts w:hint="eastAsia"/>
        </w:rPr>
        <w:t>四位快速加法器设计</w:t>
      </w:r>
    </w:p>
    <w:p w14:paraId="170F4264" w14:textId="5CFFFD2A" w:rsidR="000A3EA8" w:rsidRDefault="00D519BA" w:rsidP="000A3EA8">
      <w:pPr>
        <w:pStyle w:val="NormalIndent"/>
        <w:rPr>
          <w:sz w:val="21"/>
          <w:szCs w:val="21"/>
        </w:rPr>
      </w:pPr>
      <w:r>
        <w:rPr>
          <w:rFonts w:hint="eastAsia"/>
          <w:sz w:val="21"/>
          <w:szCs w:val="21"/>
        </w:rPr>
        <w:t>利用已经前一步设计好的四位先行进位电路构造四位快速加法器，其引脚定义如</w:t>
      </w:r>
      <w:r w:rsidR="00746775">
        <w:rPr>
          <w:sz w:val="21"/>
          <w:szCs w:val="21"/>
        </w:rPr>
        <w:fldChar w:fldCharType="begin"/>
      </w:r>
      <w:r w:rsidR="00746775">
        <w:rPr>
          <w:sz w:val="21"/>
          <w:szCs w:val="21"/>
        </w:rPr>
        <w:instrText xml:space="preserve"> </w:instrText>
      </w:r>
      <w:r w:rsidR="00746775">
        <w:rPr>
          <w:rFonts w:hint="eastAsia"/>
          <w:sz w:val="21"/>
          <w:szCs w:val="21"/>
        </w:rPr>
        <w:instrText>REF _Ref503336761 \h</w:instrText>
      </w:r>
      <w:r w:rsidR="00746775">
        <w:rPr>
          <w:sz w:val="21"/>
          <w:szCs w:val="21"/>
        </w:rPr>
        <w:instrText xml:space="preserve"> </w:instrText>
      </w:r>
      <w:r w:rsidR="00746775">
        <w:rPr>
          <w:sz w:val="21"/>
          <w:szCs w:val="21"/>
        </w:rPr>
      </w:r>
      <w:r w:rsidR="00746775">
        <w:rPr>
          <w:sz w:val="21"/>
          <w:szCs w:val="21"/>
        </w:rP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3</w:t>
      </w:r>
      <w:r w:rsidR="00746775">
        <w:rPr>
          <w:sz w:val="21"/>
          <w:szCs w:val="21"/>
        </w:rPr>
        <w:fldChar w:fldCharType="end"/>
      </w:r>
      <w:r>
        <w:rPr>
          <w:rFonts w:hint="eastAsia"/>
          <w:sz w:val="21"/>
          <w:szCs w:val="21"/>
        </w:rPr>
        <w:t>所示。</w:t>
      </w:r>
    </w:p>
    <w:p w14:paraId="3F72A6CF" w14:textId="2C354D8E" w:rsidR="00746775" w:rsidRDefault="00572DC4" w:rsidP="00746775">
      <w:r w:rsidRPr="00D519BA">
        <w:rPr>
          <w:noProof/>
        </w:rPr>
        <w:lastRenderedPageBreak/>
        <w:drawing>
          <wp:inline distT="0" distB="0" distL="0" distR="0" wp14:anchorId="4EE2172B" wp14:editId="567EC2B9">
            <wp:extent cx="5610225" cy="12287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228725"/>
                    </a:xfrm>
                    <a:prstGeom prst="rect">
                      <a:avLst/>
                    </a:prstGeom>
                    <a:noFill/>
                    <a:ln>
                      <a:noFill/>
                    </a:ln>
                  </pic:spPr>
                </pic:pic>
              </a:graphicData>
            </a:graphic>
          </wp:inline>
        </w:drawing>
      </w:r>
    </w:p>
    <w:p w14:paraId="2C761AAF" w14:textId="12814F50" w:rsidR="00D519BA" w:rsidRPr="000A3EA8" w:rsidRDefault="00746775" w:rsidP="00746775">
      <w:pPr>
        <w:pStyle w:val="Caption"/>
        <w:spacing w:before="91" w:after="91"/>
      </w:pPr>
      <w:bookmarkStart w:id="23" w:name="_Ref503336761"/>
      <w:r>
        <w:rPr>
          <w:rFonts w:hint="eastAsia"/>
        </w:rPr>
        <w:t xml:space="preserve">图 </w:t>
      </w:r>
      <w:r w:rsidR="00F22C61">
        <w:fldChar w:fldCharType="begin"/>
      </w:r>
      <w:r w:rsidR="00F22C61">
        <w:instrText xml:space="preserve"> </w:instrText>
      </w:r>
      <w:r w:rsidR="00F22C61">
        <w:rPr>
          <w:rFonts w:hint="eastAsia"/>
        </w:rPr>
        <w:instrText>STYLEREF 1 \s</w:instrText>
      </w:r>
      <w:r w:rsidR="00F22C61">
        <w:instrText xml:space="preserve"> </w:instrText>
      </w:r>
      <w:r w:rsidR="00F22C61">
        <w:fldChar w:fldCharType="separate"/>
      </w:r>
      <w:r w:rsidR="00F22C61">
        <w:rPr>
          <w:noProof/>
        </w:rPr>
        <w:t>1</w:t>
      </w:r>
      <w:r w:rsidR="00F22C61">
        <w:fldChar w:fldCharType="end"/>
      </w:r>
      <w:r w:rsidR="00F22C61">
        <w:t>.</w:t>
      </w:r>
      <w:r w:rsidR="00F22C61">
        <w:fldChar w:fldCharType="begin"/>
      </w:r>
      <w:r w:rsidR="00F22C61">
        <w:instrText xml:space="preserve"> </w:instrText>
      </w:r>
      <w:r w:rsidR="00F22C61">
        <w:rPr>
          <w:rFonts w:hint="eastAsia"/>
        </w:rPr>
        <w:instrText>SEQ 图 \* ARABIC \s 1</w:instrText>
      </w:r>
      <w:r w:rsidR="00F22C61">
        <w:instrText xml:space="preserve"> </w:instrText>
      </w:r>
      <w:r w:rsidR="00F22C61">
        <w:fldChar w:fldCharType="separate"/>
      </w:r>
      <w:r w:rsidR="00F22C61">
        <w:rPr>
          <w:noProof/>
        </w:rPr>
        <w:t>3</w:t>
      </w:r>
      <w:r w:rsidR="00F22C61">
        <w:fldChar w:fldCharType="end"/>
      </w:r>
      <w:bookmarkEnd w:id="23"/>
      <w:r>
        <w:t xml:space="preserve"> </w:t>
      </w:r>
      <w:r>
        <w:rPr>
          <w:rFonts w:hint="eastAsia"/>
        </w:rPr>
        <w:t>四位快速加法器引脚定义</w:t>
      </w:r>
    </w:p>
    <w:p w14:paraId="49EA69FD" w14:textId="77777777" w:rsidR="00610E79" w:rsidRDefault="00610E79" w:rsidP="00610E79">
      <w:pPr>
        <w:pStyle w:val="Heading3"/>
        <w:spacing w:before="229" w:after="229"/>
      </w:pPr>
      <w:r>
        <w:rPr>
          <w:rFonts w:hint="eastAsia"/>
        </w:rPr>
        <w:t>十六位快速加法器设计</w:t>
      </w:r>
    </w:p>
    <w:p w14:paraId="40F0F483" w14:textId="6527CDD2" w:rsidR="00746775" w:rsidRDefault="00220086" w:rsidP="00220086">
      <w:pPr>
        <w:pStyle w:val="contenttext"/>
      </w:pPr>
      <w:r>
        <w:rPr>
          <w:rFonts w:hint="eastAsia"/>
        </w:rPr>
        <w:t>利用四位先行进位电路和四位快速加法器构造十六位组间先行进位，组内先行进位快速加法器，其引脚定义如</w:t>
      </w:r>
      <w:r>
        <w:fldChar w:fldCharType="begin"/>
      </w:r>
      <w:r>
        <w:instrText xml:space="preserve"> </w:instrText>
      </w:r>
      <w:r>
        <w:rPr>
          <w:rFonts w:hint="eastAsia"/>
        </w:rPr>
        <w:instrText>REF _Ref503336963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4</w:t>
      </w:r>
      <w:r>
        <w:fldChar w:fldCharType="end"/>
      </w:r>
      <w:r>
        <w:rPr>
          <w:rFonts w:hint="eastAsia"/>
        </w:rPr>
        <w:t>所示。</w:t>
      </w:r>
    </w:p>
    <w:p w14:paraId="76E12B1D" w14:textId="5B4CECFF" w:rsidR="00220086" w:rsidRDefault="00572DC4" w:rsidP="00220086">
      <w:pPr>
        <w:keepNext/>
      </w:pPr>
      <w:r w:rsidRPr="00220086">
        <w:rPr>
          <w:noProof/>
        </w:rPr>
        <w:drawing>
          <wp:inline distT="0" distB="0" distL="0" distR="0" wp14:anchorId="529FAD0E" wp14:editId="58011D87">
            <wp:extent cx="5610225" cy="1314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314450"/>
                    </a:xfrm>
                    <a:prstGeom prst="rect">
                      <a:avLst/>
                    </a:prstGeom>
                    <a:noFill/>
                    <a:ln>
                      <a:noFill/>
                    </a:ln>
                  </pic:spPr>
                </pic:pic>
              </a:graphicData>
            </a:graphic>
          </wp:inline>
        </w:drawing>
      </w:r>
    </w:p>
    <w:p w14:paraId="373FFC75" w14:textId="450626CA" w:rsidR="00220086" w:rsidRPr="00746775" w:rsidRDefault="00220086" w:rsidP="00220086">
      <w:pPr>
        <w:pStyle w:val="Caption"/>
        <w:spacing w:before="91" w:after="91"/>
      </w:pPr>
      <w:bookmarkStart w:id="24" w:name="_Ref503336963"/>
      <w:r>
        <w:rPr>
          <w:rFonts w:hint="eastAsia"/>
        </w:rPr>
        <w:t xml:space="preserve">图 </w:t>
      </w:r>
      <w:r w:rsidR="00F22C61">
        <w:fldChar w:fldCharType="begin"/>
      </w:r>
      <w:r w:rsidR="00F22C61">
        <w:instrText xml:space="preserve"> </w:instrText>
      </w:r>
      <w:r w:rsidR="00F22C61">
        <w:rPr>
          <w:rFonts w:hint="eastAsia"/>
        </w:rPr>
        <w:instrText>STYLEREF 1 \s</w:instrText>
      </w:r>
      <w:r w:rsidR="00F22C61">
        <w:instrText xml:space="preserve"> </w:instrText>
      </w:r>
      <w:r w:rsidR="00F22C61">
        <w:fldChar w:fldCharType="separate"/>
      </w:r>
      <w:r w:rsidR="00F22C61">
        <w:rPr>
          <w:noProof/>
        </w:rPr>
        <w:t>1</w:t>
      </w:r>
      <w:r w:rsidR="00F22C61">
        <w:fldChar w:fldCharType="end"/>
      </w:r>
      <w:r w:rsidR="00F22C61">
        <w:t>.</w:t>
      </w:r>
      <w:r w:rsidR="00F22C61">
        <w:fldChar w:fldCharType="begin"/>
      </w:r>
      <w:r w:rsidR="00F22C61">
        <w:instrText xml:space="preserve"> </w:instrText>
      </w:r>
      <w:r w:rsidR="00F22C61">
        <w:rPr>
          <w:rFonts w:hint="eastAsia"/>
        </w:rPr>
        <w:instrText>SEQ 图 \* ARABIC \s 1</w:instrText>
      </w:r>
      <w:r w:rsidR="00F22C61">
        <w:instrText xml:space="preserve"> </w:instrText>
      </w:r>
      <w:r w:rsidR="00F22C61">
        <w:fldChar w:fldCharType="separate"/>
      </w:r>
      <w:r w:rsidR="00F22C61">
        <w:rPr>
          <w:noProof/>
        </w:rPr>
        <w:t>4</w:t>
      </w:r>
      <w:r w:rsidR="00F22C61">
        <w:fldChar w:fldCharType="end"/>
      </w:r>
      <w:bookmarkEnd w:id="24"/>
      <w:r>
        <w:t xml:space="preserve"> </w:t>
      </w:r>
      <w:r>
        <w:rPr>
          <w:rFonts w:hint="eastAsia"/>
        </w:rPr>
        <w:t>十六位快速加法器引脚定义</w:t>
      </w:r>
    </w:p>
    <w:p w14:paraId="2CC4F756" w14:textId="77777777" w:rsidR="00610E79" w:rsidRDefault="00610E79" w:rsidP="00610E79">
      <w:pPr>
        <w:pStyle w:val="Heading3"/>
        <w:spacing w:before="229" w:after="229"/>
      </w:pPr>
      <w:r>
        <w:t>32</w:t>
      </w:r>
      <w:r>
        <w:rPr>
          <w:rFonts w:hint="eastAsia"/>
        </w:rPr>
        <w:t>位快速加法器设计</w:t>
      </w:r>
    </w:p>
    <w:p w14:paraId="1B516820" w14:textId="2EDAB900" w:rsidR="0007759A" w:rsidRDefault="0007759A" w:rsidP="0007759A">
      <w:pPr>
        <w:pStyle w:val="NormalIndent"/>
        <w:rPr>
          <w:rFonts w:hAnsi="Calibri"/>
          <w:sz w:val="21"/>
          <w:szCs w:val="21"/>
        </w:rPr>
      </w:pPr>
      <w:r>
        <w:rPr>
          <w:rFonts w:hint="eastAsia"/>
          <w:sz w:val="21"/>
          <w:szCs w:val="21"/>
        </w:rPr>
        <w:t>利用前面部件完成</w:t>
      </w:r>
      <w:r>
        <w:rPr>
          <w:rFonts w:ascii="Calibri" w:hAnsi="Calibri" w:cs="Calibri"/>
          <w:sz w:val="21"/>
          <w:szCs w:val="21"/>
        </w:rPr>
        <w:t>32</w:t>
      </w:r>
      <w:r>
        <w:rPr>
          <w:rFonts w:hAnsi="Calibri" w:hint="eastAsia"/>
          <w:sz w:val="21"/>
          <w:szCs w:val="21"/>
        </w:rPr>
        <w:t>位快速加法器，并分析其时间延迟，其引脚定义如</w:t>
      </w:r>
      <w:r>
        <w:rPr>
          <w:rFonts w:hAnsi="Calibri"/>
          <w:sz w:val="21"/>
          <w:szCs w:val="21"/>
        </w:rPr>
        <w:fldChar w:fldCharType="begin"/>
      </w:r>
      <w:r>
        <w:rPr>
          <w:rFonts w:hAnsi="Calibri"/>
          <w:sz w:val="21"/>
          <w:szCs w:val="21"/>
        </w:rPr>
        <w:instrText xml:space="preserve"> </w:instrText>
      </w:r>
      <w:r>
        <w:rPr>
          <w:rFonts w:hAnsi="Calibri" w:hint="eastAsia"/>
          <w:sz w:val="21"/>
          <w:szCs w:val="21"/>
        </w:rPr>
        <w:instrText>REF _Ref503337017 \h</w:instrText>
      </w:r>
      <w:r>
        <w:rPr>
          <w:rFonts w:hAnsi="Calibri"/>
          <w:sz w:val="21"/>
          <w:szCs w:val="21"/>
        </w:rPr>
        <w:instrText xml:space="preserve"> </w:instrText>
      </w:r>
      <w:r>
        <w:rPr>
          <w:rFonts w:hAnsi="Calibri"/>
          <w:sz w:val="21"/>
          <w:szCs w:val="21"/>
        </w:rPr>
      </w:r>
      <w:r>
        <w:rPr>
          <w:rFonts w:hAnsi="Calibri"/>
          <w:sz w:val="21"/>
          <w:szCs w:val="21"/>
        </w:rP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5</w:t>
      </w:r>
      <w:r>
        <w:rPr>
          <w:rFonts w:hAnsi="Calibri"/>
          <w:sz w:val="21"/>
          <w:szCs w:val="21"/>
        </w:rPr>
        <w:fldChar w:fldCharType="end"/>
      </w:r>
      <w:r>
        <w:rPr>
          <w:rFonts w:hAnsi="Calibri" w:hint="eastAsia"/>
          <w:sz w:val="21"/>
          <w:szCs w:val="21"/>
        </w:rPr>
        <w:t>所示。</w:t>
      </w:r>
    </w:p>
    <w:p w14:paraId="1D144ADA" w14:textId="134948B4" w:rsidR="0007759A" w:rsidRDefault="00572DC4" w:rsidP="0007759A">
      <w:pPr>
        <w:keepNext/>
      </w:pPr>
      <w:r w:rsidRPr="0007759A">
        <w:rPr>
          <w:noProof/>
        </w:rPr>
        <w:drawing>
          <wp:inline distT="0" distB="0" distL="0" distR="0" wp14:anchorId="52BEC328" wp14:editId="3DD6BA94">
            <wp:extent cx="5610225" cy="15049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504950"/>
                    </a:xfrm>
                    <a:prstGeom prst="rect">
                      <a:avLst/>
                    </a:prstGeom>
                    <a:noFill/>
                    <a:ln>
                      <a:noFill/>
                    </a:ln>
                  </pic:spPr>
                </pic:pic>
              </a:graphicData>
            </a:graphic>
          </wp:inline>
        </w:drawing>
      </w:r>
    </w:p>
    <w:p w14:paraId="2E883BA7" w14:textId="2A7AB800" w:rsidR="0007759A" w:rsidRPr="0007759A" w:rsidRDefault="0007759A" w:rsidP="0007759A">
      <w:pPr>
        <w:pStyle w:val="Caption"/>
        <w:spacing w:before="91" w:after="91"/>
      </w:pPr>
      <w:bookmarkStart w:id="25" w:name="_Ref503337017"/>
      <w:r>
        <w:rPr>
          <w:rFonts w:hint="eastAsia"/>
        </w:rPr>
        <w:t xml:space="preserve">图 </w:t>
      </w:r>
      <w:r w:rsidR="00F22C61">
        <w:fldChar w:fldCharType="begin"/>
      </w:r>
      <w:r w:rsidR="00F22C61">
        <w:instrText xml:space="preserve"> </w:instrText>
      </w:r>
      <w:r w:rsidR="00F22C61">
        <w:rPr>
          <w:rFonts w:hint="eastAsia"/>
        </w:rPr>
        <w:instrText>STYLEREF 1 \s</w:instrText>
      </w:r>
      <w:r w:rsidR="00F22C61">
        <w:instrText xml:space="preserve"> </w:instrText>
      </w:r>
      <w:r w:rsidR="00F22C61">
        <w:fldChar w:fldCharType="separate"/>
      </w:r>
      <w:r w:rsidR="00F22C61">
        <w:rPr>
          <w:noProof/>
        </w:rPr>
        <w:t>1</w:t>
      </w:r>
      <w:r w:rsidR="00F22C61">
        <w:fldChar w:fldCharType="end"/>
      </w:r>
      <w:r w:rsidR="00F22C61">
        <w:t>.</w:t>
      </w:r>
      <w:r w:rsidR="00F22C61">
        <w:fldChar w:fldCharType="begin"/>
      </w:r>
      <w:r w:rsidR="00F22C61">
        <w:instrText xml:space="preserve"> </w:instrText>
      </w:r>
      <w:r w:rsidR="00F22C61">
        <w:rPr>
          <w:rFonts w:hint="eastAsia"/>
        </w:rPr>
        <w:instrText>SEQ 图 \* ARABIC \s 1</w:instrText>
      </w:r>
      <w:r w:rsidR="00F22C61">
        <w:instrText xml:space="preserve"> </w:instrText>
      </w:r>
      <w:r w:rsidR="00F22C61">
        <w:fldChar w:fldCharType="separate"/>
      </w:r>
      <w:r w:rsidR="00F22C61">
        <w:rPr>
          <w:noProof/>
        </w:rPr>
        <w:t>5</w:t>
      </w:r>
      <w:r w:rsidR="00F22C61">
        <w:fldChar w:fldCharType="end"/>
      </w:r>
      <w:bookmarkEnd w:id="25"/>
      <w:r>
        <w:t xml:space="preserve"> </w:t>
      </w:r>
      <w:r>
        <w:rPr>
          <w:rFonts w:hint="eastAsia"/>
        </w:rPr>
        <w:t>快速加法器引脚定义</w:t>
      </w:r>
    </w:p>
    <w:p w14:paraId="3B6540D2" w14:textId="77777777" w:rsidR="00610E79" w:rsidRDefault="00CA57ED" w:rsidP="00CA57ED">
      <w:pPr>
        <w:pStyle w:val="Heading3"/>
        <w:spacing w:before="229" w:after="229"/>
      </w:pPr>
      <w:r>
        <w:t>32</w:t>
      </w:r>
      <w:r>
        <w:rPr>
          <w:rFonts w:hint="eastAsia"/>
        </w:rPr>
        <w:t>位</w:t>
      </w:r>
      <w:r>
        <w:rPr>
          <w:rFonts w:hint="eastAsia"/>
        </w:rPr>
        <w:t>M</w:t>
      </w:r>
      <w:r>
        <w:t>IPS</w:t>
      </w:r>
      <w:r>
        <w:rPr>
          <w:rFonts w:hint="eastAsia"/>
        </w:rPr>
        <w:t>运算器设计</w:t>
      </w:r>
    </w:p>
    <w:p w14:paraId="3674993F" w14:textId="77777777" w:rsidR="00D61E74" w:rsidRDefault="00D61E74" w:rsidP="00D61E74">
      <w:pPr>
        <w:pStyle w:val="NormalIndent"/>
        <w:ind w:firstLineChars="0"/>
      </w:pPr>
      <w:r w:rsidRPr="00BF4533">
        <w:rPr>
          <w:rFonts w:hint="eastAsia"/>
        </w:rPr>
        <w:t>利用</w:t>
      </w:r>
      <w:r>
        <w:rPr>
          <w:rFonts w:hint="eastAsia"/>
        </w:rPr>
        <w:t>logisim</w:t>
      </w:r>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w:t>
      </w:r>
      <w:r>
        <w:rPr>
          <w:rFonts w:hint="eastAsia"/>
        </w:rPr>
        <w:lastRenderedPageBreak/>
        <w:t>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3227E160" w14:textId="27BD4C2C" w:rsidR="00D61E74" w:rsidRPr="00AE5151" w:rsidRDefault="00D61E74" w:rsidP="00D61E74">
      <w:pPr>
        <w:pStyle w:val="Caption"/>
        <w:keepNext/>
        <w:spacing w:beforeLines="0" w:before="91" w:afterLines="0" w:after="91"/>
        <w:rPr>
          <w:noProof/>
        </w:rPr>
      </w:pPr>
      <w:r>
        <w:rPr>
          <w:rFonts w:hint="eastAsia"/>
        </w:rPr>
        <w:t xml:space="preserve">表 </w:t>
      </w:r>
      <w:r w:rsidR="00AB35A2">
        <w:fldChar w:fldCharType="begin"/>
      </w:r>
      <w:r w:rsidR="00AB35A2">
        <w:instrText xml:space="preserve"> </w:instrText>
      </w:r>
      <w:r w:rsidR="00AB35A2">
        <w:rPr>
          <w:rFonts w:hint="eastAsia"/>
        </w:rPr>
        <w:instrText>STYLEREF 1 \s</w:instrText>
      </w:r>
      <w:r w:rsidR="00AB35A2">
        <w:instrText xml:space="preserve"> </w:instrText>
      </w:r>
      <w:r w:rsidR="00AB35A2">
        <w:fldChar w:fldCharType="separate"/>
      </w:r>
      <w:r w:rsidR="00AB35A2">
        <w:rPr>
          <w:noProof/>
        </w:rPr>
        <w:t>1</w:t>
      </w:r>
      <w:r w:rsidR="00AB35A2">
        <w:fldChar w:fldCharType="end"/>
      </w:r>
      <w:r w:rsidR="00AB35A2">
        <w:noBreakHyphen/>
      </w:r>
      <w:r w:rsidR="00AB35A2">
        <w:fldChar w:fldCharType="begin"/>
      </w:r>
      <w:r w:rsidR="00AB35A2">
        <w:instrText xml:space="preserve"> </w:instrText>
      </w:r>
      <w:r w:rsidR="00AB35A2">
        <w:rPr>
          <w:rFonts w:hint="eastAsia"/>
        </w:rPr>
        <w:instrText>SEQ 表 \* ARABIC \s 1</w:instrText>
      </w:r>
      <w:r w:rsidR="00AB35A2">
        <w:instrText xml:space="preserve"> </w:instrText>
      </w:r>
      <w:r w:rsidR="00AB35A2">
        <w:fldChar w:fldCharType="separate"/>
      </w:r>
      <w:r w:rsidR="00AB35A2">
        <w:rPr>
          <w:noProof/>
        </w:rPr>
        <w:t>1</w:t>
      </w:r>
      <w:r w:rsidR="00AB35A2">
        <w:fldChar w:fldCharType="end"/>
      </w:r>
      <w:r>
        <w:t xml:space="preserve"> </w:t>
      </w:r>
      <w:r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D61E74" w:rsidRPr="00DE14F5" w14:paraId="17C86C25" w14:textId="77777777" w:rsidTr="00D337FA">
        <w:trPr>
          <w:jc w:val="center"/>
        </w:trPr>
        <w:tc>
          <w:tcPr>
            <w:tcW w:w="1341" w:type="dxa"/>
            <w:tcBorders>
              <w:top w:val="single" w:sz="12" w:space="0" w:color="008000"/>
              <w:bottom w:val="single" w:sz="8" w:space="0" w:color="008000"/>
            </w:tcBorders>
          </w:tcPr>
          <w:p w14:paraId="3EFDF166" w14:textId="77777777" w:rsidR="00D61E74" w:rsidRDefault="00D61E74" w:rsidP="00D337FA">
            <w:pPr>
              <w:pStyle w:val="ListParagraph"/>
              <w:ind w:firstLineChars="0" w:firstLine="0"/>
              <w:jc w:val="center"/>
            </w:pPr>
            <w:r>
              <w:t>引脚</w:t>
            </w:r>
          </w:p>
        </w:tc>
        <w:tc>
          <w:tcPr>
            <w:tcW w:w="1417" w:type="dxa"/>
            <w:tcBorders>
              <w:top w:val="single" w:sz="12" w:space="0" w:color="008000"/>
              <w:bottom w:val="single" w:sz="8" w:space="0" w:color="008000"/>
            </w:tcBorders>
          </w:tcPr>
          <w:p w14:paraId="2F22A182" w14:textId="77777777" w:rsidR="00D61E74" w:rsidRDefault="00D61E74" w:rsidP="00D337FA">
            <w:pPr>
              <w:pStyle w:val="ListParagraph"/>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5E9ACEB1" w14:textId="77777777" w:rsidR="00D61E74" w:rsidRDefault="00D61E74" w:rsidP="00D337FA">
            <w:pPr>
              <w:pStyle w:val="ListParagraph"/>
              <w:ind w:firstLineChars="0" w:firstLine="0"/>
              <w:jc w:val="center"/>
            </w:pPr>
            <w:r>
              <w:t>位宽</w:t>
            </w:r>
          </w:p>
        </w:tc>
        <w:tc>
          <w:tcPr>
            <w:tcW w:w="3946" w:type="dxa"/>
            <w:tcBorders>
              <w:top w:val="single" w:sz="12" w:space="0" w:color="008000"/>
              <w:bottom w:val="single" w:sz="8" w:space="0" w:color="008000"/>
            </w:tcBorders>
          </w:tcPr>
          <w:p w14:paraId="73F84DAA" w14:textId="77777777" w:rsidR="00D61E74" w:rsidRDefault="00D61E74" w:rsidP="00D337FA">
            <w:pPr>
              <w:pStyle w:val="ListParagraph"/>
              <w:ind w:firstLineChars="0" w:firstLine="0"/>
            </w:pPr>
            <w:r>
              <w:rPr>
                <w:rFonts w:hint="eastAsia"/>
              </w:rPr>
              <w:t>功能</w:t>
            </w:r>
            <w:r>
              <w:t>描述</w:t>
            </w:r>
          </w:p>
        </w:tc>
      </w:tr>
      <w:tr w:rsidR="00D61E74" w:rsidRPr="00DE14F5" w14:paraId="4FC2160B" w14:textId="77777777" w:rsidTr="00D337FA">
        <w:trPr>
          <w:jc w:val="center"/>
        </w:trPr>
        <w:tc>
          <w:tcPr>
            <w:tcW w:w="1341" w:type="dxa"/>
            <w:tcBorders>
              <w:top w:val="single" w:sz="8" w:space="0" w:color="008000"/>
              <w:bottom w:val="single" w:sz="8" w:space="0" w:color="008000"/>
            </w:tcBorders>
          </w:tcPr>
          <w:p w14:paraId="7EE984CE" w14:textId="77777777" w:rsidR="00D61E74" w:rsidRDefault="00D61E74" w:rsidP="00D337FA">
            <w:pPr>
              <w:pStyle w:val="ListParagraph"/>
              <w:ind w:firstLineChars="0" w:firstLine="0"/>
              <w:jc w:val="center"/>
            </w:pPr>
            <w:r>
              <w:t>X</w:t>
            </w:r>
          </w:p>
        </w:tc>
        <w:tc>
          <w:tcPr>
            <w:tcW w:w="1417" w:type="dxa"/>
            <w:tcBorders>
              <w:top w:val="single" w:sz="8" w:space="0" w:color="008000"/>
              <w:bottom w:val="single" w:sz="8" w:space="0" w:color="008000"/>
            </w:tcBorders>
          </w:tcPr>
          <w:p w14:paraId="5F98C9F8" w14:textId="77777777" w:rsidR="00D61E74" w:rsidRDefault="00D61E74" w:rsidP="00D337FA">
            <w:pPr>
              <w:pStyle w:val="ListParagraph"/>
              <w:ind w:firstLineChars="0" w:firstLine="0"/>
              <w:jc w:val="center"/>
            </w:pPr>
            <w:r>
              <w:t>输入</w:t>
            </w:r>
          </w:p>
        </w:tc>
        <w:tc>
          <w:tcPr>
            <w:tcW w:w="851" w:type="dxa"/>
            <w:tcBorders>
              <w:top w:val="single" w:sz="8" w:space="0" w:color="008000"/>
              <w:bottom w:val="single" w:sz="8" w:space="0" w:color="008000"/>
            </w:tcBorders>
          </w:tcPr>
          <w:p w14:paraId="0389281B" w14:textId="77777777" w:rsidR="00D61E74" w:rsidRDefault="00D61E74" w:rsidP="00D337FA">
            <w:pPr>
              <w:pStyle w:val="ListParagraph"/>
              <w:ind w:firstLineChars="0" w:firstLine="0"/>
              <w:jc w:val="center"/>
            </w:pPr>
            <w:r>
              <w:rPr>
                <w:rFonts w:hint="eastAsia"/>
              </w:rPr>
              <w:t>32</w:t>
            </w:r>
          </w:p>
        </w:tc>
        <w:tc>
          <w:tcPr>
            <w:tcW w:w="3946" w:type="dxa"/>
            <w:tcBorders>
              <w:top w:val="single" w:sz="8" w:space="0" w:color="008000"/>
              <w:bottom w:val="single" w:sz="8" w:space="0" w:color="008000"/>
            </w:tcBorders>
          </w:tcPr>
          <w:p w14:paraId="3FD454B2" w14:textId="77777777" w:rsidR="00D61E74" w:rsidRDefault="00D61E74" w:rsidP="00D337FA">
            <w:pPr>
              <w:pStyle w:val="ListParagraph"/>
              <w:ind w:firstLineChars="0" w:firstLine="0"/>
            </w:pPr>
            <w:r>
              <w:t>操作数</w:t>
            </w:r>
            <w:r>
              <w:rPr>
                <w:rFonts w:hint="eastAsia"/>
              </w:rPr>
              <w:t>X</w:t>
            </w:r>
          </w:p>
        </w:tc>
      </w:tr>
      <w:tr w:rsidR="00D61E74" w:rsidRPr="00DE14F5" w14:paraId="25E8AA06" w14:textId="77777777" w:rsidTr="00D337FA">
        <w:trPr>
          <w:jc w:val="center"/>
        </w:trPr>
        <w:tc>
          <w:tcPr>
            <w:tcW w:w="1341" w:type="dxa"/>
            <w:tcBorders>
              <w:top w:val="single" w:sz="8" w:space="0" w:color="008000"/>
              <w:bottom w:val="single" w:sz="8" w:space="0" w:color="008000"/>
            </w:tcBorders>
          </w:tcPr>
          <w:p w14:paraId="63D4749E" w14:textId="77777777" w:rsidR="00D61E74" w:rsidRDefault="00D61E74" w:rsidP="00D337FA">
            <w:pPr>
              <w:pStyle w:val="ListParagraph"/>
              <w:ind w:firstLineChars="0" w:firstLine="0"/>
              <w:jc w:val="center"/>
            </w:pPr>
            <w:r>
              <w:t>Y</w:t>
            </w:r>
          </w:p>
        </w:tc>
        <w:tc>
          <w:tcPr>
            <w:tcW w:w="1417" w:type="dxa"/>
            <w:tcBorders>
              <w:top w:val="single" w:sz="8" w:space="0" w:color="008000"/>
              <w:bottom w:val="single" w:sz="8" w:space="0" w:color="008000"/>
            </w:tcBorders>
          </w:tcPr>
          <w:p w14:paraId="688ABC52" w14:textId="77777777" w:rsidR="00D61E74" w:rsidRDefault="00D61E74" w:rsidP="00D337FA">
            <w:pPr>
              <w:pStyle w:val="ListParagraph"/>
              <w:ind w:firstLineChars="0" w:firstLine="0"/>
              <w:jc w:val="center"/>
            </w:pPr>
            <w:r>
              <w:t>输入</w:t>
            </w:r>
          </w:p>
        </w:tc>
        <w:tc>
          <w:tcPr>
            <w:tcW w:w="851" w:type="dxa"/>
            <w:tcBorders>
              <w:top w:val="single" w:sz="8" w:space="0" w:color="008000"/>
              <w:bottom w:val="single" w:sz="8" w:space="0" w:color="008000"/>
            </w:tcBorders>
          </w:tcPr>
          <w:p w14:paraId="2D677759" w14:textId="77777777" w:rsidR="00D61E74" w:rsidRDefault="00D61E74" w:rsidP="00D337FA">
            <w:pPr>
              <w:pStyle w:val="ListParagraph"/>
              <w:ind w:firstLineChars="0" w:firstLine="0"/>
              <w:jc w:val="center"/>
            </w:pPr>
            <w:r>
              <w:rPr>
                <w:rFonts w:hint="eastAsia"/>
              </w:rPr>
              <w:t>32</w:t>
            </w:r>
          </w:p>
        </w:tc>
        <w:tc>
          <w:tcPr>
            <w:tcW w:w="3946" w:type="dxa"/>
            <w:tcBorders>
              <w:top w:val="single" w:sz="8" w:space="0" w:color="008000"/>
              <w:bottom w:val="single" w:sz="8" w:space="0" w:color="008000"/>
            </w:tcBorders>
          </w:tcPr>
          <w:p w14:paraId="755A57D6" w14:textId="77777777" w:rsidR="00D61E74" w:rsidRDefault="00D61E74" w:rsidP="00D337FA">
            <w:pPr>
              <w:pStyle w:val="ListParagraph"/>
              <w:ind w:firstLineChars="0" w:firstLine="0"/>
            </w:pPr>
            <w:r>
              <w:t>操作数</w:t>
            </w:r>
            <w:r>
              <w:rPr>
                <w:rFonts w:hint="eastAsia"/>
              </w:rPr>
              <w:t>Y</w:t>
            </w:r>
          </w:p>
        </w:tc>
      </w:tr>
      <w:tr w:rsidR="00D61E74" w:rsidRPr="00DE14F5" w14:paraId="4BAD97B1" w14:textId="77777777" w:rsidTr="00D337FA">
        <w:trPr>
          <w:jc w:val="center"/>
        </w:trPr>
        <w:tc>
          <w:tcPr>
            <w:tcW w:w="1341" w:type="dxa"/>
            <w:tcBorders>
              <w:top w:val="single" w:sz="8" w:space="0" w:color="008000"/>
              <w:bottom w:val="single" w:sz="8" w:space="0" w:color="008000"/>
            </w:tcBorders>
          </w:tcPr>
          <w:p w14:paraId="69CF76A1" w14:textId="77777777" w:rsidR="00D61E74" w:rsidRDefault="00D61E74" w:rsidP="00D337FA">
            <w:pPr>
              <w:pStyle w:val="ListParagraph"/>
              <w:ind w:firstLineChars="0" w:firstLine="0"/>
              <w:jc w:val="center"/>
            </w:pPr>
            <w:r>
              <w:t>ALU_OP</w:t>
            </w:r>
          </w:p>
        </w:tc>
        <w:tc>
          <w:tcPr>
            <w:tcW w:w="1417" w:type="dxa"/>
            <w:tcBorders>
              <w:top w:val="single" w:sz="8" w:space="0" w:color="008000"/>
              <w:bottom w:val="single" w:sz="8" w:space="0" w:color="008000"/>
            </w:tcBorders>
          </w:tcPr>
          <w:p w14:paraId="5706DF25" w14:textId="77777777" w:rsidR="00D61E74" w:rsidRDefault="00D61E74" w:rsidP="00D337FA">
            <w:pPr>
              <w:pStyle w:val="ListParagraph"/>
              <w:ind w:firstLineChars="0" w:firstLine="0"/>
              <w:jc w:val="center"/>
            </w:pPr>
            <w:r>
              <w:t>输入</w:t>
            </w:r>
          </w:p>
        </w:tc>
        <w:tc>
          <w:tcPr>
            <w:tcW w:w="851" w:type="dxa"/>
            <w:tcBorders>
              <w:top w:val="single" w:sz="8" w:space="0" w:color="008000"/>
              <w:bottom w:val="single" w:sz="8" w:space="0" w:color="008000"/>
            </w:tcBorders>
          </w:tcPr>
          <w:p w14:paraId="3DAB746B" w14:textId="77777777" w:rsidR="00D61E74" w:rsidRDefault="00D61E74" w:rsidP="00D337FA">
            <w:pPr>
              <w:pStyle w:val="ListParagraph"/>
              <w:ind w:firstLineChars="0" w:firstLine="0"/>
              <w:jc w:val="center"/>
            </w:pPr>
            <w:r>
              <w:rPr>
                <w:rFonts w:hint="eastAsia"/>
              </w:rPr>
              <w:t>4</w:t>
            </w:r>
          </w:p>
        </w:tc>
        <w:tc>
          <w:tcPr>
            <w:tcW w:w="3946" w:type="dxa"/>
            <w:tcBorders>
              <w:top w:val="single" w:sz="8" w:space="0" w:color="008000"/>
              <w:bottom w:val="single" w:sz="8" w:space="0" w:color="008000"/>
            </w:tcBorders>
          </w:tcPr>
          <w:p w14:paraId="759E0EE0" w14:textId="77777777" w:rsidR="00D61E74" w:rsidRDefault="00D61E74" w:rsidP="00D337FA">
            <w:pPr>
              <w:pStyle w:val="ListParagraph"/>
              <w:ind w:firstLineChars="0" w:firstLine="0"/>
            </w:pPr>
            <w:r>
              <w:t>运算器功能码，具体功能见下表</w:t>
            </w:r>
          </w:p>
        </w:tc>
      </w:tr>
      <w:tr w:rsidR="00D61E74" w:rsidRPr="00DE14F5" w14:paraId="00BA383A" w14:textId="77777777" w:rsidTr="00D337FA">
        <w:trPr>
          <w:jc w:val="center"/>
        </w:trPr>
        <w:tc>
          <w:tcPr>
            <w:tcW w:w="1341" w:type="dxa"/>
            <w:tcBorders>
              <w:top w:val="single" w:sz="8" w:space="0" w:color="008000"/>
              <w:bottom w:val="single" w:sz="8" w:space="0" w:color="008000"/>
            </w:tcBorders>
          </w:tcPr>
          <w:p w14:paraId="5DA145EE" w14:textId="77777777" w:rsidR="00D61E74" w:rsidRDefault="00D61E74" w:rsidP="00D337FA">
            <w:pPr>
              <w:pStyle w:val="ListParagraph"/>
              <w:ind w:firstLineChars="0" w:firstLine="0"/>
              <w:jc w:val="center"/>
            </w:pPr>
            <w:r>
              <w:t>Result</w:t>
            </w:r>
          </w:p>
        </w:tc>
        <w:tc>
          <w:tcPr>
            <w:tcW w:w="1417" w:type="dxa"/>
            <w:tcBorders>
              <w:top w:val="single" w:sz="8" w:space="0" w:color="008000"/>
              <w:bottom w:val="single" w:sz="8" w:space="0" w:color="008000"/>
            </w:tcBorders>
          </w:tcPr>
          <w:p w14:paraId="0F049321" w14:textId="77777777" w:rsidR="00D61E74" w:rsidRDefault="00D61E74" w:rsidP="00D337FA">
            <w:pPr>
              <w:pStyle w:val="ListParagraph"/>
              <w:ind w:firstLineChars="0" w:firstLine="0"/>
              <w:jc w:val="center"/>
            </w:pPr>
            <w:r>
              <w:t>输出</w:t>
            </w:r>
          </w:p>
        </w:tc>
        <w:tc>
          <w:tcPr>
            <w:tcW w:w="851" w:type="dxa"/>
            <w:tcBorders>
              <w:top w:val="single" w:sz="8" w:space="0" w:color="008000"/>
              <w:bottom w:val="single" w:sz="8" w:space="0" w:color="008000"/>
            </w:tcBorders>
          </w:tcPr>
          <w:p w14:paraId="3D8D2065" w14:textId="77777777" w:rsidR="00D61E74" w:rsidRDefault="00D61E74" w:rsidP="00D337FA">
            <w:pPr>
              <w:pStyle w:val="ListParagraph"/>
              <w:ind w:firstLineChars="0" w:firstLine="0"/>
              <w:jc w:val="center"/>
            </w:pPr>
            <w:r>
              <w:rPr>
                <w:rFonts w:hint="eastAsia"/>
              </w:rPr>
              <w:t>32</w:t>
            </w:r>
          </w:p>
        </w:tc>
        <w:tc>
          <w:tcPr>
            <w:tcW w:w="3946" w:type="dxa"/>
            <w:tcBorders>
              <w:top w:val="single" w:sz="8" w:space="0" w:color="008000"/>
              <w:bottom w:val="single" w:sz="8" w:space="0" w:color="008000"/>
            </w:tcBorders>
          </w:tcPr>
          <w:p w14:paraId="6A20A080" w14:textId="77777777" w:rsidR="00D61E74" w:rsidRDefault="00D61E74" w:rsidP="00D337FA">
            <w:pPr>
              <w:pStyle w:val="ListParagraph"/>
              <w:ind w:firstLineChars="0" w:firstLine="0"/>
            </w:pPr>
            <w:r>
              <w:t>ALU</w:t>
            </w:r>
            <w:r>
              <w:t>运算结果</w:t>
            </w:r>
          </w:p>
        </w:tc>
      </w:tr>
      <w:tr w:rsidR="00D61E74" w:rsidRPr="00DE14F5" w14:paraId="51EEEF70" w14:textId="77777777" w:rsidTr="00D337FA">
        <w:trPr>
          <w:jc w:val="center"/>
        </w:trPr>
        <w:tc>
          <w:tcPr>
            <w:tcW w:w="1341" w:type="dxa"/>
            <w:tcBorders>
              <w:top w:val="single" w:sz="8" w:space="0" w:color="008000"/>
              <w:bottom w:val="single" w:sz="8" w:space="0" w:color="008000"/>
            </w:tcBorders>
          </w:tcPr>
          <w:p w14:paraId="030BC7DD" w14:textId="77777777" w:rsidR="00D61E74" w:rsidRDefault="00D61E74" w:rsidP="00D337FA">
            <w:pPr>
              <w:pStyle w:val="ListParagraph"/>
              <w:ind w:firstLineChars="0" w:firstLine="0"/>
              <w:jc w:val="center"/>
            </w:pPr>
            <w:r>
              <w:t>Result2</w:t>
            </w:r>
          </w:p>
        </w:tc>
        <w:tc>
          <w:tcPr>
            <w:tcW w:w="1417" w:type="dxa"/>
            <w:tcBorders>
              <w:top w:val="single" w:sz="8" w:space="0" w:color="008000"/>
              <w:bottom w:val="single" w:sz="8" w:space="0" w:color="008000"/>
            </w:tcBorders>
          </w:tcPr>
          <w:p w14:paraId="75FF2500" w14:textId="77777777" w:rsidR="00D61E74" w:rsidRDefault="00D61E74" w:rsidP="00D337FA">
            <w:pPr>
              <w:pStyle w:val="ListParagraph"/>
              <w:ind w:firstLineChars="0" w:firstLine="0"/>
              <w:jc w:val="center"/>
            </w:pPr>
            <w:r>
              <w:t>输出</w:t>
            </w:r>
          </w:p>
        </w:tc>
        <w:tc>
          <w:tcPr>
            <w:tcW w:w="851" w:type="dxa"/>
            <w:tcBorders>
              <w:top w:val="single" w:sz="8" w:space="0" w:color="008000"/>
              <w:bottom w:val="single" w:sz="8" w:space="0" w:color="008000"/>
            </w:tcBorders>
          </w:tcPr>
          <w:p w14:paraId="583B73C9" w14:textId="77777777" w:rsidR="00D61E74" w:rsidRDefault="00D61E74" w:rsidP="00D337FA">
            <w:pPr>
              <w:pStyle w:val="ListParagraph"/>
              <w:ind w:firstLineChars="0" w:firstLine="0"/>
              <w:jc w:val="center"/>
            </w:pPr>
            <w:r>
              <w:rPr>
                <w:rFonts w:hint="eastAsia"/>
              </w:rPr>
              <w:t>32</w:t>
            </w:r>
          </w:p>
        </w:tc>
        <w:tc>
          <w:tcPr>
            <w:tcW w:w="3946" w:type="dxa"/>
            <w:tcBorders>
              <w:top w:val="single" w:sz="8" w:space="0" w:color="008000"/>
              <w:bottom w:val="single" w:sz="8" w:space="0" w:color="008000"/>
            </w:tcBorders>
          </w:tcPr>
          <w:p w14:paraId="7BD5BE35" w14:textId="77777777" w:rsidR="00D61E74" w:rsidRDefault="00D61E74" w:rsidP="00D337FA">
            <w:pPr>
              <w:pStyle w:val="ListParagraph"/>
              <w:ind w:firstLineChars="0" w:firstLine="0"/>
            </w:pPr>
            <w:r>
              <w:t>ALU</w:t>
            </w:r>
            <w:r>
              <w:t>结果第二部分，用于乘法指令结果高位或除法指令的余数位，其他操作为零</w:t>
            </w:r>
          </w:p>
        </w:tc>
      </w:tr>
      <w:tr w:rsidR="00D61E74" w:rsidRPr="00DE14F5" w14:paraId="59190155" w14:textId="77777777" w:rsidTr="00D337FA">
        <w:trPr>
          <w:jc w:val="center"/>
        </w:trPr>
        <w:tc>
          <w:tcPr>
            <w:tcW w:w="1341" w:type="dxa"/>
            <w:tcBorders>
              <w:top w:val="single" w:sz="8" w:space="0" w:color="008000"/>
              <w:bottom w:val="single" w:sz="8" w:space="0" w:color="008000"/>
            </w:tcBorders>
          </w:tcPr>
          <w:p w14:paraId="56648303" w14:textId="77777777" w:rsidR="00D61E74" w:rsidRDefault="00D61E74" w:rsidP="00D337FA">
            <w:pPr>
              <w:pStyle w:val="ListParagraph"/>
              <w:ind w:firstLineChars="0" w:firstLine="0"/>
              <w:jc w:val="center"/>
            </w:pPr>
            <w:r>
              <w:rPr>
                <w:rFonts w:hint="eastAsia"/>
              </w:rPr>
              <w:t>OF</w:t>
            </w:r>
          </w:p>
        </w:tc>
        <w:tc>
          <w:tcPr>
            <w:tcW w:w="1417" w:type="dxa"/>
            <w:tcBorders>
              <w:top w:val="single" w:sz="8" w:space="0" w:color="008000"/>
              <w:bottom w:val="single" w:sz="8" w:space="0" w:color="008000"/>
            </w:tcBorders>
          </w:tcPr>
          <w:p w14:paraId="6902F66F" w14:textId="77777777" w:rsidR="00D61E74" w:rsidRDefault="00D61E74" w:rsidP="00D337FA">
            <w:pPr>
              <w:pStyle w:val="ListParagraph"/>
              <w:ind w:firstLineChars="0" w:firstLine="0"/>
              <w:jc w:val="center"/>
            </w:pPr>
            <w:r>
              <w:t>输出</w:t>
            </w:r>
          </w:p>
        </w:tc>
        <w:tc>
          <w:tcPr>
            <w:tcW w:w="851" w:type="dxa"/>
            <w:tcBorders>
              <w:top w:val="single" w:sz="8" w:space="0" w:color="008000"/>
              <w:bottom w:val="single" w:sz="8" w:space="0" w:color="008000"/>
            </w:tcBorders>
          </w:tcPr>
          <w:p w14:paraId="31B4F331" w14:textId="77777777" w:rsidR="00D61E74" w:rsidRDefault="00D61E74" w:rsidP="00D337FA">
            <w:pPr>
              <w:pStyle w:val="ListParagraph"/>
              <w:ind w:firstLineChars="0" w:firstLine="0"/>
              <w:jc w:val="center"/>
            </w:pPr>
            <w:r>
              <w:rPr>
                <w:rFonts w:hint="eastAsia"/>
              </w:rPr>
              <w:t>1</w:t>
            </w:r>
          </w:p>
        </w:tc>
        <w:tc>
          <w:tcPr>
            <w:tcW w:w="3946" w:type="dxa"/>
            <w:tcBorders>
              <w:top w:val="single" w:sz="8" w:space="0" w:color="008000"/>
              <w:bottom w:val="single" w:sz="8" w:space="0" w:color="008000"/>
            </w:tcBorders>
          </w:tcPr>
          <w:p w14:paraId="05E263BD" w14:textId="77777777" w:rsidR="00D61E74" w:rsidRDefault="00D61E74" w:rsidP="00D337FA">
            <w:pPr>
              <w:pStyle w:val="ListParagraph"/>
              <w:ind w:firstLineChars="0" w:firstLine="0"/>
            </w:pPr>
            <w:r>
              <w:t>有符号加减溢出标记，其他操作为零</w:t>
            </w:r>
          </w:p>
        </w:tc>
      </w:tr>
      <w:tr w:rsidR="00D61E74" w:rsidRPr="00DE14F5" w14:paraId="7A8CA52A" w14:textId="77777777" w:rsidTr="00D337FA">
        <w:trPr>
          <w:jc w:val="center"/>
        </w:trPr>
        <w:tc>
          <w:tcPr>
            <w:tcW w:w="1341" w:type="dxa"/>
            <w:tcBorders>
              <w:top w:val="single" w:sz="8" w:space="0" w:color="008000"/>
              <w:bottom w:val="nil"/>
            </w:tcBorders>
          </w:tcPr>
          <w:p w14:paraId="2F54F225" w14:textId="77777777" w:rsidR="00D61E74" w:rsidRDefault="00D61E74" w:rsidP="00D337FA">
            <w:pPr>
              <w:pStyle w:val="ListParagraph"/>
              <w:ind w:firstLineChars="0" w:firstLine="0"/>
              <w:jc w:val="center"/>
            </w:pPr>
            <w:r>
              <w:rPr>
                <w:rFonts w:hint="eastAsia"/>
              </w:rPr>
              <w:t>CF</w:t>
            </w:r>
          </w:p>
        </w:tc>
        <w:tc>
          <w:tcPr>
            <w:tcW w:w="1417" w:type="dxa"/>
            <w:tcBorders>
              <w:top w:val="single" w:sz="8" w:space="0" w:color="008000"/>
              <w:bottom w:val="nil"/>
            </w:tcBorders>
          </w:tcPr>
          <w:p w14:paraId="68DA4E3B" w14:textId="77777777" w:rsidR="00D61E74" w:rsidRDefault="00D61E74" w:rsidP="00D337FA">
            <w:pPr>
              <w:pStyle w:val="ListParagraph"/>
              <w:ind w:firstLineChars="0" w:firstLine="0"/>
              <w:jc w:val="center"/>
            </w:pPr>
            <w:r>
              <w:t>输出</w:t>
            </w:r>
          </w:p>
        </w:tc>
        <w:tc>
          <w:tcPr>
            <w:tcW w:w="851" w:type="dxa"/>
            <w:tcBorders>
              <w:top w:val="single" w:sz="8" w:space="0" w:color="008000"/>
              <w:bottom w:val="nil"/>
            </w:tcBorders>
          </w:tcPr>
          <w:p w14:paraId="19F810A4" w14:textId="77777777" w:rsidR="00D61E74" w:rsidRDefault="00D61E74" w:rsidP="00D337FA">
            <w:pPr>
              <w:pStyle w:val="ListParagraph"/>
              <w:ind w:firstLineChars="0" w:firstLine="0"/>
              <w:jc w:val="center"/>
            </w:pPr>
            <w:r>
              <w:rPr>
                <w:rFonts w:hint="eastAsia"/>
              </w:rPr>
              <w:t>1</w:t>
            </w:r>
          </w:p>
        </w:tc>
        <w:tc>
          <w:tcPr>
            <w:tcW w:w="3946" w:type="dxa"/>
            <w:tcBorders>
              <w:top w:val="single" w:sz="8" w:space="0" w:color="008000"/>
              <w:bottom w:val="nil"/>
            </w:tcBorders>
          </w:tcPr>
          <w:p w14:paraId="5CA329EF" w14:textId="77777777" w:rsidR="00D61E74" w:rsidRDefault="00D61E74" w:rsidP="00D337FA">
            <w:pPr>
              <w:pStyle w:val="ListParagraph"/>
              <w:ind w:firstLineChars="0" w:firstLine="0"/>
            </w:pPr>
            <w:r>
              <w:t>无符号加减溢出标记，其他操作为零</w:t>
            </w:r>
          </w:p>
        </w:tc>
      </w:tr>
      <w:tr w:rsidR="00D61E74" w:rsidRPr="00DE14F5" w14:paraId="0A35CBD3" w14:textId="77777777" w:rsidTr="00D337FA">
        <w:trPr>
          <w:jc w:val="center"/>
        </w:trPr>
        <w:tc>
          <w:tcPr>
            <w:tcW w:w="1341" w:type="dxa"/>
            <w:tcBorders>
              <w:top w:val="nil"/>
              <w:bottom w:val="single" w:sz="12" w:space="0" w:color="008000"/>
            </w:tcBorders>
          </w:tcPr>
          <w:p w14:paraId="00A93951" w14:textId="77777777" w:rsidR="00D61E74" w:rsidRDefault="00D61E74" w:rsidP="00D337FA">
            <w:pPr>
              <w:pStyle w:val="ListParagraph"/>
              <w:ind w:firstLineChars="0" w:firstLine="0"/>
              <w:jc w:val="center"/>
            </w:pPr>
            <w:r>
              <w:rPr>
                <w:rFonts w:hint="eastAsia"/>
              </w:rPr>
              <w:t>E</w:t>
            </w:r>
            <w:r>
              <w:t>qual</w:t>
            </w:r>
          </w:p>
        </w:tc>
        <w:tc>
          <w:tcPr>
            <w:tcW w:w="1417" w:type="dxa"/>
            <w:tcBorders>
              <w:top w:val="nil"/>
              <w:bottom w:val="single" w:sz="12" w:space="0" w:color="008000"/>
            </w:tcBorders>
          </w:tcPr>
          <w:p w14:paraId="7708920B" w14:textId="77777777" w:rsidR="00D61E74" w:rsidRDefault="00D61E74" w:rsidP="00D337FA">
            <w:pPr>
              <w:pStyle w:val="ListParagraph"/>
              <w:ind w:firstLineChars="0" w:firstLine="0"/>
              <w:jc w:val="center"/>
            </w:pPr>
            <w:r>
              <w:t>输出</w:t>
            </w:r>
          </w:p>
        </w:tc>
        <w:tc>
          <w:tcPr>
            <w:tcW w:w="851" w:type="dxa"/>
            <w:tcBorders>
              <w:top w:val="nil"/>
              <w:bottom w:val="single" w:sz="12" w:space="0" w:color="008000"/>
            </w:tcBorders>
          </w:tcPr>
          <w:p w14:paraId="1ED7A3FD" w14:textId="77777777" w:rsidR="00D61E74" w:rsidRDefault="00D61E74" w:rsidP="00D337FA">
            <w:pPr>
              <w:pStyle w:val="ListParagraph"/>
              <w:ind w:firstLineChars="0" w:firstLine="0"/>
              <w:jc w:val="center"/>
            </w:pPr>
            <w:r>
              <w:rPr>
                <w:rFonts w:hint="eastAsia"/>
              </w:rPr>
              <w:t>1</w:t>
            </w:r>
          </w:p>
        </w:tc>
        <w:tc>
          <w:tcPr>
            <w:tcW w:w="3946" w:type="dxa"/>
            <w:tcBorders>
              <w:top w:val="nil"/>
              <w:bottom w:val="single" w:sz="12" w:space="0" w:color="008000"/>
            </w:tcBorders>
          </w:tcPr>
          <w:p w14:paraId="51BAE6D1" w14:textId="77777777" w:rsidR="00D61E74" w:rsidRDefault="00D61E74" w:rsidP="00D337FA">
            <w:pPr>
              <w:pStyle w:val="ListParagraph"/>
              <w:ind w:firstLineChars="0" w:firstLine="0"/>
            </w:pPr>
            <w:r>
              <w:rPr>
                <w:rFonts w:hint="eastAsia"/>
              </w:rPr>
              <w:t>E</w:t>
            </w:r>
            <w:r>
              <w:t xml:space="preserve">qual=(x==y)?1:0, </w:t>
            </w:r>
            <w:r>
              <w:t>对所有操作有效</w:t>
            </w:r>
          </w:p>
        </w:tc>
      </w:tr>
    </w:tbl>
    <w:p w14:paraId="4CD926B5" w14:textId="343618BC" w:rsidR="00D61E74" w:rsidRPr="00AE5151" w:rsidRDefault="00D61E74" w:rsidP="00D61E74">
      <w:pPr>
        <w:pStyle w:val="Caption"/>
        <w:keepNext/>
        <w:spacing w:beforeLines="0" w:before="91" w:afterLines="0" w:after="91"/>
        <w:rPr>
          <w:noProof/>
        </w:rPr>
      </w:pPr>
      <w:r>
        <w:rPr>
          <w:rFonts w:hint="eastAsia"/>
        </w:rPr>
        <w:t xml:space="preserve">表 </w:t>
      </w:r>
      <w:r w:rsidR="00AB35A2">
        <w:fldChar w:fldCharType="begin"/>
      </w:r>
      <w:r w:rsidR="00AB35A2">
        <w:instrText xml:space="preserve"> </w:instrText>
      </w:r>
      <w:r w:rsidR="00AB35A2">
        <w:rPr>
          <w:rFonts w:hint="eastAsia"/>
        </w:rPr>
        <w:instrText>STYLEREF 1 \s</w:instrText>
      </w:r>
      <w:r w:rsidR="00AB35A2">
        <w:instrText xml:space="preserve"> </w:instrText>
      </w:r>
      <w:r w:rsidR="00AB35A2">
        <w:fldChar w:fldCharType="separate"/>
      </w:r>
      <w:r w:rsidR="00AB35A2">
        <w:rPr>
          <w:noProof/>
        </w:rPr>
        <w:t>1</w:t>
      </w:r>
      <w:r w:rsidR="00AB35A2">
        <w:fldChar w:fldCharType="end"/>
      </w:r>
      <w:r w:rsidR="00AB35A2">
        <w:noBreakHyphen/>
      </w:r>
      <w:r w:rsidR="00AB35A2">
        <w:fldChar w:fldCharType="begin"/>
      </w:r>
      <w:r w:rsidR="00AB35A2">
        <w:instrText xml:space="preserve"> </w:instrText>
      </w:r>
      <w:r w:rsidR="00AB35A2">
        <w:rPr>
          <w:rFonts w:hint="eastAsia"/>
        </w:rPr>
        <w:instrText>SEQ 表 \* ARABIC \s 1</w:instrText>
      </w:r>
      <w:r w:rsidR="00AB35A2">
        <w:instrText xml:space="preserve"> </w:instrText>
      </w:r>
      <w:r w:rsidR="00AB35A2">
        <w:fldChar w:fldCharType="separate"/>
      </w:r>
      <w:r w:rsidR="00AB35A2">
        <w:rPr>
          <w:noProof/>
        </w:rPr>
        <w:t>2</w:t>
      </w:r>
      <w:r w:rsidR="00AB35A2">
        <w:fldChar w:fldCharType="end"/>
      </w:r>
      <w:r>
        <w:t xml:space="preserve"> </w:t>
      </w:r>
      <w:r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D61E74" w:rsidRPr="00DE14F5" w14:paraId="7501DBE8" w14:textId="77777777" w:rsidTr="00D337FA">
        <w:trPr>
          <w:jc w:val="center"/>
        </w:trPr>
        <w:tc>
          <w:tcPr>
            <w:tcW w:w="1034" w:type="dxa"/>
            <w:tcBorders>
              <w:top w:val="single" w:sz="12" w:space="0" w:color="008000"/>
              <w:bottom w:val="single" w:sz="8" w:space="0" w:color="008000"/>
            </w:tcBorders>
          </w:tcPr>
          <w:p w14:paraId="41AECB6A" w14:textId="77777777" w:rsidR="00D61E74" w:rsidRDefault="00D61E74" w:rsidP="00AB35A2">
            <w:pPr>
              <w:pStyle w:val="ListParagraph"/>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69BE7D4B" w14:textId="77777777" w:rsidR="00D61E74" w:rsidRDefault="00D61E74" w:rsidP="00AB35A2">
            <w:pPr>
              <w:pStyle w:val="ListParagraph"/>
              <w:ind w:firstLineChars="0" w:firstLine="0"/>
              <w:jc w:val="center"/>
            </w:pPr>
            <w:r>
              <w:rPr>
                <w:rFonts w:hint="eastAsia"/>
              </w:rPr>
              <w:t>十进制</w:t>
            </w:r>
          </w:p>
        </w:tc>
        <w:tc>
          <w:tcPr>
            <w:tcW w:w="5387" w:type="dxa"/>
            <w:tcBorders>
              <w:top w:val="single" w:sz="12" w:space="0" w:color="008000"/>
              <w:bottom w:val="single" w:sz="8" w:space="0" w:color="008000"/>
            </w:tcBorders>
          </w:tcPr>
          <w:p w14:paraId="4BD993A4" w14:textId="77777777" w:rsidR="00D61E74" w:rsidRDefault="00D61E74" w:rsidP="00AB35A2">
            <w:pPr>
              <w:pStyle w:val="ListParagraph"/>
              <w:jc w:val="center"/>
            </w:pPr>
            <w:r>
              <w:t>运算</w:t>
            </w:r>
            <w:r>
              <w:rPr>
                <w:rFonts w:hint="eastAsia"/>
              </w:rPr>
              <w:t>功能</w:t>
            </w:r>
          </w:p>
        </w:tc>
      </w:tr>
      <w:tr w:rsidR="00D61E74" w:rsidRPr="00DE14F5" w14:paraId="218ABBBD" w14:textId="77777777" w:rsidTr="00D337FA">
        <w:trPr>
          <w:jc w:val="center"/>
        </w:trPr>
        <w:tc>
          <w:tcPr>
            <w:tcW w:w="1034" w:type="dxa"/>
            <w:tcBorders>
              <w:top w:val="single" w:sz="8" w:space="0" w:color="008000"/>
              <w:bottom w:val="single" w:sz="8" w:space="0" w:color="008000"/>
            </w:tcBorders>
          </w:tcPr>
          <w:p w14:paraId="635E519C" w14:textId="77777777" w:rsidR="00D61E74" w:rsidRDefault="00D61E74" w:rsidP="00D337FA">
            <w:pPr>
              <w:pStyle w:val="ListParagraph"/>
              <w:ind w:firstLineChars="0" w:firstLine="0"/>
              <w:jc w:val="center"/>
            </w:pPr>
            <w:r>
              <w:t>0000</w:t>
            </w:r>
          </w:p>
        </w:tc>
        <w:tc>
          <w:tcPr>
            <w:tcW w:w="992" w:type="dxa"/>
            <w:tcBorders>
              <w:top w:val="single" w:sz="8" w:space="0" w:color="008000"/>
              <w:bottom w:val="single" w:sz="8" w:space="0" w:color="008000"/>
            </w:tcBorders>
          </w:tcPr>
          <w:p w14:paraId="346DB11A" w14:textId="77777777" w:rsidR="00D61E74" w:rsidRPr="00086CCC" w:rsidRDefault="00D61E74" w:rsidP="00D337FA">
            <w:pPr>
              <w:jc w:val="center"/>
            </w:pPr>
            <w:r w:rsidRPr="00086CCC">
              <w:t>0</w:t>
            </w:r>
          </w:p>
        </w:tc>
        <w:tc>
          <w:tcPr>
            <w:tcW w:w="5387" w:type="dxa"/>
            <w:tcBorders>
              <w:top w:val="single" w:sz="8" w:space="0" w:color="008000"/>
              <w:bottom w:val="single" w:sz="8" w:space="0" w:color="008000"/>
            </w:tcBorders>
            <w:vAlign w:val="center"/>
          </w:tcPr>
          <w:p w14:paraId="6F300DB5" w14:textId="77777777" w:rsidR="00D61E74" w:rsidRPr="00D66F48" w:rsidRDefault="00D61E74" w:rsidP="00D337FA">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r w:rsidRPr="00D66F48">
              <w:rPr>
                <w:color w:val="FF0000"/>
                <w:sz w:val="21"/>
              </w:rPr>
              <w:t>取低五位）</w:t>
            </w:r>
            <w:r w:rsidRPr="00D66F48">
              <w:rPr>
                <w:sz w:val="21"/>
              </w:rPr>
              <w:t xml:space="preserve">  Result2=0</w:t>
            </w:r>
          </w:p>
        </w:tc>
      </w:tr>
      <w:tr w:rsidR="00D61E74" w:rsidRPr="00DE14F5" w14:paraId="5B5E3803" w14:textId="77777777" w:rsidTr="00D337FA">
        <w:trPr>
          <w:jc w:val="center"/>
        </w:trPr>
        <w:tc>
          <w:tcPr>
            <w:tcW w:w="1034" w:type="dxa"/>
            <w:tcBorders>
              <w:top w:val="single" w:sz="8" w:space="0" w:color="008000"/>
              <w:bottom w:val="single" w:sz="8" w:space="0" w:color="008000"/>
            </w:tcBorders>
          </w:tcPr>
          <w:p w14:paraId="6250F330" w14:textId="77777777" w:rsidR="00D61E74" w:rsidRDefault="00D61E74" w:rsidP="00D337FA">
            <w:pPr>
              <w:pStyle w:val="ListParagraph"/>
              <w:ind w:firstLineChars="0" w:firstLine="0"/>
              <w:jc w:val="center"/>
            </w:pPr>
            <w:r>
              <w:t>0001</w:t>
            </w:r>
          </w:p>
        </w:tc>
        <w:tc>
          <w:tcPr>
            <w:tcW w:w="992" w:type="dxa"/>
            <w:tcBorders>
              <w:top w:val="single" w:sz="8" w:space="0" w:color="008000"/>
              <w:bottom w:val="single" w:sz="8" w:space="0" w:color="008000"/>
            </w:tcBorders>
          </w:tcPr>
          <w:p w14:paraId="568E54C0" w14:textId="77777777" w:rsidR="00D61E74" w:rsidRPr="00086CCC" w:rsidRDefault="00D61E74" w:rsidP="00D337FA">
            <w:pPr>
              <w:jc w:val="center"/>
            </w:pPr>
            <w:r w:rsidRPr="00086CCC">
              <w:t>1</w:t>
            </w:r>
          </w:p>
        </w:tc>
        <w:tc>
          <w:tcPr>
            <w:tcW w:w="5387" w:type="dxa"/>
            <w:tcBorders>
              <w:top w:val="single" w:sz="8" w:space="0" w:color="008000"/>
              <w:bottom w:val="single" w:sz="8" w:space="0" w:color="008000"/>
            </w:tcBorders>
            <w:vAlign w:val="center"/>
          </w:tcPr>
          <w:p w14:paraId="2D561B33" w14:textId="77777777" w:rsidR="00D61E74" w:rsidRPr="00D66F48" w:rsidRDefault="00D61E74" w:rsidP="00D337FA">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Pr>
                <w:sz w:val="21"/>
              </w:rPr>
              <w:t>算术</w:t>
            </w:r>
            <w:r w:rsidRPr="00D66F48">
              <w:rPr>
                <w:sz w:val="21"/>
              </w:rPr>
              <w:t>右移</w:t>
            </w:r>
            <w:r w:rsidRPr="00D66F48">
              <w:rPr>
                <w:sz w:val="21"/>
              </w:rPr>
              <w:t xml:space="preserve"> </w:t>
            </w:r>
            <w:r w:rsidRPr="00D66F48">
              <w:rPr>
                <w:color w:val="FF0000"/>
                <w:sz w:val="21"/>
              </w:rPr>
              <w:t>（</w:t>
            </w:r>
            <w:r w:rsidRPr="00D66F48">
              <w:rPr>
                <w:color w:val="FF0000"/>
                <w:sz w:val="21"/>
              </w:rPr>
              <w:t>Y</w:t>
            </w:r>
            <w:r w:rsidRPr="00D66F48">
              <w:rPr>
                <w:color w:val="FF0000"/>
                <w:sz w:val="21"/>
              </w:rPr>
              <w:t>取低五位）</w:t>
            </w:r>
            <w:r w:rsidRPr="00D66F48">
              <w:rPr>
                <w:sz w:val="21"/>
              </w:rPr>
              <w:t xml:space="preserve">  Result2=0</w:t>
            </w:r>
          </w:p>
        </w:tc>
      </w:tr>
      <w:tr w:rsidR="00D61E74" w:rsidRPr="00DE14F5" w14:paraId="73228659" w14:textId="77777777" w:rsidTr="00D337FA">
        <w:trPr>
          <w:jc w:val="center"/>
        </w:trPr>
        <w:tc>
          <w:tcPr>
            <w:tcW w:w="1034" w:type="dxa"/>
            <w:tcBorders>
              <w:top w:val="single" w:sz="8" w:space="0" w:color="008000"/>
              <w:bottom w:val="single" w:sz="8" w:space="0" w:color="008000"/>
            </w:tcBorders>
          </w:tcPr>
          <w:p w14:paraId="4897A5AE" w14:textId="77777777" w:rsidR="00D61E74" w:rsidRDefault="00D61E74" w:rsidP="00D337FA">
            <w:pPr>
              <w:pStyle w:val="ListParagraph"/>
              <w:ind w:firstLineChars="0" w:firstLine="0"/>
              <w:jc w:val="center"/>
            </w:pPr>
            <w:r>
              <w:rPr>
                <w:rFonts w:hint="eastAsia"/>
              </w:rPr>
              <w:t>0010</w:t>
            </w:r>
          </w:p>
        </w:tc>
        <w:tc>
          <w:tcPr>
            <w:tcW w:w="992" w:type="dxa"/>
            <w:tcBorders>
              <w:top w:val="single" w:sz="8" w:space="0" w:color="008000"/>
              <w:bottom w:val="single" w:sz="8" w:space="0" w:color="008000"/>
            </w:tcBorders>
          </w:tcPr>
          <w:p w14:paraId="7CBBCED6" w14:textId="77777777" w:rsidR="00D61E74" w:rsidRPr="00086CCC" w:rsidRDefault="00D61E74" w:rsidP="00D337FA">
            <w:pPr>
              <w:jc w:val="center"/>
            </w:pPr>
            <w:r w:rsidRPr="00086CCC">
              <w:t>2</w:t>
            </w:r>
          </w:p>
        </w:tc>
        <w:tc>
          <w:tcPr>
            <w:tcW w:w="5387" w:type="dxa"/>
            <w:tcBorders>
              <w:top w:val="single" w:sz="8" w:space="0" w:color="008000"/>
              <w:bottom w:val="single" w:sz="8" w:space="0" w:color="008000"/>
            </w:tcBorders>
            <w:vAlign w:val="center"/>
          </w:tcPr>
          <w:p w14:paraId="4BFAE4A6" w14:textId="77777777" w:rsidR="00D61E74" w:rsidRPr="00D66F48" w:rsidRDefault="00D61E74" w:rsidP="00D337FA">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Pr>
                <w:sz w:val="21"/>
              </w:rPr>
              <w:t>逻辑</w:t>
            </w:r>
            <w:r w:rsidRPr="00D66F48">
              <w:rPr>
                <w:sz w:val="21"/>
              </w:rPr>
              <w:t>右移</w:t>
            </w:r>
            <w:r w:rsidRPr="00D66F48">
              <w:rPr>
                <w:rFonts w:hint="eastAsia"/>
                <w:sz w:val="21"/>
              </w:rPr>
              <w:t xml:space="preserve"> </w:t>
            </w:r>
            <w:r w:rsidRPr="00D66F48">
              <w:rPr>
                <w:color w:val="FF0000"/>
                <w:sz w:val="21"/>
              </w:rPr>
              <w:t>（</w:t>
            </w:r>
            <w:r w:rsidRPr="00D66F48">
              <w:rPr>
                <w:color w:val="FF0000"/>
                <w:sz w:val="21"/>
              </w:rPr>
              <w:t>Y</w:t>
            </w:r>
            <w:r w:rsidRPr="00D66F48">
              <w:rPr>
                <w:color w:val="FF0000"/>
                <w:sz w:val="21"/>
              </w:rPr>
              <w:t>取低五位）</w:t>
            </w:r>
            <w:r w:rsidRPr="00D66F48">
              <w:rPr>
                <w:sz w:val="21"/>
              </w:rPr>
              <w:t xml:space="preserve">  Result2=0</w:t>
            </w:r>
          </w:p>
        </w:tc>
      </w:tr>
      <w:tr w:rsidR="00D61E74" w:rsidRPr="00DE14F5" w14:paraId="01109351" w14:textId="77777777" w:rsidTr="00D337FA">
        <w:trPr>
          <w:jc w:val="center"/>
        </w:trPr>
        <w:tc>
          <w:tcPr>
            <w:tcW w:w="1034" w:type="dxa"/>
            <w:tcBorders>
              <w:top w:val="single" w:sz="8" w:space="0" w:color="008000"/>
              <w:bottom w:val="single" w:sz="8" w:space="0" w:color="008000"/>
            </w:tcBorders>
          </w:tcPr>
          <w:p w14:paraId="0E890091" w14:textId="77777777" w:rsidR="00D61E74" w:rsidRDefault="00D61E74" w:rsidP="00D337FA">
            <w:pPr>
              <w:pStyle w:val="ListParagraph"/>
              <w:ind w:firstLineChars="0" w:firstLine="0"/>
              <w:jc w:val="center"/>
            </w:pPr>
            <w:r>
              <w:rPr>
                <w:rFonts w:hint="eastAsia"/>
              </w:rPr>
              <w:t>0011</w:t>
            </w:r>
          </w:p>
        </w:tc>
        <w:tc>
          <w:tcPr>
            <w:tcW w:w="992" w:type="dxa"/>
            <w:tcBorders>
              <w:top w:val="single" w:sz="8" w:space="0" w:color="008000"/>
              <w:bottom w:val="single" w:sz="8" w:space="0" w:color="008000"/>
            </w:tcBorders>
          </w:tcPr>
          <w:p w14:paraId="38E77472" w14:textId="77777777" w:rsidR="00D61E74" w:rsidRPr="00086CCC" w:rsidRDefault="00D61E74" w:rsidP="00D337FA">
            <w:pPr>
              <w:jc w:val="center"/>
            </w:pPr>
            <w:r w:rsidRPr="00086CCC">
              <w:t>3</w:t>
            </w:r>
          </w:p>
        </w:tc>
        <w:tc>
          <w:tcPr>
            <w:tcW w:w="5387" w:type="dxa"/>
            <w:tcBorders>
              <w:top w:val="single" w:sz="8" w:space="0" w:color="008000"/>
              <w:bottom w:val="single" w:sz="8" w:space="0" w:color="008000"/>
            </w:tcBorders>
            <w:vAlign w:val="center"/>
          </w:tcPr>
          <w:p w14:paraId="226B14FB" w14:textId="77777777" w:rsidR="00D61E74" w:rsidRPr="00D66F48" w:rsidRDefault="00D61E74" w:rsidP="00D337FA">
            <w:pPr>
              <w:pStyle w:val="ListParagraph"/>
              <w:ind w:firstLineChars="0" w:firstLine="0"/>
              <w:jc w:val="left"/>
            </w:pPr>
            <w:r w:rsidRPr="00D66F48">
              <w:t xml:space="preserve">Result = (X * Y)[31:0];  Result2 = (X * Y)[63:32] </w:t>
            </w:r>
            <w:r w:rsidRPr="00D66F48">
              <w:t>有符号</w:t>
            </w:r>
          </w:p>
        </w:tc>
      </w:tr>
      <w:tr w:rsidR="00D61E74" w:rsidRPr="00DE14F5" w14:paraId="76BC12FB" w14:textId="77777777" w:rsidTr="00D337FA">
        <w:trPr>
          <w:jc w:val="center"/>
        </w:trPr>
        <w:tc>
          <w:tcPr>
            <w:tcW w:w="1034" w:type="dxa"/>
            <w:tcBorders>
              <w:top w:val="single" w:sz="8" w:space="0" w:color="008000"/>
              <w:bottom w:val="single" w:sz="8" w:space="0" w:color="008000"/>
            </w:tcBorders>
          </w:tcPr>
          <w:p w14:paraId="73F02B64" w14:textId="77777777" w:rsidR="00D61E74" w:rsidRDefault="00D61E74" w:rsidP="00D337FA">
            <w:pPr>
              <w:pStyle w:val="ListParagraph"/>
              <w:ind w:firstLineChars="0" w:firstLine="0"/>
              <w:jc w:val="center"/>
            </w:pPr>
            <w:r>
              <w:t>0100</w:t>
            </w:r>
          </w:p>
        </w:tc>
        <w:tc>
          <w:tcPr>
            <w:tcW w:w="992" w:type="dxa"/>
            <w:tcBorders>
              <w:top w:val="single" w:sz="8" w:space="0" w:color="008000"/>
              <w:bottom w:val="single" w:sz="8" w:space="0" w:color="008000"/>
            </w:tcBorders>
          </w:tcPr>
          <w:p w14:paraId="5FBD9888" w14:textId="77777777" w:rsidR="00D61E74" w:rsidRPr="00086CCC" w:rsidRDefault="00D61E74" w:rsidP="00D337FA">
            <w:pPr>
              <w:jc w:val="center"/>
            </w:pPr>
            <w:r w:rsidRPr="00086CCC">
              <w:t>4</w:t>
            </w:r>
          </w:p>
        </w:tc>
        <w:tc>
          <w:tcPr>
            <w:tcW w:w="5387" w:type="dxa"/>
            <w:tcBorders>
              <w:top w:val="single" w:sz="8" w:space="0" w:color="008000"/>
              <w:bottom w:val="single" w:sz="8" w:space="0" w:color="008000"/>
            </w:tcBorders>
            <w:vAlign w:val="center"/>
          </w:tcPr>
          <w:p w14:paraId="079192DE" w14:textId="77777777" w:rsidR="00D61E74" w:rsidRPr="00D66F48" w:rsidRDefault="00D61E74" w:rsidP="00D337FA">
            <w:pPr>
              <w:jc w:val="left"/>
              <w:rPr>
                <w:sz w:val="21"/>
              </w:rPr>
            </w:pPr>
            <w:r w:rsidRPr="00D66F48">
              <w:rPr>
                <w:sz w:val="21"/>
              </w:rPr>
              <w:t xml:space="preserve">Result = X/Y;   Result2 = X%Y  </w:t>
            </w:r>
            <w:r w:rsidRPr="00D66F48">
              <w:rPr>
                <w:sz w:val="21"/>
              </w:rPr>
              <w:t>无符号</w:t>
            </w:r>
          </w:p>
        </w:tc>
      </w:tr>
      <w:tr w:rsidR="00D61E74" w:rsidRPr="00DE14F5" w14:paraId="4A509EE3" w14:textId="77777777" w:rsidTr="00D337FA">
        <w:trPr>
          <w:jc w:val="center"/>
        </w:trPr>
        <w:tc>
          <w:tcPr>
            <w:tcW w:w="1034" w:type="dxa"/>
            <w:tcBorders>
              <w:top w:val="single" w:sz="8" w:space="0" w:color="008000"/>
              <w:bottom w:val="single" w:sz="8" w:space="0" w:color="008000"/>
            </w:tcBorders>
          </w:tcPr>
          <w:p w14:paraId="28311A33" w14:textId="77777777" w:rsidR="00D61E74" w:rsidRDefault="00D61E74" w:rsidP="00D337FA">
            <w:pPr>
              <w:pStyle w:val="ListParagraph"/>
              <w:ind w:firstLineChars="0" w:firstLine="0"/>
              <w:jc w:val="center"/>
            </w:pPr>
            <w:r>
              <w:t>0101</w:t>
            </w:r>
          </w:p>
        </w:tc>
        <w:tc>
          <w:tcPr>
            <w:tcW w:w="992" w:type="dxa"/>
            <w:tcBorders>
              <w:top w:val="single" w:sz="8" w:space="0" w:color="008000"/>
              <w:bottom w:val="single" w:sz="8" w:space="0" w:color="008000"/>
            </w:tcBorders>
          </w:tcPr>
          <w:p w14:paraId="7EC6E978" w14:textId="77777777" w:rsidR="00D61E74" w:rsidRPr="00086CCC" w:rsidRDefault="00D61E74" w:rsidP="00D337FA">
            <w:pPr>
              <w:jc w:val="center"/>
            </w:pPr>
            <w:r w:rsidRPr="00086CCC">
              <w:t>5</w:t>
            </w:r>
          </w:p>
        </w:tc>
        <w:tc>
          <w:tcPr>
            <w:tcW w:w="5387" w:type="dxa"/>
            <w:tcBorders>
              <w:top w:val="single" w:sz="8" w:space="0" w:color="008000"/>
              <w:bottom w:val="single" w:sz="8" w:space="0" w:color="008000"/>
            </w:tcBorders>
            <w:vAlign w:val="center"/>
          </w:tcPr>
          <w:p w14:paraId="2FF7A3B8" w14:textId="77777777" w:rsidR="00D61E74" w:rsidRPr="00D66F48" w:rsidRDefault="00D61E74" w:rsidP="00D337FA">
            <w:pPr>
              <w:jc w:val="left"/>
              <w:rPr>
                <w:sz w:val="21"/>
              </w:rPr>
            </w:pPr>
            <w:r w:rsidRPr="00D66F48">
              <w:rPr>
                <w:sz w:val="21"/>
              </w:rPr>
              <w:t xml:space="preserve">Result = X + Y  Result2=0  (Set OF/CF)   </w:t>
            </w:r>
          </w:p>
        </w:tc>
      </w:tr>
      <w:tr w:rsidR="00D61E74" w:rsidRPr="00DE14F5" w14:paraId="4B2F81F4" w14:textId="77777777" w:rsidTr="00D337FA">
        <w:trPr>
          <w:jc w:val="center"/>
        </w:trPr>
        <w:tc>
          <w:tcPr>
            <w:tcW w:w="1034" w:type="dxa"/>
            <w:tcBorders>
              <w:top w:val="single" w:sz="8" w:space="0" w:color="008000"/>
              <w:bottom w:val="nil"/>
            </w:tcBorders>
          </w:tcPr>
          <w:p w14:paraId="11EC4A87" w14:textId="77777777" w:rsidR="00D61E74" w:rsidRDefault="00D61E74" w:rsidP="00D337FA">
            <w:pPr>
              <w:pStyle w:val="ListParagraph"/>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30F3CB46" w14:textId="77777777" w:rsidR="00D61E74" w:rsidRPr="00086CCC" w:rsidRDefault="00D61E74" w:rsidP="00D337FA">
            <w:pPr>
              <w:jc w:val="center"/>
            </w:pPr>
            <w:r>
              <w:t>6</w:t>
            </w:r>
          </w:p>
        </w:tc>
        <w:tc>
          <w:tcPr>
            <w:tcW w:w="5387" w:type="dxa"/>
            <w:tcBorders>
              <w:top w:val="single" w:sz="8" w:space="0" w:color="008000"/>
              <w:bottom w:val="nil"/>
            </w:tcBorders>
            <w:vAlign w:val="center"/>
          </w:tcPr>
          <w:p w14:paraId="13CA190B" w14:textId="77777777" w:rsidR="00D61E74" w:rsidRPr="00D66F48" w:rsidRDefault="00D61E74" w:rsidP="00D337FA">
            <w:pPr>
              <w:jc w:val="left"/>
              <w:rPr>
                <w:sz w:val="21"/>
              </w:rPr>
            </w:pPr>
            <w:r w:rsidRPr="00D66F48">
              <w:rPr>
                <w:sz w:val="21"/>
              </w:rPr>
              <w:t>Result = X - Y  Result2=0  (Set OF/CF)</w:t>
            </w:r>
          </w:p>
        </w:tc>
      </w:tr>
      <w:tr w:rsidR="00D61E74" w:rsidRPr="00DE14F5" w14:paraId="367DCA4B" w14:textId="77777777" w:rsidTr="00D337FA">
        <w:trPr>
          <w:jc w:val="center"/>
        </w:trPr>
        <w:tc>
          <w:tcPr>
            <w:tcW w:w="1034" w:type="dxa"/>
            <w:tcBorders>
              <w:top w:val="single" w:sz="8" w:space="0" w:color="008000"/>
              <w:bottom w:val="nil"/>
            </w:tcBorders>
          </w:tcPr>
          <w:p w14:paraId="78994800" w14:textId="77777777" w:rsidR="00D61E74" w:rsidRDefault="00D61E74" w:rsidP="00D337FA">
            <w:pPr>
              <w:pStyle w:val="ListParagraph"/>
              <w:ind w:firstLineChars="0" w:firstLine="0"/>
              <w:jc w:val="center"/>
            </w:pPr>
            <w:r>
              <w:t>0111</w:t>
            </w:r>
          </w:p>
        </w:tc>
        <w:tc>
          <w:tcPr>
            <w:tcW w:w="992" w:type="dxa"/>
            <w:tcBorders>
              <w:top w:val="single" w:sz="8" w:space="0" w:color="008000"/>
              <w:bottom w:val="nil"/>
            </w:tcBorders>
          </w:tcPr>
          <w:p w14:paraId="2B6C2A74" w14:textId="77777777" w:rsidR="00D61E74" w:rsidRDefault="00D61E74" w:rsidP="00D337FA">
            <w:pPr>
              <w:pStyle w:val="ListParagraph"/>
              <w:ind w:firstLineChars="0" w:firstLine="0"/>
              <w:jc w:val="center"/>
            </w:pPr>
            <w:r>
              <w:t>7</w:t>
            </w:r>
          </w:p>
        </w:tc>
        <w:tc>
          <w:tcPr>
            <w:tcW w:w="5387" w:type="dxa"/>
            <w:tcBorders>
              <w:top w:val="single" w:sz="8" w:space="0" w:color="008000"/>
              <w:bottom w:val="nil"/>
            </w:tcBorders>
            <w:vAlign w:val="center"/>
          </w:tcPr>
          <w:p w14:paraId="6FA560C1" w14:textId="77777777" w:rsidR="00D61E74" w:rsidRPr="00D66F48" w:rsidRDefault="00D61E74" w:rsidP="00D337FA">
            <w:pPr>
              <w:jc w:val="left"/>
              <w:rPr>
                <w:sz w:val="21"/>
              </w:rPr>
            </w:pPr>
            <w:r w:rsidRPr="00D66F48">
              <w:rPr>
                <w:sz w:val="21"/>
              </w:rPr>
              <w:t xml:space="preserve">Result = X &amp; Y  Result2=0  </w:t>
            </w:r>
          </w:p>
        </w:tc>
      </w:tr>
      <w:tr w:rsidR="00D61E74" w:rsidRPr="00DE14F5" w14:paraId="51E5FCDD" w14:textId="77777777" w:rsidTr="00D337FA">
        <w:trPr>
          <w:jc w:val="center"/>
        </w:trPr>
        <w:tc>
          <w:tcPr>
            <w:tcW w:w="1034" w:type="dxa"/>
            <w:tcBorders>
              <w:top w:val="single" w:sz="8" w:space="0" w:color="008000"/>
              <w:bottom w:val="nil"/>
            </w:tcBorders>
          </w:tcPr>
          <w:p w14:paraId="12C67498" w14:textId="77777777" w:rsidR="00D61E74" w:rsidRDefault="00D61E74" w:rsidP="00D337FA">
            <w:pPr>
              <w:pStyle w:val="ListParagraph"/>
              <w:ind w:firstLineChars="0" w:firstLine="0"/>
              <w:jc w:val="center"/>
            </w:pPr>
            <w:r>
              <w:t>1</w:t>
            </w:r>
            <w:r>
              <w:rPr>
                <w:rFonts w:hint="eastAsia"/>
              </w:rPr>
              <w:t>00</w:t>
            </w:r>
            <w:r>
              <w:t>0</w:t>
            </w:r>
          </w:p>
        </w:tc>
        <w:tc>
          <w:tcPr>
            <w:tcW w:w="992" w:type="dxa"/>
            <w:tcBorders>
              <w:top w:val="single" w:sz="8" w:space="0" w:color="008000"/>
              <w:bottom w:val="nil"/>
            </w:tcBorders>
          </w:tcPr>
          <w:p w14:paraId="62739A6C" w14:textId="77777777" w:rsidR="00D61E74" w:rsidRDefault="00D61E74" w:rsidP="00D337FA">
            <w:pPr>
              <w:pStyle w:val="ListParagraph"/>
              <w:ind w:firstLineChars="0" w:firstLine="0"/>
              <w:jc w:val="center"/>
            </w:pPr>
            <w:r>
              <w:rPr>
                <w:rFonts w:hint="eastAsia"/>
              </w:rPr>
              <w:t>8</w:t>
            </w:r>
          </w:p>
        </w:tc>
        <w:tc>
          <w:tcPr>
            <w:tcW w:w="5387" w:type="dxa"/>
            <w:tcBorders>
              <w:top w:val="single" w:sz="8" w:space="0" w:color="008000"/>
              <w:bottom w:val="nil"/>
            </w:tcBorders>
          </w:tcPr>
          <w:p w14:paraId="07F80BB6" w14:textId="77777777" w:rsidR="00D61E74" w:rsidRPr="00D66F48" w:rsidRDefault="00D61E74" w:rsidP="00D337FA">
            <w:pPr>
              <w:rPr>
                <w:sz w:val="21"/>
              </w:rPr>
            </w:pPr>
            <w:r w:rsidRPr="00D66F48">
              <w:rPr>
                <w:sz w:val="21"/>
              </w:rPr>
              <w:t>Result = X | Y  Result2=0</w:t>
            </w:r>
          </w:p>
        </w:tc>
      </w:tr>
      <w:tr w:rsidR="00D61E74" w:rsidRPr="00DE14F5" w14:paraId="1CEF1EA5" w14:textId="77777777" w:rsidTr="00D337FA">
        <w:trPr>
          <w:jc w:val="center"/>
        </w:trPr>
        <w:tc>
          <w:tcPr>
            <w:tcW w:w="1034" w:type="dxa"/>
            <w:tcBorders>
              <w:top w:val="single" w:sz="8" w:space="0" w:color="008000"/>
              <w:bottom w:val="nil"/>
            </w:tcBorders>
          </w:tcPr>
          <w:p w14:paraId="7F228984" w14:textId="77777777" w:rsidR="00D61E74" w:rsidRDefault="00D61E74" w:rsidP="00D337FA">
            <w:pPr>
              <w:pStyle w:val="ListParagraph"/>
              <w:ind w:firstLineChars="0" w:firstLine="0"/>
              <w:jc w:val="center"/>
            </w:pPr>
            <w:r>
              <w:t>1</w:t>
            </w:r>
            <w:r>
              <w:rPr>
                <w:rFonts w:hint="eastAsia"/>
              </w:rPr>
              <w:t>00</w:t>
            </w:r>
            <w:r>
              <w:t>1</w:t>
            </w:r>
          </w:p>
        </w:tc>
        <w:tc>
          <w:tcPr>
            <w:tcW w:w="992" w:type="dxa"/>
            <w:tcBorders>
              <w:top w:val="single" w:sz="8" w:space="0" w:color="008000"/>
              <w:bottom w:val="nil"/>
            </w:tcBorders>
          </w:tcPr>
          <w:p w14:paraId="6B0287FC" w14:textId="77777777" w:rsidR="00D61E74" w:rsidRDefault="00D61E74" w:rsidP="00D337FA">
            <w:pPr>
              <w:pStyle w:val="ListParagraph"/>
              <w:ind w:firstLineChars="0" w:firstLine="0"/>
              <w:jc w:val="center"/>
            </w:pPr>
            <w:r>
              <w:t>9</w:t>
            </w:r>
          </w:p>
        </w:tc>
        <w:tc>
          <w:tcPr>
            <w:tcW w:w="5387" w:type="dxa"/>
            <w:tcBorders>
              <w:top w:val="single" w:sz="8" w:space="0" w:color="008000"/>
              <w:bottom w:val="nil"/>
            </w:tcBorders>
          </w:tcPr>
          <w:p w14:paraId="5B27B246" w14:textId="77777777" w:rsidR="00D61E74" w:rsidRPr="00D66F48" w:rsidRDefault="00D61E74" w:rsidP="00D337FA">
            <w:pPr>
              <w:rPr>
                <w:sz w:val="21"/>
              </w:rPr>
            </w:pPr>
            <w:r w:rsidRPr="00D66F48">
              <w:rPr>
                <w:sz w:val="21"/>
              </w:rPr>
              <w:t>Result = X</w:t>
            </w:r>
            <w:r w:rsidRPr="00D66F48">
              <w:rPr>
                <w:rFonts w:ascii="宋体" w:hAnsi="宋体" w:hint="eastAsia"/>
                <w:sz w:val="21"/>
              </w:rPr>
              <w:t>⊕</w:t>
            </w:r>
            <w:r w:rsidRPr="00D66F48">
              <w:rPr>
                <w:sz w:val="21"/>
              </w:rPr>
              <w:t>Y  Result2=0</w:t>
            </w:r>
          </w:p>
        </w:tc>
      </w:tr>
      <w:tr w:rsidR="00D61E74" w:rsidRPr="00DE14F5" w14:paraId="5260E3AD" w14:textId="77777777" w:rsidTr="00AB35A2">
        <w:trPr>
          <w:jc w:val="center"/>
        </w:trPr>
        <w:tc>
          <w:tcPr>
            <w:tcW w:w="1034" w:type="dxa"/>
            <w:tcBorders>
              <w:top w:val="single" w:sz="8" w:space="0" w:color="008000"/>
              <w:bottom w:val="single" w:sz="12" w:space="0" w:color="008000"/>
            </w:tcBorders>
          </w:tcPr>
          <w:p w14:paraId="1C77530C" w14:textId="77777777" w:rsidR="00D61E74" w:rsidRDefault="00D61E74" w:rsidP="00D337FA">
            <w:pPr>
              <w:pStyle w:val="ListParagraph"/>
              <w:ind w:firstLineChars="0" w:firstLine="0"/>
              <w:jc w:val="center"/>
            </w:pPr>
            <w:r>
              <w:t>1</w:t>
            </w:r>
            <w:r>
              <w:rPr>
                <w:rFonts w:hint="eastAsia"/>
              </w:rPr>
              <w:t>0</w:t>
            </w:r>
            <w:r>
              <w:t>10</w:t>
            </w:r>
          </w:p>
        </w:tc>
        <w:tc>
          <w:tcPr>
            <w:tcW w:w="992" w:type="dxa"/>
            <w:tcBorders>
              <w:top w:val="single" w:sz="8" w:space="0" w:color="008000"/>
              <w:bottom w:val="single" w:sz="12" w:space="0" w:color="008000"/>
            </w:tcBorders>
          </w:tcPr>
          <w:p w14:paraId="28B9A231" w14:textId="77777777" w:rsidR="00D61E74" w:rsidRDefault="00D61E74" w:rsidP="00D337FA">
            <w:pPr>
              <w:pStyle w:val="ListParagraph"/>
              <w:ind w:firstLineChars="0" w:firstLine="0"/>
              <w:jc w:val="center"/>
            </w:pPr>
            <w:r>
              <w:t>10</w:t>
            </w:r>
          </w:p>
        </w:tc>
        <w:tc>
          <w:tcPr>
            <w:tcW w:w="5387" w:type="dxa"/>
            <w:tcBorders>
              <w:top w:val="single" w:sz="8" w:space="0" w:color="008000"/>
              <w:bottom w:val="single" w:sz="12" w:space="0" w:color="008000"/>
            </w:tcBorders>
          </w:tcPr>
          <w:p w14:paraId="748FF96E" w14:textId="77777777" w:rsidR="00D61E74" w:rsidRPr="00D66F48" w:rsidRDefault="00D61E74" w:rsidP="00D337FA">
            <w:pPr>
              <w:rPr>
                <w:sz w:val="21"/>
              </w:rPr>
            </w:pPr>
            <w:r w:rsidRPr="00D66F48">
              <w:rPr>
                <w:sz w:val="21"/>
              </w:rPr>
              <w:t>Result = ~(X |Y) Result2=0</w:t>
            </w:r>
          </w:p>
        </w:tc>
      </w:tr>
    </w:tbl>
    <w:p w14:paraId="4C068B2A" w14:textId="77777777" w:rsidR="00AB35A2" w:rsidRDefault="00AB35A2"/>
    <w:p w14:paraId="615C442D" w14:textId="32EC63D4" w:rsidR="00AB35A2" w:rsidRDefault="00AB35A2" w:rsidP="00AB35A2">
      <w:pPr>
        <w:pStyle w:val="Caption"/>
        <w:keepNext/>
        <w:spacing w:before="91" w:after="91"/>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r>
        <w:t xml:space="preserve"> </w:t>
      </w:r>
      <w:r>
        <w:rPr>
          <w:rFonts w:hint="eastAsia"/>
        </w:rPr>
        <w:t>运算符功能（续）</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AB35A2" w:rsidRPr="00DE14F5" w14:paraId="6828CB0C" w14:textId="77777777" w:rsidTr="00AB35A2">
        <w:trPr>
          <w:jc w:val="center"/>
        </w:trPr>
        <w:tc>
          <w:tcPr>
            <w:tcW w:w="1034" w:type="dxa"/>
            <w:tcBorders>
              <w:top w:val="single" w:sz="12" w:space="0" w:color="008000"/>
              <w:bottom w:val="single" w:sz="8" w:space="0" w:color="008000"/>
            </w:tcBorders>
          </w:tcPr>
          <w:p w14:paraId="6E4258BA" w14:textId="05BF7F50" w:rsidR="00AB35A2" w:rsidRDefault="00AB35A2" w:rsidP="00AB35A2">
            <w:pPr>
              <w:pStyle w:val="ListParagraph"/>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0252D108" w14:textId="1E83C455" w:rsidR="00AB35A2" w:rsidRDefault="00AB35A2" w:rsidP="00AB35A2">
            <w:pPr>
              <w:pStyle w:val="ListParagraph"/>
              <w:ind w:firstLineChars="0" w:firstLine="0"/>
              <w:jc w:val="center"/>
            </w:pPr>
            <w:r>
              <w:rPr>
                <w:rFonts w:hint="eastAsia"/>
              </w:rPr>
              <w:t>十进制</w:t>
            </w:r>
          </w:p>
        </w:tc>
        <w:tc>
          <w:tcPr>
            <w:tcW w:w="5387" w:type="dxa"/>
            <w:tcBorders>
              <w:top w:val="single" w:sz="12" w:space="0" w:color="008000"/>
              <w:bottom w:val="single" w:sz="8" w:space="0" w:color="008000"/>
            </w:tcBorders>
          </w:tcPr>
          <w:p w14:paraId="3E29E451" w14:textId="400FA10F" w:rsidR="00AB35A2" w:rsidRPr="00D66F48" w:rsidRDefault="00AB35A2" w:rsidP="00AB35A2">
            <w:pPr>
              <w:jc w:val="center"/>
              <w:rPr>
                <w:rFonts w:ascii="Calibri" w:hAnsi="Calibri"/>
                <w:sz w:val="21"/>
                <w:szCs w:val="22"/>
              </w:rPr>
            </w:pPr>
            <w:r>
              <w:t>运算</w:t>
            </w:r>
            <w:r>
              <w:rPr>
                <w:rFonts w:hint="eastAsia"/>
              </w:rPr>
              <w:t>功能</w:t>
            </w:r>
          </w:p>
        </w:tc>
      </w:tr>
      <w:tr w:rsidR="00AB35A2" w:rsidRPr="00DE14F5" w14:paraId="66F5F9C5" w14:textId="77777777" w:rsidTr="00D337FA">
        <w:trPr>
          <w:jc w:val="center"/>
        </w:trPr>
        <w:tc>
          <w:tcPr>
            <w:tcW w:w="1034" w:type="dxa"/>
            <w:tcBorders>
              <w:top w:val="single" w:sz="8" w:space="0" w:color="008000"/>
              <w:bottom w:val="single" w:sz="8" w:space="0" w:color="008000"/>
            </w:tcBorders>
          </w:tcPr>
          <w:p w14:paraId="6A0B4148" w14:textId="77777777" w:rsidR="00AB35A2" w:rsidRDefault="00AB35A2" w:rsidP="00AB35A2">
            <w:pPr>
              <w:pStyle w:val="ListParagraph"/>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4CD45467" w14:textId="77777777" w:rsidR="00AB35A2" w:rsidRDefault="00AB35A2" w:rsidP="00AB35A2">
            <w:pPr>
              <w:pStyle w:val="ListParagraph"/>
              <w:ind w:firstLineChars="0" w:firstLine="0"/>
              <w:jc w:val="center"/>
            </w:pPr>
            <w:r>
              <w:t>11</w:t>
            </w:r>
          </w:p>
        </w:tc>
        <w:tc>
          <w:tcPr>
            <w:tcW w:w="5387" w:type="dxa"/>
            <w:tcBorders>
              <w:top w:val="single" w:sz="8" w:space="0" w:color="008000"/>
              <w:bottom w:val="single" w:sz="8" w:space="0" w:color="008000"/>
            </w:tcBorders>
          </w:tcPr>
          <w:p w14:paraId="08B6C6D1" w14:textId="77777777" w:rsidR="00AB35A2" w:rsidRPr="00D66F48" w:rsidRDefault="00AB35A2" w:rsidP="00AB35A2">
            <w:pPr>
              <w:rPr>
                <w:rFonts w:ascii="Calibri" w:hAnsi="Calibri"/>
                <w:sz w:val="21"/>
                <w:szCs w:val="22"/>
              </w:rPr>
            </w:pPr>
            <w:r w:rsidRPr="00D66F48">
              <w:rPr>
                <w:rFonts w:ascii="Calibri" w:hAnsi="Calibri"/>
                <w:sz w:val="21"/>
                <w:szCs w:val="22"/>
              </w:rPr>
              <w:t>Result = (X &lt; Y) ? 1 : 0 Signed  Result2=0</w:t>
            </w:r>
          </w:p>
        </w:tc>
      </w:tr>
      <w:tr w:rsidR="00AB35A2" w:rsidRPr="00DE14F5" w14:paraId="1FD5F93B" w14:textId="77777777" w:rsidTr="00D337FA">
        <w:trPr>
          <w:jc w:val="center"/>
        </w:trPr>
        <w:tc>
          <w:tcPr>
            <w:tcW w:w="1034" w:type="dxa"/>
            <w:tcBorders>
              <w:top w:val="single" w:sz="8" w:space="0" w:color="008000"/>
              <w:bottom w:val="single" w:sz="8" w:space="0" w:color="008000"/>
            </w:tcBorders>
          </w:tcPr>
          <w:p w14:paraId="057BDD1A" w14:textId="77777777" w:rsidR="00AB35A2" w:rsidRDefault="00AB35A2" w:rsidP="00AB35A2">
            <w:pPr>
              <w:pStyle w:val="ListParagraph"/>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7BDDDC73" w14:textId="77777777" w:rsidR="00AB35A2" w:rsidRDefault="00AB35A2" w:rsidP="00AB35A2">
            <w:pPr>
              <w:pStyle w:val="ListParagraph"/>
              <w:ind w:firstLineChars="0" w:firstLine="0"/>
              <w:jc w:val="center"/>
            </w:pPr>
            <w:r>
              <w:t>12</w:t>
            </w:r>
          </w:p>
        </w:tc>
        <w:tc>
          <w:tcPr>
            <w:tcW w:w="5387" w:type="dxa"/>
            <w:tcBorders>
              <w:top w:val="single" w:sz="8" w:space="0" w:color="008000"/>
              <w:bottom w:val="single" w:sz="8" w:space="0" w:color="008000"/>
            </w:tcBorders>
          </w:tcPr>
          <w:p w14:paraId="095F15DA" w14:textId="77777777" w:rsidR="00AB35A2" w:rsidRPr="00D66F48" w:rsidRDefault="00AB35A2" w:rsidP="00AB35A2">
            <w:pPr>
              <w:rPr>
                <w:rFonts w:ascii="Calibri" w:hAnsi="Calibri"/>
                <w:sz w:val="21"/>
                <w:szCs w:val="22"/>
              </w:rPr>
            </w:pPr>
            <w:r w:rsidRPr="00D66F48">
              <w:rPr>
                <w:rFonts w:ascii="Calibri" w:hAnsi="Calibri"/>
                <w:sz w:val="21"/>
                <w:szCs w:val="22"/>
              </w:rPr>
              <w:t>Result = (X &lt; Y) ? 1 : 0 Unsigned Result2=0</w:t>
            </w:r>
          </w:p>
        </w:tc>
      </w:tr>
      <w:tr w:rsidR="00AB35A2" w:rsidRPr="00DE14F5" w14:paraId="6962C441" w14:textId="77777777" w:rsidTr="00D337FA">
        <w:trPr>
          <w:jc w:val="center"/>
        </w:trPr>
        <w:tc>
          <w:tcPr>
            <w:tcW w:w="1034" w:type="dxa"/>
            <w:tcBorders>
              <w:top w:val="single" w:sz="8" w:space="0" w:color="008000"/>
              <w:bottom w:val="single" w:sz="8" w:space="0" w:color="008000"/>
            </w:tcBorders>
          </w:tcPr>
          <w:p w14:paraId="6EC70647" w14:textId="77777777" w:rsidR="00AB35A2" w:rsidRDefault="00AB35A2" w:rsidP="00AB35A2">
            <w:pPr>
              <w:pStyle w:val="ListParagraph"/>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6448B452" w14:textId="77777777" w:rsidR="00AB35A2" w:rsidRDefault="00AB35A2" w:rsidP="00AB35A2">
            <w:pPr>
              <w:pStyle w:val="ListParagraph"/>
              <w:ind w:firstLineChars="0" w:firstLine="0"/>
              <w:jc w:val="center"/>
            </w:pPr>
            <w:r>
              <w:t>13</w:t>
            </w:r>
          </w:p>
        </w:tc>
        <w:tc>
          <w:tcPr>
            <w:tcW w:w="5387" w:type="dxa"/>
            <w:tcBorders>
              <w:top w:val="single" w:sz="8" w:space="0" w:color="008000"/>
              <w:bottom w:val="single" w:sz="8" w:space="0" w:color="008000"/>
            </w:tcBorders>
          </w:tcPr>
          <w:p w14:paraId="543AA898" w14:textId="77777777" w:rsidR="00AB35A2" w:rsidRPr="00D66F48" w:rsidRDefault="00AB35A2" w:rsidP="00AB35A2">
            <w:pPr>
              <w:rPr>
                <w:rFonts w:ascii="Calibri" w:hAnsi="Calibri"/>
                <w:sz w:val="21"/>
                <w:szCs w:val="22"/>
              </w:rPr>
            </w:pPr>
            <w:r w:rsidRPr="00D66F48">
              <w:rPr>
                <w:rFonts w:ascii="Calibri" w:hAnsi="Calibri"/>
                <w:sz w:val="21"/>
                <w:szCs w:val="22"/>
              </w:rPr>
              <w:t>Result = Result2=0</w:t>
            </w:r>
          </w:p>
        </w:tc>
      </w:tr>
      <w:tr w:rsidR="00AB35A2" w:rsidRPr="00DE14F5" w14:paraId="5356BFE3" w14:textId="77777777" w:rsidTr="00D337FA">
        <w:trPr>
          <w:jc w:val="center"/>
        </w:trPr>
        <w:tc>
          <w:tcPr>
            <w:tcW w:w="1034" w:type="dxa"/>
            <w:tcBorders>
              <w:top w:val="single" w:sz="8" w:space="0" w:color="008000"/>
              <w:bottom w:val="single" w:sz="8" w:space="0" w:color="008000"/>
            </w:tcBorders>
          </w:tcPr>
          <w:p w14:paraId="0D0FE72E" w14:textId="77777777" w:rsidR="00AB35A2" w:rsidRDefault="00AB35A2" w:rsidP="00AB35A2">
            <w:pPr>
              <w:pStyle w:val="ListParagraph"/>
              <w:ind w:firstLineChars="0" w:firstLine="0"/>
              <w:jc w:val="center"/>
            </w:pPr>
            <w:r>
              <w:t>1110</w:t>
            </w:r>
          </w:p>
        </w:tc>
        <w:tc>
          <w:tcPr>
            <w:tcW w:w="992" w:type="dxa"/>
            <w:tcBorders>
              <w:top w:val="single" w:sz="8" w:space="0" w:color="008000"/>
              <w:bottom w:val="single" w:sz="8" w:space="0" w:color="008000"/>
            </w:tcBorders>
          </w:tcPr>
          <w:p w14:paraId="362482F6" w14:textId="77777777" w:rsidR="00AB35A2" w:rsidRDefault="00AB35A2" w:rsidP="00AB35A2">
            <w:pPr>
              <w:pStyle w:val="ListParagraph"/>
              <w:ind w:firstLineChars="0" w:firstLine="0"/>
              <w:jc w:val="center"/>
            </w:pPr>
            <w:r>
              <w:t>14</w:t>
            </w:r>
          </w:p>
        </w:tc>
        <w:tc>
          <w:tcPr>
            <w:tcW w:w="5387" w:type="dxa"/>
            <w:tcBorders>
              <w:top w:val="single" w:sz="8" w:space="0" w:color="008000"/>
              <w:bottom w:val="single" w:sz="8" w:space="0" w:color="008000"/>
            </w:tcBorders>
          </w:tcPr>
          <w:p w14:paraId="31C0FA80" w14:textId="77777777" w:rsidR="00AB35A2" w:rsidRPr="00D66F48" w:rsidRDefault="00AB35A2" w:rsidP="00AB35A2">
            <w:pPr>
              <w:rPr>
                <w:rFonts w:ascii="Calibri" w:hAnsi="Calibri"/>
                <w:sz w:val="21"/>
                <w:szCs w:val="22"/>
              </w:rPr>
            </w:pPr>
            <w:r w:rsidRPr="00D66F48">
              <w:rPr>
                <w:rFonts w:ascii="Calibri" w:hAnsi="Calibri"/>
                <w:sz w:val="21"/>
                <w:szCs w:val="22"/>
              </w:rPr>
              <w:t>Result = Result2=0</w:t>
            </w:r>
          </w:p>
        </w:tc>
      </w:tr>
      <w:tr w:rsidR="00AB35A2" w:rsidRPr="00DE14F5" w14:paraId="16AC978C" w14:textId="77777777" w:rsidTr="00D337FA">
        <w:trPr>
          <w:jc w:val="center"/>
        </w:trPr>
        <w:tc>
          <w:tcPr>
            <w:tcW w:w="1034" w:type="dxa"/>
            <w:tcBorders>
              <w:top w:val="single" w:sz="8" w:space="0" w:color="008000"/>
              <w:bottom w:val="single" w:sz="12" w:space="0" w:color="008000"/>
            </w:tcBorders>
          </w:tcPr>
          <w:p w14:paraId="420C5AEE" w14:textId="77777777" w:rsidR="00AB35A2" w:rsidRDefault="00AB35A2" w:rsidP="00AB35A2">
            <w:pPr>
              <w:pStyle w:val="ListParagraph"/>
              <w:ind w:firstLineChars="0" w:firstLine="0"/>
              <w:jc w:val="center"/>
            </w:pPr>
            <w:r>
              <w:t>1111</w:t>
            </w:r>
          </w:p>
        </w:tc>
        <w:tc>
          <w:tcPr>
            <w:tcW w:w="992" w:type="dxa"/>
            <w:tcBorders>
              <w:top w:val="single" w:sz="8" w:space="0" w:color="008000"/>
              <w:bottom w:val="single" w:sz="12" w:space="0" w:color="008000"/>
            </w:tcBorders>
          </w:tcPr>
          <w:p w14:paraId="6F0932C7" w14:textId="77777777" w:rsidR="00AB35A2" w:rsidRDefault="00AB35A2" w:rsidP="00AB35A2">
            <w:pPr>
              <w:pStyle w:val="ListParagraph"/>
              <w:ind w:firstLineChars="0" w:firstLine="0"/>
              <w:jc w:val="center"/>
            </w:pPr>
            <w:r>
              <w:t>15</w:t>
            </w:r>
          </w:p>
        </w:tc>
        <w:tc>
          <w:tcPr>
            <w:tcW w:w="5387" w:type="dxa"/>
            <w:tcBorders>
              <w:top w:val="single" w:sz="8" w:space="0" w:color="008000"/>
              <w:bottom w:val="single" w:sz="12" w:space="0" w:color="008000"/>
            </w:tcBorders>
          </w:tcPr>
          <w:p w14:paraId="4EEDDFB9" w14:textId="77777777" w:rsidR="00AB35A2" w:rsidRPr="00D66F48" w:rsidRDefault="00AB35A2" w:rsidP="00AB35A2">
            <w:pPr>
              <w:rPr>
                <w:rFonts w:ascii="Calibri" w:hAnsi="Calibri"/>
                <w:sz w:val="21"/>
                <w:szCs w:val="22"/>
              </w:rPr>
            </w:pPr>
            <w:r w:rsidRPr="00D66F48">
              <w:rPr>
                <w:rFonts w:ascii="Calibri" w:hAnsi="Calibri"/>
                <w:sz w:val="21"/>
                <w:szCs w:val="22"/>
              </w:rPr>
              <w:t>Result = Result2=0</w:t>
            </w:r>
          </w:p>
        </w:tc>
      </w:tr>
    </w:tbl>
    <w:p w14:paraId="763E9971" w14:textId="77777777" w:rsidR="00EE2792" w:rsidRPr="00CA57ED" w:rsidRDefault="00EE2792" w:rsidP="00EE2792">
      <w:pPr>
        <w:pStyle w:val="Heading3"/>
        <w:spacing w:before="229" w:after="229"/>
      </w:pPr>
      <w:bookmarkStart w:id="26" w:name="_Toc503333075"/>
      <w:r>
        <w:rPr>
          <w:rFonts w:hint="eastAsia"/>
        </w:rPr>
        <w:t>一位补码乘法器设计</w:t>
      </w:r>
    </w:p>
    <w:p w14:paraId="5A917E1C" w14:textId="1523519C" w:rsidR="00EE2792" w:rsidRDefault="003B0D61" w:rsidP="003B0D61">
      <w:pPr>
        <w:pStyle w:val="contenttext"/>
      </w:pPr>
      <w:r>
        <w:fldChar w:fldCharType="begin"/>
      </w:r>
      <w:r>
        <w:instrText xml:space="preserve"> </w:instrText>
      </w:r>
      <w:r>
        <w:rPr>
          <w:rFonts w:hint="eastAsia"/>
        </w:rPr>
        <w:instrText>REF _Ref503337238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6</w:t>
      </w:r>
      <w:r>
        <w:fldChar w:fldCharType="end"/>
      </w:r>
      <w:r>
        <w:rPr>
          <w:rFonts w:hint="eastAsia"/>
        </w:rPr>
        <w:t>给出了一位补码乘法器的引脚定义以及主要部件，请增加控制电路和数据通路使得该电路能自动完成</w:t>
      </w:r>
      <w:r>
        <w:rPr>
          <w:rFonts w:ascii="Calibri" w:cs="Calibri"/>
        </w:rPr>
        <w:t>8</w:t>
      </w:r>
      <w:r>
        <w:rPr>
          <w:rFonts w:hint="eastAsia"/>
        </w:rPr>
        <w:t>位补码一位乘法运算，设置引脚值，然后驱动时钟仿真，电路自动完成运算，运算结束结果传输到输出引脚。</w:t>
      </w:r>
    </w:p>
    <w:p w14:paraId="1A9FCDF8" w14:textId="3125A1EA" w:rsidR="003B0D61" w:rsidRDefault="00572DC4" w:rsidP="003B0D61">
      <w:pPr>
        <w:keepNext/>
      </w:pPr>
      <w:r w:rsidRPr="003B0D61">
        <w:rPr>
          <w:noProof/>
        </w:rPr>
        <w:drawing>
          <wp:inline distT="0" distB="0" distL="0" distR="0" wp14:anchorId="7B51C3E6" wp14:editId="71C0A73D">
            <wp:extent cx="5610225" cy="2400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14:paraId="7FAD55BE" w14:textId="4388A9B0" w:rsidR="003B0D61" w:rsidRDefault="003B0D61" w:rsidP="003B0D61">
      <w:pPr>
        <w:pStyle w:val="Caption"/>
        <w:spacing w:before="91" w:after="91"/>
      </w:pPr>
      <w:bookmarkStart w:id="27" w:name="_Ref503337238"/>
      <w:r>
        <w:rPr>
          <w:rFonts w:hint="eastAsia"/>
        </w:rPr>
        <w:t xml:space="preserve">图 </w:t>
      </w:r>
      <w:r w:rsidR="00F22C61">
        <w:fldChar w:fldCharType="begin"/>
      </w:r>
      <w:r w:rsidR="00F22C61">
        <w:instrText xml:space="preserve"> </w:instrText>
      </w:r>
      <w:r w:rsidR="00F22C61">
        <w:rPr>
          <w:rFonts w:hint="eastAsia"/>
        </w:rPr>
        <w:instrText>STYLEREF 1 \s</w:instrText>
      </w:r>
      <w:r w:rsidR="00F22C61">
        <w:instrText xml:space="preserve"> </w:instrText>
      </w:r>
      <w:r w:rsidR="00F22C61">
        <w:fldChar w:fldCharType="separate"/>
      </w:r>
      <w:r w:rsidR="00F22C61">
        <w:rPr>
          <w:noProof/>
        </w:rPr>
        <w:t>1</w:t>
      </w:r>
      <w:r w:rsidR="00F22C61">
        <w:fldChar w:fldCharType="end"/>
      </w:r>
      <w:r w:rsidR="00F22C61">
        <w:t>.</w:t>
      </w:r>
      <w:r w:rsidR="00F22C61">
        <w:fldChar w:fldCharType="begin"/>
      </w:r>
      <w:r w:rsidR="00F22C61">
        <w:instrText xml:space="preserve"> </w:instrText>
      </w:r>
      <w:r w:rsidR="00F22C61">
        <w:rPr>
          <w:rFonts w:hint="eastAsia"/>
        </w:rPr>
        <w:instrText>SEQ 图 \* ARABIC \s 1</w:instrText>
      </w:r>
      <w:r w:rsidR="00F22C61">
        <w:instrText xml:space="preserve"> </w:instrText>
      </w:r>
      <w:r w:rsidR="00F22C61">
        <w:fldChar w:fldCharType="separate"/>
      </w:r>
      <w:r w:rsidR="00F22C61">
        <w:rPr>
          <w:noProof/>
        </w:rPr>
        <w:t>6</w:t>
      </w:r>
      <w:r w:rsidR="00F22C61">
        <w:fldChar w:fldCharType="end"/>
      </w:r>
      <w:bookmarkEnd w:id="27"/>
      <w:r>
        <w:t xml:space="preserve"> </w:t>
      </w:r>
      <w:r>
        <w:rPr>
          <w:rFonts w:hint="eastAsia"/>
        </w:rPr>
        <w:t>一位补码乘法器引脚定义及电路主要部件</w:t>
      </w:r>
    </w:p>
    <w:p w14:paraId="37BF5222" w14:textId="77777777" w:rsidR="00D61E74" w:rsidRDefault="00D61E74" w:rsidP="00D61E74">
      <w:pPr>
        <w:pStyle w:val="Heading2"/>
      </w:pPr>
      <w:r>
        <w:rPr>
          <w:rFonts w:hint="eastAsia"/>
        </w:rPr>
        <w:t>方案设计</w:t>
      </w:r>
      <w:bookmarkEnd w:id="26"/>
    </w:p>
    <w:p w14:paraId="41BEC2C9" w14:textId="77777777" w:rsidR="00D61E74" w:rsidRDefault="009E1496" w:rsidP="00D61E74">
      <w:pPr>
        <w:pStyle w:val="Heading3"/>
        <w:tabs>
          <w:tab w:val="left" w:pos="1080"/>
        </w:tabs>
        <w:spacing w:beforeLines="0" w:before="229" w:afterLines="0" w:after="229"/>
      </w:pPr>
      <w:r>
        <w:rPr>
          <w:rFonts w:hint="eastAsia"/>
        </w:rPr>
        <w:t>八位串行可控加减法电路方案设计</w:t>
      </w:r>
    </w:p>
    <w:p w14:paraId="4CD5B22B" w14:textId="6D50EFD0" w:rsidR="00046631" w:rsidRDefault="003D2D71" w:rsidP="00046631">
      <w:pPr>
        <w:pStyle w:val="contenttext"/>
      </w:pPr>
      <w:r>
        <w:rPr>
          <w:rFonts w:hint="eastAsia"/>
        </w:rPr>
        <w:t>8</w:t>
      </w:r>
      <w:r>
        <w:rPr>
          <w:rFonts w:hint="eastAsia"/>
        </w:rPr>
        <w:t>位串行可控加减法器由</w:t>
      </w:r>
      <w:r>
        <w:rPr>
          <w:rFonts w:hint="eastAsia"/>
        </w:rPr>
        <w:t>8</w:t>
      </w:r>
      <w:r>
        <w:rPr>
          <w:rFonts w:hint="eastAsia"/>
        </w:rPr>
        <w:t>个一位全加器串联实现，每一个全加器的进位输出作为下一个（更高位）的全加器的进位输入</w:t>
      </w:r>
      <w:r w:rsidR="00255AF8">
        <w:rPr>
          <w:rFonts w:hint="eastAsia"/>
        </w:rPr>
        <w:t>。假设两个操作数分别为</w:t>
      </w:r>
      <w:r w:rsidR="00255AF8">
        <w:rPr>
          <w:rFonts w:hint="eastAsia"/>
        </w:rPr>
        <w:t>X</w:t>
      </w:r>
      <w:r w:rsidR="00255AF8">
        <w:rPr>
          <w:rFonts w:hint="eastAsia"/>
        </w:rPr>
        <w:t>和</w:t>
      </w:r>
      <w:r w:rsidR="00255AF8">
        <w:rPr>
          <w:rFonts w:hint="eastAsia"/>
        </w:rPr>
        <w:t>Y</w:t>
      </w:r>
      <w:r w:rsidR="00255AF8">
        <w:rPr>
          <w:rFonts w:hint="eastAsia"/>
        </w:rPr>
        <w:t>，当进行加</w:t>
      </w:r>
      <w:r w:rsidR="00255AF8">
        <w:rPr>
          <w:rFonts w:hint="eastAsia"/>
        </w:rPr>
        <w:lastRenderedPageBreak/>
        <w:t>法时，直接将两个数的各位作为</w:t>
      </w:r>
      <w:r w:rsidR="00255AF8">
        <w:t>8</w:t>
      </w:r>
      <w:r w:rsidR="00255AF8">
        <w:rPr>
          <w:rFonts w:hint="eastAsia"/>
        </w:rPr>
        <w:t>个一位全加器的输入，而进行减法时，可采取加补码的方式进行，首先将</w:t>
      </w:r>
      <w:r w:rsidR="00255AF8">
        <w:rPr>
          <w:rFonts w:hint="eastAsia"/>
        </w:rPr>
        <w:t>Y</w:t>
      </w:r>
      <w:r w:rsidR="00255AF8">
        <w:rPr>
          <w:rFonts w:hint="eastAsia"/>
        </w:rPr>
        <w:t>按位取反，然后将最低位的进位输入置为</w:t>
      </w:r>
      <w:r w:rsidR="00255AF8">
        <w:rPr>
          <w:rFonts w:hint="eastAsia"/>
        </w:rPr>
        <w:t>1</w:t>
      </w:r>
      <w:r w:rsidR="00255AF8">
        <w:rPr>
          <w:rFonts w:hint="eastAsia"/>
        </w:rPr>
        <w:t>，以达到将</w:t>
      </w:r>
      <w:r w:rsidR="00255AF8">
        <w:rPr>
          <w:rFonts w:hint="eastAsia"/>
        </w:rPr>
        <w:t>Y</w:t>
      </w:r>
      <w:r w:rsidR="00255AF8">
        <w:rPr>
          <w:rFonts w:hint="eastAsia"/>
        </w:rPr>
        <w:t>变</w:t>
      </w:r>
      <w:r w:rsidR="00F1472A">
        <w:rPr>
          <w:rFonts w:hint="eastAsia"/>
          <w:noProof/>
        </w:rPr>
        <mc:AlternateContent>
          <mc:Choice Requires="wpg">
            <w:drawing>
              <wp:anchor distT="0" distB="0" distL="114300" distR="114300" simplePos="0" relativeHeight="251641856" behindDoc="0" locked="0" layoutInCell="1" allowOverlap="1" wp14:anchorId="36327338" wp14:editId="06DCC972">
                <wp:simplePos x="0" y="0"/>
                <wp:positionH relativeFrom="margin">
                  <wp:align>center</wp:align>
                </wp:positionH>
                <wp:positionV relativeFrom="paragraph">
                  <wp:posOffset>1005417</wp:posOffset>
                </wp:positionV>
                <wp:extent cx="5615940" cy="2734945"/>
                <wp:effectExtent l="0" t="0" r="3810" b="8255"/>
                <wp:wrapTopAndBottom/>
                <wp:docPr id="21" name="Group 21"/>
                <wp:cNvGraphicFramePr/>
                <a:graphic xmlns:a="http://schemas.openxmlformats.org/drawingml/2006/main">
                  <a:graphicData uri="http://schemas.microsoft.com/office/word/2010/wordprocessingGroup">
                    <wpg:wgp>
                      <wpg:cNvGrpSpPr/>
                      <wpg:grpSpPr>
                        <a:xfrm>
                          <a:off x="0" y="0"/>
                          <a:ext cx="5615940" cy="2734945"/>
                          <a:chOff x="0" y="0"/>
                          <a:chExt cx="5615940" cy="2734945"/>
                        </a:xfrm>
                      </wpg:grpSpPr>
                      <pic:pic xmlns:pic="http://schemas.openxmlformats.org/drawingml/2006/picture">
                        <pic:nvPicPr>
                          <pic:cNvPr id="19" name="Picture 19" descr="Screen Clippi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5940" cy="2390775"/>
                          </a:xfrm>
                          <a:prstGeom prst="rect">
                            <a:avLst/>
                          </a:prstGeom>
                        </pic:spPr>
                      </pic:pic>
                      <wps:wsp>
                        <wps:cNvPr id="20" name="Text Box 20"/>
                        <wps:cNvSpPr txBox="1"/>
                        <wps:spPr>
                          <a:xfrm>
                            <a:off x="0" y="2446655"/>
                            <a:ext cx="5615940" cy="288290"/>
                          </a:xfrm>
                          <a:prstGeom prst="rect">
                            <a:avLst/>
                          </a:prstGeom>
                          <a:solidFill>
                            <a:prstClr val="white"/>
                          </a:solidFill>
                          <a:ln>
                            <a:noFill/>
                          </a:ln>
                        </wps:spPr>
                        <wps:txbx>
                          <w:txbxContent>
                            <w:p w14:paraId="0EFB2D52" w14:textId="214618E4" w:rsidR="00665CEF" w:rsidRPr="00627ED6" w:rsidRDefault="00665CEF" w:rsidP="00F1472A">
                              <w:pPr>
                                <w:pStyle w:val="Caption"/>
                                <w:spacing w:before="91" w:after="91"/>
                                <w:rPr>
                                  <w:rFonts w:ascii="Times New Roman" w:eastAsia="宋体" w:hAnsi="Times New Roman" w:cs="Times New Roman"/>
                                  <w:noProof/>
                                  <w:sz w:val="24"/>
                                </w:rPr>
                              </w:pPr>
                              <w:bookmarkStart w:id="28" w:name="_Ref50355439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28"/>
                              <w:r>
                                <w:t xml:space="preserve"> </w:t>
                              </w:r>
                              <w:r w:rsidRPr="007419FF">
                                <w:rPr>
                                  <w:rFonts w:hint="eastAsia"/>
                                </w:rPr>
                                <w:t>八位串行可控加减法器电路图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327338" id="Group 21" o:spid="_x0000_s1028" style="position:absolute;left:0;text-align:left;margin-left:0;margin-top:79.15pt;width:442.2pt;height:215.35pt;z-index:251641856;mso-position-horizontal:center;mso-position-horizontal-relative:margin;mso-width-relative:margin;mso-height-relative:margin" coordsize="56159,2734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alt="Screen Clipping" style="position:absolute;width:56159;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">
                  <v:imagedata r:id="rId25" o:title="Screen Clipping"/>
                </v:shape>
                <v:shapetype id="_x0000_t202" coordsize="21600,21600" o:spt="202" path="m,l,21600r21600,l21600,xe">
                  <v:stroke joinstyle="miter"/>
                  <v:path gradientshapeok="t" o:connecttype="rect"/>
                </v:shapetype>
                <v:shape id="Text Box 20" o:spid="_x0000_s1030" type="#_x0000_t202" style="position:absolute;top:24466;width:5615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EFB2D52" w14:textId="214618E4" w:rsidR="00665CEF" w:rsidRPr="00627ED6" w:rsidRDefault="00665CEF" w:rsidP="00F1472A">
                        <w:pPr>
                          <w:pStyle w:val="Caption"/>
                          <w:spacing w:before="91" w:after="91"/>
                          <w:rPr>
                            <w:rFonts w:ascii="Times New Roman" w:eastAsia="宋体" w:hAnsi="Times New Roman" w:cs="Times New Roman"/>
                            <w:noProof/>
                            <w:sz w:val="24"/>
                          </w:rPr>
                        </w:pPr>
                        <w:bookmarkStart w:id="29" w:name="_Ref50355439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29"/>
                        <w:r>
                          <w:t xml:space="preserve"> </w:t>
                        </w:r>
                        <w:r w:rsidRPr="007419FF">
                          <w:rPr>
                            <w:rFonts w:hint="eastAsia"/>
                          </w:rPr>
                          <w:t>八位串行可控加减法器电路图</w:t>
                        </w:r>
                      </w:p>
                    </w:txbxContent>
                  </v:textbox>
                </v:shape>
                <w10:wrap type="topAndBottom" anchorx="margin"/>
              </v:group>
            </w:pict>
          </mc:Fallback>
        </mc:AlternateContent>
      </w:r>
      <w:r w:rsidR="00255AF8">
        <w:rPr>
          <w:rFonts w:hint="eastAsia"/>
        </w:rPr>
        <w:t>为补码的效果。</w:t>
      </w:r>
      <w:r w:rsidR="00210060">
        <w:rPr>
          <w:rFonts w:hint="eastAsia"/>
        </w:rPr>
        <w:t>最终设计出的电路图如</w:t>
      </w:r>
      <w:r w:rsidR="00AB35A2">
        <w:fldChar w:fldCharType="begin"/>
      </w:r>
      <w:r w:rsidR="00AB35A2">
        <w:instrText xml:space="preserve"> </w:instrText>
      </w:r>
      <w:r w:rsidR="00AB35A2">
        <w:rPr>
          <w:rFonts w:hint="eastAsia"/>
        </w:rPr>
        <w:instrText>REF _Ref503554396 \h</w:instrText>
      </w:r>
      <w:r w:rsidR="00AB35A2">
        <w:instrText xml:space="preserve"> </w:instrText>
      </w:r>
      <w:r w:rsidR="00AB35A2">
        <w:fldChar w:fldCharType="separate"/>
      </w:r>
      <w:r w:rsidR="00AB35A2">
        <w:rPr>
          <w:rFonts w:hint="eastAsia"/>
        </w:rPr>
        <w:t>图</w:t>
      </w:r>
      <w:r w:rsidR="00AB35A2">
        <w:rPr>
          <w:rFonts w:hint="eastAsia"/>
        </w:rPr>
        <w:t xml:space="preserve"> </w:t>
      </w:r>
      <w:r w:rsidR="00AB35A2">
        <w:rPr>
          <w:noProof/>
        </w:rPr>
        <w:t>1</w:t>
      </w:r>
      <w:r w:rsidR="00AB35A2">
        <w:t>.</w:t>
      </w:r>
      <w:r w:rsidR="00AB35A2">
        <w:rPr>
          <w:noProof/>
        </w:rPr>
        <w:t>7</w:t>
      </w:r>
      <w:r w:rsidR="00AB35A2">
        <w:fldChar w:fldCharType="end"/>
      </w:r>
      <w:r w:rsidR="00210060">
        <w:rPr>
          <w:rFonts w:hint="eastAsia"/>
        </w:rPr>
        <w:t>所示。</w:t>
      </w:r>
      <w:r w:rsidR="00672451">
        <w:rPr>
          <w:rFonts w:hint="eastAsia"/>
        </w:rPr>
        <w:t>在进行加法时，</w:t>
      </w:r>
      <w:r w:rsidR="00046631">
        <w:rPr>
          <w:rFonts w:hint="eastAsia"/>
        </w:rPr>
        <w:t>若有来自前一个加法器的进位，则进位应该设置为</w:t>
      </w:r>
      <w:r w:rsidR="00046631">
        <w:rPr>
          <w:rFonts w:hint="eastAsia"/>
        </w:rPr>
        <w:t>1</w:t>
      </w:r>
      <w:r w:rsidR="00046631">
        <w:rPr>
          <w:rFonts w:hint="eastAsia"/>
        </w:rPr>
        <w:t>，在进行减法时如果有来自前一位的借位则第一个一位加法器进位应该设置为</w:t>
      </w:r>
      <w:r w:rsidR="00046631">
        <w:rPr>
          <w:rFonts w:hint="eastAsia"/>
        </w:rPr>
        <w:t>0</w:t>
      </w:r>
      <w:r w:rsidR="00046631">
        <w:rPr>
          <w:rFonts w:hint="eastAsia"/>
        </w:rPr>
        <w:t>，因此应该使用</w:t>
      </w:r>
      <w:r w:rsidR="00046631">
        <w:rPr>
          <w:rFonts w:hint="eastAsia"/>
        </w:rPr>
        <w:t>Sub</w:t>
      </w:r>
      <w:r w:rsidR="00046631">
        <w:t xml:space="preserve"> xor </w:t>
      </w:r>
      <w:r w:rsidR="00046631">
        <w:rPr>
          <w:rFonts w:hint="eastAsia"/>
        </w:rPr>
        <w:t>Cin</w:t>
      </w:r>
      <w:r w:rsidR="00046631">
        <w:rPr>
          <w:rFonts w:hint="eastAsia"/>
        </w:rPr>
        <w:t>作为最低位一位加法器的进位输入。</w:t>
      </w:r>
    </w:p>
    <w:p w14:paraId="3061B907" w14:textId="7962E668" w:rsidR="00ED3CF6" w:rsidRDefault="00ED3CF6" w:rsidP="00ED3CF6">
      <w:pPr>
        <w:pStyle w:val="Heading3"/>
        <w:spacing w:before="229" w:after="229"/>
      </w:pPr>
      <w:bookmarkStart w:id="30" w:name="_Ref503344978"/>
      <w:r>
        <w:rPr>
          <w:rFonts w:hint="eastAsia"/>
        </w:rPr>
        <w:t>四位先行进位电路</w:t>
      </w:r>
      <w:bookmarkEnd w:id="30"/>
    </w:p>
    <w:p w14:paraId="712E3730" w14:textId="6585C804" w:rsidR="00B05556" w:rsidRPr="00F21983" w:rsidRDefault="009E37B9" w:rsidP="00ED3CF6">
      <w:pPr>
        <w:pStyle w:val="contenttext"/>
      </w:pPr>
      <w:r>
        <w:rPr>
          <w:rFonts w:hint="eastAsia"/>
          <w:noProof/>
        </w:rPr>
        <mc:AlternateContent>
          <mc:Choice Requires="wpg">
            <w:drawing>
              <wp:anchor distT="0" distB="0" distL="114300" distR="114300" simplePos="0" relativeHeight="251645952" behindDoc="0" locked="0" layoutInCell="1" allowOverlap="1" wp14:anchorId="0BCCB39E" wp14:editId="5F28DEAC">
                <wp:simplePos x="0" y="0"/>
                <wp:positionH relativeFrom="column">
                  <wp:posOffset>1482</wp:posOffset>
                </wp:positionH>
                <wp:positionV relativeFrom="paragraph">
                  <wp:posOffset>651933</wp:posOffset>
                </wp:positionV>
                <wp:extent cx="5615940" cy="2531745"/>
                <wp:effectExtent l="0" t="0" r="3810" b="1905"/>
                <wp:wrapTopAndBottom/>
                <wp:docPr id="24" name="Group 24"/>
                <wp:cNvGraphicFramePr/>
                <a:graphic xmlns:a="http://schemas.openxmlformats.org/drawingml/2006/main">
                  <a:graphicData uri="http://schemas.microsoft.com/office/word/2010/wordprocessingGroup">
                    <wpg:wgp>
                      <wpg:cNvGrpSpPr/>
                      <wpg:grpSpPr>
                        <a:xfrm>
                          <a:off x="0" y="0"/>
                          <a:ext cx="5615940" cy="2531745"/>
                          <a:chOff x="0" y="0"/>
                          <a:chExt cx="5615940" cy="2531745"/>
                        </a:xfrm>
                      </wpg:grpSpPr>
                      <pic:pic xmlns:pic="http://schemas.openxmlformats.org/drawingml/2006/picture">
                        <pic:nvPicPr>
                          <pic:cNvPr id="22" name="Picture 22" descr="Screen Clippi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15940" cy="2183130"/>
                          </a:xfrm>
                          <a:prstGeom prst="rect">
                            <a:avLst/>
                          </a:prstGeom>
                        </pic:spPr>
                      </pic:pic>
                      <wps:wsp>
                        <wps:cNvPr id="23" name="Text Box 23"/>
                        <wps:cNvSpPr txBox="1"/>
                        <wps:spPr>
                          <a:xfrm>
                            <a:off x="0" y="2243455"/>
                            <a:ext cx="5615940" cy="288290"/>
                          </a:xfrm>
                          <a:prstGeom prst="rect">
                            <a:avLst/>
                          </a:prstGeom>
                          <a:solidFill>
                            <a:prstClr val="white"/>
                          </a:solidFill>
                          <a:ln>
                            <a:noFill/>
                          </a:ln>
                        </wps:spPr>
                        <wps:txbx>
                          <w:txbxContent>
                            <w:p w14:paraId="15C77632" w14:textId="64F06A48" w:rsidR="00665CEF" w:rsidRPr="00FA6483" w:rsidRDefault="00665CEF" w:rsidP="009E37B9">
                              <w:pPr>
                                <w:pStyle w:val="Caption"/>
                                <w:spacing w:before="91" w:after="91"/>
                                <w:rPr>
                                  <w:rFonts w:ascii="Times New Roman" w:eastAsia="宋体" w:hAnsi="Times New Roman" w:cs="Times New Roman"/>
                                  <w:noProof/>
                                  <w:sz w:val="24"/>
                                </w:rPr>
                              </w:pPr>
                              <w:bookmarkStart w:id="31" w:name="_Ref50334249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31"/>
                              <w:r>
                                <w:t xml:space="preserve"> 4</w:t>
                              </w:r>
                              <w:r>
                                <w:rPr>
                                  <w:rFonts w:hint="eastAsia"/>
                                </w:rPr>
                                <w:t>位先行进位电路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CB39E" id="Group 24" o:spid="_x0000_s1031" style="position:absolute;left:0;text-align:left;margin-left:.1pt;margin-top:51.35pt;width:442.2pt;height:199.35pt;z-index:251645952" coordsize="56159,2531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">
                <v:shape id="Picture 22" o:spid="_x0000_s1032" type="#_x0000_t75" alt="Screen Clipping" style="position:absolute;width:56159;height:2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">
                  <v:imagedata r:id="rId27" o:title="Screen Clipping"/>
                </v:shape>
                <v:shape id="Text Box 23" o:spid="_x0000_s1033" type="#_x0000_t202" style="position:absolute;top:22434;width:5615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5C77632" w14:textId="64F06A48" w:rsidR="00665CEF" w:rsidRPr="00FA6483" w:rsidRDefault="00665CEF" w:rsidP="009E37B9">
                        <w:pPr>
                          <w:pStyle w:val="Caption"/>
                          <w:spacing w:before="91" w:after="91"/>
                          <w:rPr>
                            <w:rFonts w:ascii="Times New Roman" w:eastAsia="宋体" w:hAnsi="Times New Roman" w:cs="Times New Roman"/>
                            <w:noProof/>
                            <w:sz w:val="24"/>
                          </w:rPr>
                        </w:pPr>
                        <w:bookmarkStart w:id="32" w:name="_Ref50334249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32"/>
                        <w:r>
                          <w:t xml:space="preserve"> 4</w:t>
                        </w:r>
                        <w:r>
                          <w:rPr>
                            <w:rFonts w:hint="eastAsia"/>
                          </w:rPr>
                          <w:t>位先行进位电路</w:t>
                        </w:r>
                      </w:p>
                    </w:txbxContent>
                  </v:textbox>
                </v:shape>
                <w10:wrap type="topAndBottom"/>
              </v:group>
            </w:pict>
          </mc:Fallback>
        </mc:AlternateContent>
      </w:r>
      <w:r w:rsidR="00411284">
        <w:rPr>
          <w:rFonts w:hint="eastAsia"/>
        </w:rPr>
        <w:t>由于串行进位电路不能达到加法器的速度要求，因此需要四位先行进位电路，其原理是使用输入首先判断哪些位需要进位，而不是在计算时让每一位依赖于前一位的</w:t>
      </w:r>
      <w:r w:rsidR="00411284">
        <w:rPr>
          <w:rFonts w:hint="eastAsia"/>
        </w:rPr>
        <w:lastRenderedPageBreak/>
        <w:t>进位输出。</w:t>
      </w:r>
      <w:r w:rsidR="00B52A01">
        <w:rPr>
          <w:rFonts w:hint="eastAsia"/>
        </w:rPr>
        <w:t>每一位的进位可以由公式</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i-1</m:t>
            </m:r>
          </m:sub>
        </m:sSub>
      </m:oMath>
      <w:r w:rsidR="00F21983">
        <w:rPr>
          <w:rFonts w:hint="eastAsia"/>
        </w:rPr>
        <w:t>生成。其中</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F21983">
        <w:rPr>
          <w:rFonts w:hint="eastAsia"/>
        </w:rPr>
        <w:t>为进位位。</w:t>
      </w:r>
      <w:r>
        <w:rPr>
          <w:rFonts w:hint="eastAsia"/>
        </w:rPr>
        <w:t>令</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，于是</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可以表示为</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G</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P</m:t>
            </m:r>
          </m:e>
          <m:sub>
            <m:r>
              <w:rPr>
                <w:rFonts w:ascii="Cambria Math" w:hAnsi="Cambria Math"/>
              </w:rPr>
              <m:t>n-1</m:t>
            </m:r>
          </m:sub>
        </m:sSub>
        <m:sSub>
          <m:sSubPr>
            <m:ctrlPr>
              <w:rPr>
                <w:rFonts w:ascii="Cambria Math" w:hAnsi="Cambria Math"/>
              </w:rPr>
            </m:ctrlPr>
          </m:sSubPr>
          <m:e>
            <m:r>
              <w:rPr>
                <w:rFonts w:ascii="Cambria Math" w:hAnsi="Cambria Math"/>
              </w:rPr>
              <m:t>G</m:t>
            </m:r>
          </m:e>
          <m:sub>
            <m:r>
              <w:rPr>
                <w:rFonts w:ascii="Cambria Math" w:hAnsi="Cambria Math"/>
              </w:rPr>
              <m:t>n-2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P</m:t>
            </m:r>
          </m:e>
          <m:sub>
            <m:r>
              <w:rPr>
                <w:rFonts w:ascii="Cambria Math" w:hAnsi="Cambria Math"/>
              </w:rPr>
              <m:t>n-1</m:t>
            </m:r>
          </m:sub>
        </m:sSub>
        <m:sSub>
          <m:sSubPr>
            <m:ctrlPr>
              <w:rPr>
                <w:rFonts w:ascii="Cambria Math" w:hAnsi="Cambria Math"/>
              </w:rPr>
            </m:ctrlPr>
          </m:sSubPr>
          <m:e>
            <m:r>
              <w:rPr>
                <w:rFonts w:ascii="Cambria Math" w:hAnsi="Cambria Math"/>
              </w:rPr>
              <m:t>P</m:t>
            </m:r>
          </m:e>
          <m:sub>
            <m:r>
              <w:rPr>
                <w:rFonts w:ascii="Cambria Math" w:hAnsi="Cambria Math"/>
              </w:rPr>
              <m:t>n-2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。依照此公式构建如</w:t>
      </w:r>
      <w:r>
        <w:fldChar w:fldCharType="begin"/>
      </w:r>
      <w:r>
        <w:instrText xml:space="preserve"> </w:instrText>
      </w:r>
      <w:r>
        <w:rPr>
          <w:rFonts w:hint="eastAsia"/>
        </w:rPr>
        <w:instrText>REF _Ref503342499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8</w:t>
      </w:r>
      <w:r>
        <w:fldChar w:fldCharType="end"/>
      </w:r>
      <w:r>
        <w:rPr>
          <w:rFonts w:hint="eastAsia"/>
        </w:rPr>
        <w:t>所示的进位电路，并</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将</w:t>
      </w:r>
      <w:r w:rsidR="00A77A38">
        <w:rPr>
          <w:rFonts w:hint="eastAsia"/>
        </w:rPr>
        <w:t>和</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A77A38">
        <w:rPr>
          <w:rFonts w:hint="eastAsia"/>
        </w:rPr>
        <w:t>引出供下一个先行进位电路使用。</w:t>
      </w:r>
    </w:p>
    <w:p w14:paraId="0A992A23" w14:textId="11BE9C7E" w:rsidR="00D61E74" w:rsidRDefault="0061080E" w:rsidP="00D61E74">
      <w:pPr>
        <w:pStyle w:val="Heading3"/>
        <w:tabs>
          <w:tab w:val="left" w:pos="1080"/>
        </w:tabs>
        <w:spacing w:beforeLines="0" w:before="229" w:afterLines="0" w:after="229"/>
      </w:pPr>
      <w:r>
        <w:rPr>
          <w:rFonts w:hint="eastAsia"/>
        </w:rPr>
        <w:t>四位快速加法器方案设计</w:t>
      </w:r>
    </w:p>
    <w:p w14:paraId="58864F1C" w14:textId="42ACBBB6" w:rsidR="0061080E" w:rsidRDefault="00270A1D" w:rsidP="0061080E">
      <w:pPr>
        <w:pStyle w:val="NormalIndent"/>
        <w:ind w:firstLine="480"/>
      </w:pPr>
      <w:r>
        <w:rPr>
          <w:rFonts w:hint="eastAsia"/>
          <w:noProof/>
        </w:rPr>
        <mc:AlternateContent>
          <mc:Choice Requires="wpg">
            <w:drawing>
              <wp:anchor distT="0" distB="0" distL="114300" distR="114300" simplePos="0" relativeHeight="251650048" behindDoc="0" locked="0" layoutInCell="1" allowOverlap="1" wp14:anchorId="18F960F3" wp14:editId="3DF35888">
                <wp:simplePos x="0" y="0"/>
                <wp:positionH relativeFrom="column">
                  <wp:posOffset>306282</wp:posOffset>
                </wp:positionH>
                <wp:positionV relativeFrom="paragraph">
                  <wp:posOffset>916940</wp:posOffset>
                </wp:positionV>
                <wp:extent cx="5143500" cy="2582545"/>
                <wp:effectExtent l="0" t="0" r="0" b="8255"/>
                <wp:wrapTopAndBottom/>
                <wp:docPr id="28" name="Group 28"/>
                <wp:cNvGraphicFramePr/>
                <a:graphic xmlns:a="http://schemas.openxmlformats.org/drawingml/2006/main">
                  <a:graphicData uri="http://schemas.microsoft.com/office/word/2010/wordprocessingGroup">
                    <wpg:wgp>
                      <wpg:cNvGrpSpPr/>
                      <wpg:grpSpPr>
                        <a:xfrm>
                          <a:off x="0" y="0"/>
                          <a:ext cx="5143500" cy="2582545"/>
                          <a:chOff x="0" y="0"/>
                          <a:chExt cx="5143500" cy="2582545"/>
                        </a:xfrm>
                      </wpg:grpSpPr>
                      <pic:pic xmlns:pic="http://schemas.openxmlformats.org/drawingml/2006/picture">
                        <pic:nvPicPr>
                          <pic:cNvPr id="25" name="Picture 25" descr="Screen Clippi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43500" cy="2240280"/>
                          </a:xfrm>
                          <a:prstGeom prst="rect">
                            <a:avLst/>
                          </a:prstGeom>
                        </pic:spPr>
                      </pic:pic>
                      <wps:wsp>
                        <wps:cNvPr id="27" name="Text Box 27"/>
                        <wps:cNvSpPr txBox="1"/>
                        <wps:spPr>
                          <a:xfrm>
                            <a:off x="0" y="2294255"/>
                            <a:ext cx="5143500" cy="288290"/>
                          </a:xfrm>
                          <a:prstGeom prst="rect">
                            <a:avLst/>
                          </a:prstGeom>
                          <a:solidFill>
                            <a:prstClr val="white"/>
                          </a:solidFill>
                          <a:ln>
                            <a:noFill/>
                          </a:ln>
                        </wps:spPr>
                        <wps:txbx>
                          <w:txbxContent>
                            <w:p w14:paraId="65FDBA1B" w14:textId="072C5194" w:rsidR="00665CEF" w:rsidRPr="00E56ECE" w:rsidRDefault="00665CEF" w:rsidP="00270A1D">
                              <w:pPr>
                                <w:pStyle w:val="Caption"/>
                                <w:spacing w:before="91" w:after="91"/>
                                <w:rPr>
                                  <w:rFonts w:ascii="Times New Roman" w:eastAsia="宋体" w:hAnsi="Times New Roman" w:cs="Times New Roman"/>
                                  <w:noProof/>
                                  <w:sz w:val="24"/>
                                </w:rPr>
                              </w:pPr>
                              <w:bookmarkStart w:id="33" w:name="_Ref5033462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33"/>
                              <w:r>
                                <w:t xml:space="preserve"> 4</w:t>
                              </w:r>
                              <w:r>
                                <w:rPr>
                                  <w:rFonts w:hint="eastAsia"/>
                                </w:rPr>
                                <w:t>位快速加法器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F960F3" id="Group 28" o:spid="_x0000_s1034" style="position:absolute;left:0;text-align:left;margin-left:24.1pt;margin-top:72.2pt;width:405pt;height:203.35pt;z-index:251650048" coordsize="51435,2582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">
                <v:shape id="Picture 25" o:spid="_x0000_s1035" type="#_x0000_t75" alt="Screen Clipping" style="position:absolute;width:51435;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">
                  <v:imagedata r:id="rId29" o:title="Screen Clipping"/>
                </v:shape>
                <v:shape id="Text Box 27" o:spid="_x0000_s1036" type="#_x0000_t202" style="position:absolute;top:22942;width:51435;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5FDBA1B" w14:textId="072C5194" w:rsidR="00665CEF" w:rsidRPr="00E56ECE" w:rsidRDefault="00665CEF" w:rsidP="00270A1D">
                        <w:pPr>
                          <w:pStyle w:val="Caption"/>
                          <w:spacing w:before="91" w:after="91"/>
                          <w:rPr>
                            <w:rFonts w:ascii="Times New Roman" w:eastAsia="宋体" w:hAnsi="Times New Roman" w:cs="Times New Roman"/>
                            <w:noProof/>
                            <w:sz w:val="24"/>
                          </w:rPr>
                        </w:pPr>
                        <w:bookmarkStart w:id="34" w:name="_Ref5033462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34"/>
                        <w:r>
                          <w:t xml:space="preserve"> 4</w:t>
                        </w:r>
                        <w:r>
                          <w:rPr>
                            <w:rFonts w:hint="eastAsia"/>
                          </w:rPr>
                          <w:t>位快速加法器</w:t>
                        </w:r>
                      </w:p>
                    </w:txbxContent>
                  </v:textbox>
                </v:shape>
                <w10:wrap type="topAndBottom"/>
              </v:group>
            </w:pict>
          </mc:Fallback>
        </mc:AlternateContent>
      </w:r>
      <w:r w:rsidR="00EF087C">
        <w:rPr>
          <w:rFonts w:hint="eastAsia"/>
        </w:rPr>
        <w:t>使用</w:t>
      </w:r>
      <w:r w:rsidR="00EF087C">
        <w:fldChar w:fldCharType="begin"/>
      </w:r>
      <w:r w:rsidR="00EF087C">
        <w:instrText xml:space="preserve"> </w:instrText>
      </w:r>
      <w:r w:rsidR="00EF087C">
        <w:rPr>
          <w:rFonts w:hint="eastAsia"/>
        </w:rPr>
        <w:instrText>REF _Ref503344978 \n \h</w:instrText>
      </w:r>
      <w:r w:rsidR="00EF087C">
        <w:instrText xml:space="preserve"> </w:instrText>
      </w:r>
      <w:r w:rsidR="00EF087C">
        <w:fldChar w:fldCharType="separate"/>
      </w:r>
      <w:r w:rsidR="007605B9">
        <w:t>1.2.2</w:t>
      </w:r>
      <w:r w:rsidR="00EF087C">
        <w:fldChar w:fldCharType="end"/>
      </w:r>
      <w:r w:rsidR="00EF087C">
        <w:rPr>
          <w:rFonts w:hint="eastAsia"/>
        </w:rPr>
        <w:t>中的四位加法器先行进位电路，并将</w:t>
      </w:r>
      <m:oMath>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oMath>
      <w:r w:rsidR="002C167C">
        <w:rPr>
          <w:rFonts w:hint="eastAsia"/>
        </w:rPr>
        <w:t>作为</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oMath>
      <w:r w:rsidR="002C167C">
        <w:rPr>
          <w:rFonts w:hint="eastAsia"/>
        </w:rPr>
        <w:t>的输入，</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w:r w:rsidR="002C167C">
        <w:rPr>
          <w:rFonts w:hint="eastAsia"/>
        </w:rPr>
        <w:t>作为</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oMath>
      <w:r w:rsidR="002C167C">
        <w:rPr>
          <w:rFonts w:hint="eastAsia"/>
        </w:rPr>
        <w:t>的输入，</w:t>
      </w:r>
      <w:r w:rsidR="00DB033E">
        <w:rPr>
          <w:rFonts w:hint="eastAsia"/>
        </w:rPr>
        <w:t>然后将</w:t>
      </w:r>
      <m:oMath>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作为</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进行输出，这样就构成了</w:t>
      </w:r>
      <w:r>
        <w:rPr>
          <w:rFonts w:hint="eastAsia"/>
        </w:rPr>
        <w:t>4</w:t>
      </w:r>
      <w:r>
        <w:rPr>
          <w:rFonts w:hint="eastAsia"/>
        </w:rPr>
        <w:t>位快速加法器，如</w:t>
      </w:r>
      <w:r>
        <w:fldChar w:fldCharType="begin"/>
      </w:r>
      <w:r>
        <w:instrText xml:space="preserve"> </w:instrText>
      </w:r>
      <w:r>
        <w:rPr>
          <w:rFonts w:hint="eastAsia"/>
        </w:rPr>
        <w:instrText>REF _Ref503346261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9</w:t>
      </w:r>
      <w:r>
        <w:fldChar w:fldCharType="end"/>
      </w:r>
      <w:r>
        <w:rPr>
          <w:rFonts w:hint="eastAsia"/>
        </w:rPr>
        <w:t>所示。由于没有每一位之间的依赖关系，其运算速度将比串行进位加减法器快。</w:t>
      </w:r>
    </w:p>
    <w:p w14:paraId="2AEC12C9" w14:textId="7A6C1DCB" w:rsidR="00270A1D" w:rsidRDefault="0014761A" w:rsidP="0014761A">
      <w:pPr>
        <w:pStyle w:val="Heading3"/>
        <w:spacing w:before="229" w:after="229"/>
      </w:pPr>
      <w:r>
        <w:rPr>
          <w:rFonts w:hint="eastAsia"/>
        </w:rPr>
        <w:t>1</w:t>
      </w:r>
      <w:r>
        <w:t>6</w:t>
      </w:r>
      <w:r>
        <w:rPr>
          <w:rFonts w:hint="eastAsia"/>
        </w:rPr>
        <w:t>位及</w:t>
      </w:r>
      <w:r>
        <w:rPr>
          <w:rFonts w:hint="eastAsia"/>
        </w:rPr>
        <w:t>3</w:t>
      </w:r>
      <w:r>
        <w:t>2</w:t>
      </w:r>
      <w:r>
        <w:rPr>
          <w:rFonts w:hint="eastAsia"/>
        </w:rPr>
        <w:t>位快速加法器方案设计</w:t>
      </w:r>
    </w:p>
    <w:p w14:paraId="20BFE058" w14:textId="06098A93" w:rsidR="0014761A" w:rsidRDefault="00A15C1D" w:rsidP="0014761A">
      <w:pPr>
        <w:pStyle w:val="NormalIndent"/>
        <w:ind w:firstLine="480"/>
      </w:pPr>
      <w:r>
        <w:rPr>
          <w:rFonts w:hint="eastAsia"/>
          <w:noProof/>
        </w:rPr>
        <mc:AlternateContent>
          <mc:Choice Requires="wpg">
            <w:drawing>
              <wp:anchor distT="0" distB="0" distL="114300" distR="114300" simplePos="0" relativeHeight="251654144" behindDoc="0" locked="0" layoutInCell="1" allowOverlap="1" wp14:anchorId="69E0A09D" wp14:editId="3B983066">
                <wp:simplePos x="0" y="0"/>
                <wp:positionH relativeFrom="column">
                  <wp:posOffset>297815</wp:posOffset>
                </wp:positionH>
                <wp:positionV relativeFrom="paragraph">
                  <wp:posOffset>882438</wp:posOffset>
                </wp:positionV>
                <wp:extent cx="5013960" cy="1748644"/>
                <wp:effectExtent l="0" t="0" r="0" b="4445"/>
                <wp:wrapTopAndBottom/>
                <wp:docPr id="34" name="Group 34"/>
                <wp:cNvGraphicFramePr/>
                <a:graphic xmlns:a="http://schemas.openxmlformats.org/drawingml/2006/main">
                  <a:graphicData uri="http://schemas.microsoft.com/office/word/2010/wordprocessingGroup">
                    <wpg:wgp>
                      <wpg:cNvGrpSpPr/>
                      <wpg:grpSpPr>
                        <a:xfrm>
                          <a:off x="0" y="0"/>
                          <a:ext cx="5013960" cy="1748644"/>
                          <a:chOff x="0" y="0"/>
                          <a:chExt cx="5013960" cy="1748644"/>
                        </a:xfrm>
                      </wpg:grpSpPr>
                      <pic:pic xmlns:pic="http://schemas.openxmlformats.org/drawingml/2006/picture">
                        <pic:nvPicPr>
                          <pic:cNvPr id="29" name="Picture 29" descr="Screen Clipp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13960" cy="1563548"/>
                          </a:xfrm>
                          <a:prstGeom prst="rect">
                            <a:avLst/>
                          </a:prstGeom>
                        </pic:spPr>
                      </pic:pic>
                      <wps:wsp>
                        <wps:cNvPr id="30" name="Text Box 30"/>
                        <wps:cNvSpPr txBox="1"/>
                        <wps:spPr>
                          <a:xfrm>
                            <a:off x="0" y="1460354"/>
                            <a:ext cx="5013960" cy="288290"/>
                          </a:xfrm>
                          <a:prstGeom prst="rect">
                            <a:avLst/>
                          </a:prstGeom>
                          <a:solidFill>
                            <a:prstClr val="white"/>
                          </a:solidFill>
                          <a:ln>
                            <a:noFill/>
                          </a:ln>
                        </wps:spPr>
                        <wps:txbx>
                          <w:txbxContent>
                            <w:p w14:paraId="17E9B94F" w14:textId="12FD8201" w:rsidR="00665CEF" w:rsidRPr="00820970" w:rsidRDefault="00665CEF" w:rsidP="000B26D7">
                              <w:pPr>
                                <w:pStyle w:val="Caption"/>
                                <w:spacing w:before="91" w:after="91"/>
                                <w:rPr>
                                  <w:rFonts w:ascii="Times New Roman" w:eastAsia="宋体" w:hAnsi="Times New Roman" w:cs="Times New Roman"/>
                                  <w:noProof/>
                                  <w:sz w:val="24"/>
                                  <w:lang w:val="zh-CN"/>
                                </w:rPr>
                              </w:pPr>
                              <w:bookmarkStart w:id="35" w:name="_Ref5033467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35"/>
                              <w:r>
                                <w:t xml:space="preserve"> 16</w:t>
                              </w:r>
                              <w:r>
                                <w:rPr>
                                  <w:rFonts w:hint="eastAsia"/>
                                </w:rPr>
                                <w:t>位快速加法器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E0A09D" id="Group 34" o:spid="_x0000_s1037" style="position:absolute;left:0;text-align:left;margin-left:23.45pt;margin-top:69.5pt;width:394.8pt;height:137.7pt;z-index:251654144" coordsize="50139,174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">
                <v:shape id="Picture 29" o:spid="_x0000_s1038" type="#_x0000_t75" alt="Screen Clipping" style="position:absolute;width:50139;height:15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">
                  <v:imagedata r:id="rId31" o:title="Screen Clipping"/>
                </v:shape>
                <v:shape id="Text Box 30" o:spid="_x0000_s1039" type="#_x0000_t202" style="position:absolute;top:14603;width:5013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17E9B94F" w14:textId="12FD8201" w:rsidR="00665CEF" w:rsidRPr="00820970" w:rsidRDefault="00665CEF" w:rsidP="000B26D7">
                        <w:pPr>
                          <w:pStyle w:val="Caption"/>
                          <w:spacing w:before="91" w:after="91"/>
                          <w:rPr>
                            <w:rFonts w:ascii="Times New Roman" w:eastAsia="宋体" w:hAnsi="Times New Roman" w:cs="Times New Roman"/>
                            <w:noProof/>
                            <w:sz w:val="24"/>
                            <w:lang w:val="zh-CN"/>
                          </w:rPr>
                        </w:pPr>
                        <w:bookmarkStart w:id="36" w:name="_Ref5033467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36"/>
                        <w:r>
                          <w:t xml:space="preserve"> 16</w:t>
                        </w:r>
                        <w:r>
                          <w:rPr>
                            <w:rFonts w:hint="eastAsia"/>
                          </w:rPr>
                          <w:t>位快速加法器</w:t>
                        </w:r>
                      </w:p>
                    </w:txbxContent>
                  </v:textbox>
                </v:shape>
                <w10:wrap type="topAndBottom"/>
              </v:group>
            </w:pict>
          </mc:Fallback>
        </mc:AlternateContent>
      </w:r>
      <w:r w:rsidR="0014761A">
        <w:rPr>
          <w:rFonts w:hint="eastAsia"/>
        </w:rPr>
        <w:t>十六位快速加法器使用</w:t>
      </w:r>
      <w:r w:rsidR="0014761A">
        <w:rPr>
          <w:rFonts w:hint="eastAsia"/>
        </w:rPr>
        <w:t>4</w:t>
      </w:r>
      <w:r w:rsidR="0014761A">
        <w:rPr>
          <w:rFonts w:hint="eastAsia"/>
        </w:rPr>
        <w:t>个</w:t>
      </w:r>
      <w:r w:rsidR="0014761A">
        <w:rPr>
          <w:rFonts w:hint="eastAsia"/>
        </w:rPr>
        <w:t>4</w:t>
      </w:r>
      <w:r w:rsidR="0014761A">
        <w:rPr>
          <w:rFonts w:hint="eastAsia"/>
        </w:rPr>
        <w:t>位快速加法器实现，加法器与加法器之间的进位使用一个</w:t>
      </w:r>
      <w:r w:rsidR="00EB28FF">
        <w:t>4</w:t>
      </w:r>
      <w:r w:rsidR="00EB28FF">
        <w:rPr>
          <w:rFonts w:hint="eastAsia"/>
        </w:rPr>
        <w:t>位先行进位电路实现。</w:t>
      </w:r>
      <w:r w:rsidR="00EB28FF">
        <w:rPr>
          <w:rFonts w:hint="eastAsia"/>
        </w:rPr>
        <w:t>X</w:t>
      </w:r>
      <w:r w:rsidR="00EB28FF">
        <w:rPr>
          <w:rFonts w:hint="eastAsia"/>
        </w:rPr>
        <w:t>与</w:t>
      </w:r>
      <w:r w:rsidR="00EB28FF">
        <w:rPr>
          <w:rFonts w:hint="eastAsia"/>
        </w:rPr>
        <w:t>Y</w:t>
      </w:r>
      <w:r w:rsidR="00EB28FF">
        <w:rPr>
          <w:rFonts w:hint="eastAsia"/>
        </w:rPr>
        <w:t>均按照每</w:t>
      </w:r>
      <w:r w:rsidR="00EB28FF">
        <w:rPr>
          <w:rFonts w:hint="eastAsia"/>
        </w:rPr>
        <w:t>4</w:t>
      </w:r>
      <w:r w:rsidR="00EB28FF">
        <w:rPr>
          <w:rFonts w:hint="eastAsia"/>
        </w:rPr>
        <w:t>位一段分为</w:t>
      </w:r>
      <w:r w:rsidR="00EB28FF">
        <w:rPr>
          <w:rFonts w:hint="eastAsia"/>
        </w:rPr>
        <w:t>4</w:t>
      </w:r>
      <w:r w:rsidR="00EB28FF">
        <w:rPr>
          <w:rFonts w:hint="eastAsia"/>
        </w:rPr>
        <w:t>段输入</w:t>
      </w:r>
      <w:r w:rsidR="00EB28FF">
        <w:rPr>
          <w:rFonts w:hint="eastAsia"/>
        </w:rPr>
        <w:t>4</w:t>
      </w:r>
      <w:r w:rsidR="00EB28FF">
        <w:rPr>
          <w:rFonts w:hint="eastAsia"/>
        </w:rPr>
        <w:t>个加法器中，输出的</w:t>
      </w:r>
      <w:r w:rsidR="00EB28FF">
        <w:rPr>
          <w:rFonts w:hint="eastAsia"/>
        </w:rPr>
        <w:t>4</w:t>
      </w:r>
      <w:r w:rsidR="00EB28FF">
        <w:rPr>
          <w:rFonts w:hint="eastAsia"/>
        </w:rPr>
        <w:t>个</w:t>
      </w:r>
      <w:r w:rsidR="00EB28FF">
        <w:rPr>
          <w:rFonts w:hint="eastAsia"/>
        </w:rPr>
        <w:t>S</w:t>
      </w:r>
      <w:r w:rsidR="00EB28FF">
        <w:rPr>
          <w:rFonts w:hint="eastAsia"/>
        </w:rPr>
        <w:t>进行合并得到</w:t>
      </w:r>
      <w:r w:rsidR="00EB28FF">
        <w:rPr>
          <w:rFonts w:hint="eastAsia"/>
        </w:rPr>
        <w:t>1</w:t>
      </w:r>
      <w:r w:rsidR="00EB28FF">
        <w:t>6</w:t>
      </w:r>
      <w:r w:rsidR="00EB28FF">
        <w:rPr>
          <w:rFonts w:hint="eastAsia"/>
        </w:rPr>
        <w:t>位的</w:t>
      </w:r>
      <w:r w:rsidR="00EB28FF">
        <w:rPr>
          <w:rFonts w:hint="eastAsia"/>
        </w:rPr>
        <w:t>S</w:t>
      </w:r>
      <w:r w:rsidR="007B7E57">
        <w:rPr>
          <w:rFonts w:hint="eastAsia"/>
        </w:rPr>
        <w:t>。其结构如</w:t>
      </w:r>
      <w:r w:rsidR="000B26D7">
        <w:fldChar w:fldCharType="begin"/>
      </w:r>
      <w:r w:rsidR="000B26D7">
        <w:instrText xml:space="preserve"> </w:instrText>
      </w:r>
      <w:r w:rsidR="000B26D7">
        <w:rPr>
          <w:rFonts w:hint="eastAsia"/>
        </w:rPr>
        <w:instrText>REF _Ref503346791 \h</w:instrText>
      </w:r>
      <w:r w:rsidR="000B26D7">
        <w:instrText xml:space="preserve"> </w:instrText>
      </w:r>
      <w:r w:rsidR="000B26D7">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10</w:t>
      </w:r>
      <w:r w:rsidR="000B26D7">
        <w:fldChar w:fldCharType="end"/>
      </w:r>
      <w:r w:rsidR="007B7E57">
        <w:rPr>
          <w:rFonts w:hint="eastAsia"/>
        </w:rPr>
        <w:t>所示</w:t>
      </w:r>
      <w:r w:rsidR="000B26D7">
        <w:rPr>
          <w:rFonts w:hint="eastAsia"/>
        </w:rPr>
        <w:t>，</w:t>
      </w:r>
      <w:r w:rsidR="000B26D7">
        <w:t>32</w:t>
      </w:r>
      <w:r w:rsidR="000B26D7">
        <w:rPr>
          <w:rFonts w:hint="eastAsia"/>
        </w:rPr>
        <w:t>位快速加法器</w:t>
      </w:r>
      <w:r w:rsidR="000B26D7">
        <w:rPr>
          <w:rFonts w:hint="eastAsia"/>
        </w:rPr>
        <w:lastRenderedPageBreak/>
        <w:t>则不使用先行进位电路，而是直接使用</w:t>
      </w:r>
      <w:r w:rsidR="000B26D7">
        <w:rPr>
          <w:rFonts w:hint="eastAsia"/>
        </w:rPr>
        <w:t>2</w:t>
      </w:r>
      <w:r w:rsidR="000B26D7">
        <w:rPr>
          <w:rFonts w:hint="eastAsia"/>
        </w:rPr>
        <w:t>个</w:t>
      </w:r>
      <w:r w:rsidR="000B26D7">
        <w:rPr>
          <w:rFonts w:hint="eastAsia"/>
        </w:rPr>
        <w:t>1</w:t>
      </w:r>
      <w:r w:rsidR="000B26D7">
        <w:t>6</w:t>
      </w:r>
      <w:r w:rsidR="000B26D7">
        <w:rPr>
          <w:rFonts w:hint="eastAsia"/>
        </w:rPr>
        <w:t>位加法器串联，将</w:t>
      </w:r>
      <w:r w:rsidR="000B26D7">
        <w:rPr>
          <w:rFonts w:hint="eastAsia"/>
        </w:rPr>
        <w:t>X</w:t>
      </w:r>
      <w:r w:rsidR="000B26D7">
        <w:rPr>
          <w:rFonts w:hint="eastAsia"/>
        </w:rPr>
        <w:t>和</w:t>
      </w:r>
      <w:r w:rsidR="000B26D7">
        <w:rPr>
          <w:rFonts w:hint="eastAsia"/>
        </w:rPr>
        <w:t>Y</w:t>
      </w:r>
      <w:r w:rsidR="000B26D7">
        <w:rPr>
          <w:rFonts w:hint="eastAsia"/>
        </w:rPr>
        <w:t>按照</w:t>
      </w:r>
      <w:r w:rsidR="000B26D7">
        <w:rPr>
          <w:rFonts w:hint="eastAsia"/>
        </w:rPr>
        <w:t>1</w:t>
      </w:r>
      <w:r w:rsidR="000B26D7">
        <w:t>6</w:t>
      </w:r>
      <w:r w:rsidR="000B26D7">
        <w:rPr>
          <w:rFonts w:hint="eastAsia"/>
        </w:rPr>
        <w:t>位</w:t>
      </w:r>
      <w:r w:rsidR="000B26D7">
        <w:rPr>
          <w:rFonts w:hint="eastAsia"/>
          <w:noProof/>
        </w:rPr>
        <mc:AlternateContent>
          <mc:Choice Requires="wpg">
            <w:drawing>
              <wp:anchor distT="0" distB="0" distL="114300" distR="114300" simplePos="0" relativeHeight="251658240" behindDoc="0" locked="0" layoutInCell="1" allowOverlap="1" wp14:anchorId="75465951" wp14:editId="58858E79">
                <wp:simplePos x="0" y="0"/>
                <wp:positionH relativeFrom="column">
                  <wp:posOffset>1195070</wp:posOffset>
                </wp:positionH>
                <wp:positionV relativeFrom="paragraph">
                  <wp:posOffset>869738</wp:posOffset>
                </wp:positionV>
                <wp:extent cx="3215640" cy="2336800"/>
                <wp:effectExtent l="0" t="0" r="3810" b="6350"/>
                <wp:wrapTopAndBottom/>
                <wp:docPr id="33" name="Group 33"/>
                <wp:cNvGraphicFramePr/>
                <a:graphic xmlns:a="http://schemas.openxmlformats.org/drawingml/2006/main">
                  <a:graphicData uri="http://schemas.microsoft.com/office/word/2010/wordprocessingGroup">
                    <wpg:wgp>
                      <wpg:cNvGrpSpPr/>
                      <wpg:grpSpPr>
                        <a:xfrm>
                          <a:off x="0" y="0"/>
                          <a:ext cx="3215640" cy="2336800"/>
                          <a:chOff x="0" y="0"/>
                          <a:chExt cx="3215640" cy="2336800"/>
                        </a:xfrm>
                      </wpg:grpSpPr>
                      <pic:pic xmlns:pic="http://schemas.openxmlformats.org/drawingml/2006/picture">
                        <pic:nvPicPr>
                          <pic:cNvPr id="31" name="Picture 31" descr="Screen Clipp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5640" cy="1996440"/>
                          </a:xfrm>
                          <a:prstGeom prst="rect">
                            <a:avLst/>
                          </a:prstGeom>
                        </pic:spPr>
                      </pic:pic>
                      <wps:wsp>
                        <wps:cNvPr id="32" name="Text Box 32"/>
                        <wps:cNvSpPr txBox="1"/>
                        <wps:spPr>
                          <a:xfrm>
                            <a:off x="0" y="2048510"/>
                            <a:ext cx="3215640" cy="288290"/>
                          </a:xfrm>
                          <a:prstGeom prst="rect">
                            <a:avLst/>
                          </a:prstGeom>
                          <a:solidFill>
                            <a:prstClr val="white"/>
                          </a:solidFill>
                          <a:ln>
                            <a:noFill/>
                          </a:ln>
                        </wps:spPr>
                        <wps:txbx>
                          <w:txbxContent>
                            <w:p w14:paraId="6196FD7F" w14:textId="1AF4EFB0" w:rsidR="00665CEF" w:rsidRPr="00390457" w:rsidRDefault="00665CEF" w:rsidP="000B26D7">
                              <w:pPr>
                                <w:pStyle w:val="Caption"/>
                                <w:spacing w:before="91" w:after="91"/>
                                <w:rPr>
                                  <w:rFonts w:ascii="Times New Roman" w:eastAsia="宋体" w:hAnsi="Times New Roman" w:cs="Times New Roman"/>
                                  <w:noProof/>
                                  <w:sz w:val="24"/>
                                </w:rPr>
                              </w:pPr>
                              <w:bookmarkStart w:id="37" w:name="_Ref5033469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11</w:t>
                              </w:r>
                              <w:r>
                                <w:fldChar w:fldCharType="end"/>
                              </w:r>
                              <w:bookmarkEnd w:id="37"/>
                              <w:r>
                                <w:t xml:space="preserve"> 32</w:t>
                              </w:r>
                              <w:r>
                                <w:rPr>
                                  <w:rFonts w:hint="eastAsia"/>
                                </w:rPr>
                                <w:t>位加法器结构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65951" id="Group 33" o:spid="_x0000_s1040" style="position:absolute;left:0;text-align:left;margin-left:94.1pt;margin-top:68.5pt;width:253.2pt;height:184pt;z-index:251658240" coordsize="32156,2336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">
                <v:shape id="Picture 31" o:spid="_x0000_s1041" type="#_x0000_t75" alt="Screen Clipping" style="position:absolute;width:32156;height:1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">
                  <v:imagedata r:id="rId33" o:title="Screen Clipping"/>
                </v:shape>
                <v:shape id="Text Box 32" o:spid="_x0000_s1042" type="#_x0000_t202" style="position:absolute;top:20485;width:3215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6196FD7F" w14:textId="1AF4EFB0" w:rsidR="00665CEF" w:rsidRPr="00390457" w:rsidRDefault="00665CEF" w:rsidP="000B26D7">
                        <w:pPr>
                          <w:pStyle w:val="Caption"/>
                          <w:spacing w:before="91" w:after="91"/>
                          <w:rPr>
                            <w:rFonts w:ascii="Times New Roman" w:eastAsia="宋体" w:hAnsi="Times New Roman" w:cs="Times New Roman"/>
                            <w:noProof/>
                            <w:sz w:val="24"/>
                          </w:rPr>
                        </w:pPr>
                        <w:bookmarkStart w:id="38" w:name="_Ref5033469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11</w:t>
                        </w:r>
                        <w:r>
                          <w:fldChar w:fldCharType="end"/>
                        </w:r>
                        <w:bookmarkEnd w:id="38"/>
                        <w:r>
                          <w:t xml:space="preserve"> 32</w:t>
                        </w:r>
                        <w:r>
                          <w:rPr>
                            <w:rFonts w:hint="eastAsia"/>
                          </w:rPr>
                          <w:t>位加法器结构</w:t>
                        </w:r>
                      </w:p>
                    </w:txbxContent>
                  </v:textbox>
                </v:shape>
                <w10:wrap type="topAndBottom"/>
              </v:group>
            </w:pict>
          </mc:Fallback>
        </mc:AlternateContent>
      </w:r>
      <w:r w:rsidR="000B26D7">
        <w:rPr>
          <w:rFonts w:hint="eastAsia"/>
        </w:rPr>
        <w:t>一段分为</w:t>
      </w:r>
      <w:r w:rsidR="000B26D7">
        <w:t>2</w:t>
      </w:r>
      <w:r w:rsidR="000B26D7">
        <w:rPr>
          <w:rFonts w:hint="eastAsia"/>
        </w:rPr>
        <w:t>段后分别输入两个</w:t>
      </w:r>
      <w:r w:rsidR="000B26D7">
        <w:t>16</w:t>
      </w:r>
      <w:r w:rsidR="000B26D7">
        <w:rPr>
          <w:rFonts w:hint="eastAsia"/>
        </w:rPr>
        <w:t>位加法器，载将输出合并得到</w:t>
      </w:r>
      <w:r w:rsidR="000B26D7">
        <w:rPr>
          <w:rFonts w:hint="eastAsia"/>
        </w:rPr>
        <w:t>S</w:t>
      </w:r>
      <w:r w:rsidR="000B26D7">
        <w:rPr>
          <w:rFonts w:hint="eastAsia"/>
        </w:rPr>
        <w:t>，其结构如</w:t>
      </w:r>
      <w:r w:rsidR="000B26D7">
        <w:fldChar w:fldCharType="begin"/>
      </w:r>
      <w:r w:rsidR="000B26D7">
        <w:instrText xml:space="preserve"> </w:instrText>
      </w:r>
      <w:r w:rsidR="000B26D7">
        <w:rPr>
          <w:rFonts w:hint="eastAsia"/>
        </w:rPr>
        <w:instrText>REF _Ref503346911 \h</w:instrText>
      </w:r>
      <w:r w:rsidR="000B26D7">
        <w:instrText xml:space="preserve"> </w:instrText>
      </w:r>
      <w:r w:rsidR="000B26D7">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11</w:t>
      </w:r>
      <w:r w:rsidR="000B26D7">
        <w:fldChar w:fldCharType="end"/>
      </w:r>
      <w:r w:rsidR="000B26D7">
        <w:rPr>
          <w:rFonts w:hint="eastAsia"/>
        </w:rPr>
        <w:t>所示。</w:t>
      </w:r>
    </w:p>
    <w:p w14:paraId="2AB96870" w14:textId="2C614608" w:rsidR="000B26D7" w:rsidRDefault="00152226" w:rsidP="00152226">
      <w:pPr>
        <w:pStyle w:val="Heading3"/>
        <w:spacing w:before="229" w:after="229"/>
      </w:pPr>
      <w:r>
        <w:t>32</w:t>
      </w:r>
      <w:r>
        <w:rPr>
          <w:rFonts w:hint="eastAsia"/>
        </w:rPr>
        <w:t>位</w:t>
      </w:r>
      <w:r>
        <w:rPr>
          <w:rFonts w:hint="eastAsia"/>
        </w:rPr>
        <w:t>M</w:t>
      </w:r>
      <w:r>
        <w:t>IPS</w:t>
      </w:r>
      <w:r>
        <w:rPr>
          <w:rFonts w:hint="eastAsia"/>
        </w:rPr>
        <w:t>运算器方案设计</w:t>
      </w:r>
    </w:p>
    <w:p w14:paraId="4103CF9B" w14:textId="4DCDA906" w:rsidR="000D55C2" w:rsidRDefault="00E6760A" w:rsidP="000D55C2">
      <w:pPr>
        <w:pStyle w:val="NormalIndent"/>
        <w:ind w:firstLine="480"/>
      </w:pPr>
      <w:r>
        <w:rPr>
          <w:noProof/>
        </w:rPr>
        <mc:AlternateContent>
          <mc:Choice Requires="wpg">
            <w:drawing>
              <wp:anchor distT="0" distB="0" distL="114300" distR="114300" simplePos="0" relativeHeight="251662336" behindDoc="0" locked="0" layoutInCell="1" allowOverlap="1" wp14:anchorId="00235142" wp14:editId="16B7947F">
                <wp:simplePos x="0" y="0"/>
                <wp:positionH relativeFrom="column">
                  <wp:posOffset>33655</wp:posOffset>
                </wp:positionH>
                <wp:positionV relativeFrom="paragraph">
                  <wp:posOffset>1174115</wp:posOffset>
                </wp:positionV>
                <wp:extent cx="5552651" cy="354647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552651" cy="3546475"/>
                          <a:chOff x="0" y="0"/>
                          <a:chExt cx="5552651" cy="3546475"/>
                        </a:xfrm>
                      </wpg:grpSpPr>
                      <pic:pic xmlns:pic="http://schemas.openxmlformats.org/drawingml/2006/picture">
                        <pic:nvPicPr>
                          <pic:cNvPr id="36" name="Picture 36" descr="Screen Clippi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16200000">
                            <a:off x="1174115" y="-1174115"/>
                            <a:ext cx="3202940" cy="5551170"/>
                          </a:xfrm>
                          <a:prstGeom prst="rect">
                            <a:avLst/>
                          </a:prstGeom>
                        </pic:spPr>
                      </pic:pic>
                      <wps:wsp>
                        <wps:cNvPr id="37" name="Text Box 37"/>
                        <wps:cNvSpPr txBox="1"/>
                        <wps:spPr>
                          <a:xfrm>
                            <a:off x="1481" y="3258185"/>
                            <a:ext cx="5551170" cy="288290"/>
                          </a:xfrm>
                          <a:prstGeom prst="rect">
                            <a:avLst/>
                          </a:prstGeom>
                          <a:solidFill>
                            <a:prstClr val="white"/>
                          </a:solidFill>
                          <a:ln>
                            <a:noFill/>
                          </a:ln>
                        </wps:spPr>
                        <wps:txbx>
                          <w:txbxContent>
                            <w:p w14:paraId="5EDEB6C2" w14:textId="5538EBFE" w:rsidR="00665CEF" w:rsidRPr="004019F8" w:rsidRDefault="00665CEF" w:rsidP="00E6760A">
                              <w:pPr>
                                <w:pStyle w:val="Caption"/>
                                <w:spacing w:before="91" w:after="91"/>
                                <w:rPr>
                                  <w:rFonts w:ascii="Arial" w:hAnsi="Arial" w:cs="Times New Roman"/>
                                  <w:bCs/>
                                  <w:noProof/>
                                  <w:szCs w:val="32"/>
                                </w:rPr>
                              </w:pPr>
                              <w:bookmarkStart w:id="39" w:name="_Ref50334741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12</w:t>
                              </w:r>
                              <w:r>
                                <w:fldChar w:fldCharType="end"/>
                              </w:r>
                              <w:bookmarkEnd w:id="39"/>
                              <w:r>
                                <w:t xml:space="preserve"> </w:t>
                              </w:r>
                              <w:r>
                                <w:rPr>
                                  <w:rFonts w:hint="eastAsia"/>
                                </w:rPr>
                                <w:t>ALU结构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235142" id="Group 38" o:spid="_x0000_s1043" style="position:absolute;left:0;text-align:left;margin-left:2.65pt;margin-top:92.45pt;width:437.2pt;height:279.25pt;z-index:251662336" coordsize="55526,3546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">
                <v:shape id="Picture 36" o:spid="_x0000_s1044" type="#_x0000_t75" alt="Screen Clipping" style="position:absolute;left:11741;top:-11741;width:32029;height:5551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">
                  <v:imagedata r:id="rId35" o:title="Screen Clipping"/>
                </v:shape>
                <v:shape id="Text Box 37" o:spid="_x0000_s1045" type="#_x0000_t202" style="position:absolute;left:14;top:32581;width:5551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5EDEB6C2" w14:textId="5538EBFE" w:rsidR="00665CEF" w:rsidRPr="004019F8" w:rsidRDefault="00665CEF" w:rsidP="00E6760A">
                        <w:pPr>
                          <w:pStyle w:val="Caption"/>
                          <w:spacing w:before="91" w:after="91"/>
                          <w:rPr>
                            <w:rFonts w:ascii="Arial" w:hAnsi="Arial" w:cs="Times New Roman"/>
                            <w:bCs/>
                            <w:noProof/>
                            <w:szCs w:val="32"/>
                          </w:rPr>
                        </w:pPr>
                        <w:bookmarkStart w:id="40" w:name="_Ref50334741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12</w:t>
                        </w:r>
                        <w:r>
                          <w:fldChar w:fldCharType="end"/>
                        </w:r>
                        <w:bookmarkEnd w:id="40"/>
                        <w:r>
                          <w:t xml:space="preserve"> </w:t>
                        </w:r>
                        <w:r>
                          <w:rPr>
                            <w:rFonts w:hint="eastAsia"/>
                          </w:rPr>
                          <w:t>ALU结构</w:t>
                        </w:r>
                      </w:p>
                    </w:txbxContent>
                  </v:textbox>
                </v:shape>
                <w10:wrap type="topAndBottom"/>
              </v:group>
            </w:pict>
          </mc:Fallback>
        </mc:AlternateContent>
      </w:r>
      <w:r w:rsidR="000D55C2">
        <w:t>32</w:t>
      </w:r>
      <w:r w:rsidR="000D55C2">
        <w:rPr>
          <w:rFonts w:hint="eastAsia"/>
        </w:rPr>
        <w:t>位</w:t>
      </w:r>
      <w:r w:rsidR="000D55C2">
        <w:rPr>
          <w:rFonts w:hint="eastAsia"/>
        </w:rPr>
        <w:t>MIPS</w:t>
      </w:r>
      <w:r w:rsidR="000D55C2">
        <w:rPr>
          <w:rFonts w:hint="eastAsia"/>
        </w:rPr>
        <w:t>运算器</w:t>
      </w:r>
      <w:r w:rsidR="000D55C2">
        <w:t>(ALU)</w:t>
      </w:r>
      <w:r w:rsidR="000D55C2">
        <w:rPr>
          <w:rFonts w:hint="eastAsia"/>
        </w:rPr>
        <w:t>需要实现的功能较多，但均由</w:t>
      </w:r>
      <w:r w:rsidR="000D55C2">
        <w:rPr>
          <w:rFonts w:hint="eastAsia"/>
        </w:rPr>
        <w:t>ALUOP</w:t>
      </w:r>
      <w:r w:rsidR="000D55C2">
        <w:rPr>
          <w:rFonts w:hint="eastAsia"/>
        </w:rPr>
        <w:t>进行控制，</w:t>
      </w:r>
      <w:r>
        <w:rPr>
          <w:rFonts w:hint="eastAsia"/>
        </w:rPr>
        <w:t>因此将各个功能实现后使用</w:t>
      </w:r>
      <w:r>
        <w:rPr>
          <w:rFonts w:hint="eastAsia"/>
        </w:rPr>
        <w:t>ALUOP</w:t>
      </w:r>
      <w:r>
        <w:rPr>
          <w:rFonts w:hint="eastAsia"/>
        </w:rPr>
        <w:t>控制多路选择器进行过选择来控制输出哪一个功能的结果即可。其结构如图</w:t>
      </w:r>
      <w:r>
        <w:fldChar w:fldCharType="begin"/>
      </w:r>
      <w:r>
        <w:instrText xml:space="preserve"> </w:instrText>
      </w:r>
      <w:r>
        <w:rPr>
          <w:rFonts w:hint="eastAsia"/>
        </w:rPr>
        <w:instrText>REF _Ref503347419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12</w:t>
      </w:r>
      <w:r>
        <w:fldChar w:fldCharType="end"/>
      </w:r>
      <w:r>
        <w:rPr>
          <w:rFonts w:hint="eastAsia"/>
        </w:rPr>
        <w:t>所示。其中，除了加法与减法使用</w:t>
      </w:r>
      <w:r>
        <w:t>32</w:t>
      </w:r>
      <w:r>
        <w:rPr>
          <w:rFonts w:hint="eastAsia"/>
        </w:rPr>
        <w:t>位快速加法器实现之外，其余功能均使用</w:t>
      </w:r>
      <w:r>
        <w:rPr>
          <w:rFonts w:hint="eastAsia"/>
        </w:rPr>
        <w:t>logisim</w:t>
      </w:r>
      <w:r>
        <w:rPr>
          <w:rFonts w:hint="eastAsia"/>
        </w:rPr>
        <w:t>内置电路实现</w:t>
      </w:r>
      <w:r w:rsidR="005C4CC5">
        <w:rPr>
          <w:rFonts w:hint="eastAsia"/>
        </w:rPr>
        <w:t>。图中的</w:t>
      </w:r>
      <w:r w:rsidR="005C4CC5">
        <w:rPr>
          <w:rFonts w:hint="eastAsia"/>
        </w:rPr>
        <w:t>4</w:t>
      </w:r>
      <w:r w:rsidR="005C4CC5">
        <w:rPr>
          <w:rFonts w:hint="eastAsia"/>
        </w:rPr>
        <w:t>个多路选择器从左到右依</w:t>
      </w:r>
      <w:r w:rsidR="005C4CC5">
        <w:rPr>
          <w:rFonts w:hint="eastAsia"/>
        </w:rPr>
        <w:lastRenderedPageBreak/>
        <w:t>次控制</w:t>
      </w:r>
      <w:r w:rsidR="005C4CC5">
        <w:t>Result</w:t>
      </w:r>
      <w:r w:rsidR="005C4CC5">
        <w:rPr>
          <w:rFonts w:hint="eastAsia"/>
        </w:rPr>
        <w:t>、</w:t>
      </w:r>
      <w:r w:rsidR="005C4CC5">
        <w:rPr>
          <w:rFonts w:hint="eastAsia"/>
        </w:rPr>
        <w:t>Result</w:t>
      </w:r>
      <w:r w:rsidR="005C4CC5">
        <w:t>2</w:t>
      </w:r>
      <w:r w:rsidR="005C4CC5">
        <w:rPr>
          <w:rFonts w:hint="eastAsia"/>
        </w:rPr>
        <w:t>、</w:t>
      </w:r>
      <w:r w:rsidR="005C4CC5">
        <w:rPr>
          <w:rFonts w:hint="eastAsia"/>
        </w:rPr>
        <w:t>UOF</w:t>
      </w:r>
      <w:r w:rsidR="005C4CC5">
        <w:rPr>
          <w:rFonts w:hint="eastAsia"/>
        </w:rPr>
        <w:t>和</w:t>
      </w:r>
      <w:r w:rsidR="005C4CC5">
        <w:rPr>
          <w:rFonts w:hint="eastAsia"/>
        </w:rPr>
        <w:t>OF</w:t>
      </w:r>
      <w:r w:rsidR="005C4CC5">
        <w:rPr>
          <w:rFonts w:hint="eastAsia"/>
        </w:rPr>
        <w:t>的输出。</w:t>
      </w:r>
      <w:r w:rsidR="005C4CC5">
        <w:rPr>
          <w:rFonts w:hint="eastAsia"/>
        </w:rPr>
        <w:t>Result</w:t>
      </w:r>
      <w:r w:rsidR="005C4CC5">
        <w:t>2</w:t>
      </w:r>
      <w:r w:rsidR="005C4CC5">
        <w:rPr>
          <w:rFonts w:hint="eastAsia"/>
        </w:rPr>
        <w:t>用于乘法的高位以及除法的余数输出，</w:t>
      </w:r>
      <w:r w:rsidR="000232FC">
        <w:rPr>
          <w:rFonts w:hint="eastAsia"/>
        </w:rPr>
        <w:t>因此除了连接乘法与除法模块之外，其余输入均接地。</w:t>
      </w:r>
      <w:r w:rsidR="000232FC">
        <w:rPr>
          <w:rFonts w:hint="eastAsia"/>
        </w:rPr>
        <w:t>UOF</w:t>
      </w:r>
      <w:r w:rsidR="000232FC">
        <w:rPr>
          <w:rFonts w:hint="eastAsia"/>
        </w:rPr>
        <w:t>和</w:t>
      </w:r>
      <w:r w:rsidR="000232FC">
        <w:rPr>
          <w:rFonts w:hint="eastAsia"/>
        </w:rPr>
        <w:t>OF</w:t>
      </w:r>
      <w:r w:rsidR="000232FC">
        <w:rPr>
          <w:rFonts w:hint="eastAsia"/>
        </w:rPr>
        <w:t>同理，除了连接进行加法运算和减法运算的模块之外，其余的输入均接地。与</w:t>
      </w:r>
      <w:r w:rsidR="000232FC">
        <w:rPr>
          <w:rFonts w:hint="eastAsia"/>
        </w:rPr>
        <w:t>OF</w:t>
      </w:r>
      <w:r w:rsidR="000232FC">
        <w:rPr>
          <w:rFonts w:hint="eastAsia"/>
        </w:rPr>
        <w:t>不同的是，</w:t>
      </w:r>
      <w:r w:rsidR="000232FC">
        <w:rPr>
          <w:rFonts w:hint="eastAsia"/>
        </w:rPr>
        <w:t>UOF</w:t>
      </w:r>
      <w:r w:rsidR="000232FC">
        <w:rPr>
          <w:rFonts w:hint="eastAsia"/>
        </w:rPr>
        <w:t>不能够直接使用加法器的进位输出判断是否溢出，而需要额外的判断机制</w:t>
      </w:r>
      <w:r w:rsidR="002E64C2">
        <w:rPr>
          <w:rFonts w:hint="eastAsia"/>
        </w:rPr>
        <w:t>，即加法的输出小于加数，减法的输出小于被减数即为溢出</w:t>
      </w:r>
      <w:r w:rsidR="000232FC">
        <w:rPr>
          <w:rFonts w:hint="eastAsia"/>
        </w:rPr>
        <w:t>。</w:t>
      </w:r>
      <w:r w:rsidR="00E948A3">
        <w:rPr>
          <w:rFonts w:hint="eastAsia"/>
        </w:rPr>
        <w:t>由于</w:t>
      </w:r>
      <w:r w:rsidR="00E948A3">
        <w:rPr>
          <w:rFonts w:hint="eastAsia"/>
        </w:rPr>
        <w:t>Equal</w:t>
      </w:r>
      <w:r w:rsidR="00E948A3">
        <w:rPr>
          <w:rFonts w:hint="eastAsia"/>
        </w:rPr>
        <w:t>输出对于任意的输入均有效，因此不需要使用多路选择器进行选择</w:t>
      </w:r>
      <w:r w:rsidR="00BD0E1C">
        <w:rPr>
          <w:rFonts w:hint="eastAsia"/>
        </w:rPr>
        <w:t>。减法的实现同样使用加法器完成，直接使用将被加数转换为反码并将借位位设置为</w:t>
      </w:r>
      <w:r w:rsidR="00BD0E1C">
        <w:rPr>
          <w:rFonts w:hint="eastAsia"/>
        </w:rPr>
        <w:t>1</w:t>
      </w:r>
      <w:r w:rsidR="00BD0E1C">
        <w:rPr>
          <w:rFonts w:hint="eastAsia"/>
        </w:rPr>
        <w:t>（等效为加补码）的方式即可完成。</w:t>
      </w:r>
    </w:p>
    <w:p w14:paraId="38449FB9" w14:textId="0241E2E2" w:rsidR="00E6760A" w:rsidRDefault="00080E32" w:rsidP="00080E32">
      <w:pPr>
        <w:pStyle w:val="Heading3"/>
        <w:spacing w:before="229" w:after="229"/>
      </w:pPr>
      <w:r>
        <w:rPr>
          <w:rFonts w:hint="eastAsia"/>
        </w:rPr>
        <w:t>补码</w:t>
      </w:r>
      <w:r w:rsidR="007D2B33">
        <w:rPr>
          <w:rFonts w:hint="eastAsia"/>
        </w:rPr>
        <w:t>一位</w:t>
      </w:r>
      <w:r>
        <w:rPr>
          <w:rFonts w:hint="eastAsia"/>
        </w:rPr>
        <w:t>乘法器方案设计</w:t>
      </w:r>
    </w:p>
    <w:p w14:paraId="78CEA0AB" w14:textId="7AB75848" w:rsidR="007D2B33" w:rsidRPr="001659B9" w:rsidRDefault="00122778" w:rsidP="007D2B33">
      <w:pPr>
        <w:pStyle w:val="contenttext"/>
        <w:rPr>
          <w:i/>
        </w:rPr>
      </w:pPr>
      <w:r>
        <w:rPr>
          <w:rFonts w:hint="eastAsia"/>
        </w:rPr>
        <w:t>补码</w:t>
      </w:r>
      <w:r w:rsidR="007D2B33">
        <w:rPr>
          <w:rFonts w:hint="eastAsia"/>
        </w:rPr>
        <w:t>一位乘法依赖于公式</w:t>
      </w:r>
      <w:r w:rsidR="0007296F">
        <w:rPr>
          <w:rFonts w:hint="eastAsia"/>
        </w:rPr>
        <w:t>：</w:t>
      </w:r>
      <w:r w:rsidR="007D2B33">
        <w:br/>
      </w: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ctrlPr>
                <w:rPr>
                  <w:rFonts w:ascii="Cambria Math" w:hAnsi="Cambria Math" w:hint="eastAsia"/>
                </w:rPr>
              </m:ctrlPr>
            </m:e>
            <m:sub>
              <m:r>
                <m:rPr>
                  <m:sty m:val="p"/>
                </m:rPr>
                <w:rPr>
                  <w:rFonts w:ascii="Cambria Math" w:hAnsi="Cambria Math" w:hint="eastAsia"/>
                </w:rPr>
                <m:t>补</m:t>
              </m:r>
            </m:sub>
          </m:sSub>
          <m:r>
            <m:rPr>
              <m:aln/>
            </m:rPr>
            <w:rPr>
              <w:rFonts w:ascii="Cambria Math" w:hAnsi="Cambria Math" w:hint="eastAsia"/>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r>
            <w:rPr>
              <w:rFonts w:ascii="Cambria Math" w:hAnsi="Cambria Math"/>
            </w:rPr>
            <m:t>×</m:t>
          </m:r>
          <m:r>
            <m:rPr>
              <m:sty m:val="p"/>
            </m:rPr>
            <w:rPr>
              <w:rFonts w:ascii="Cambria Math" w:hAnsi="Cambria Math"/>
            </w:rPr>
            <m:t>0</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hint="eastAsia"/>
                </w:rPr>
                <m:t>1</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e>
          </m:d>
          <m:r>
            <m:rPr>
              <m:sty m:val="p"/>
            </m:rPr>
            <w:rPr>
              <w:rFonts w:ascii="Cambria Math" w:hAnsi="Cambria Math"/>
            </w:rPr>
            <w:br/>
          </m:r>
        </m:oMath>
        <m:oMath>
          <m:r>
            <m:rPr>
              <m:aln/>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r>
            <w:rPr>
              <w:rFonts w:ascii="Cambria Math" w:hAnsi="Cambria Math"/>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e>
              </m:d>
            </m:e>
          </m:d>
          <m:r>
            <m:rPr>
              <m:sty m:val="p"/>
            </m:rPr>
            <w:rPr>
              <w:rFonts w:ascii="Cambria Math" w:hAnsi="Cambria Math"/>
            </w:rPr>
            <w:br/>
          </m:r>
        </m:oMath>
        <m:oMath>
          <m:r>
            <m:rPr>
              <m:aln/>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n</m:t>
                  </m:r>
                </m:sub>
              </m:sSub>
            </m:e>
          </m:d>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m:oMathPara>
    </w:p>
    <w:p w14:paraId="6C48FD0C" w14:textId="2F1D3260" w:rsidR="007D2B33" w:rsidRPr="00E71E22" w:rsidRDefault="009A6F4F" w:rsidP="007D2B33">
      <w:pPr>
        <w:pStyle w:val="contenttext"/>
      </w:pPr>
      <w:r>
        <w:rPr>
          <w:rFonts w:hint="eastAsia"/>
          <w:noProof/>
        </w:rPr>
        <mc:AlternateContent>
          <mc:Choice Requires="wpg">
            <w:drawing>
              <wp:anchor distT="0" distB="0" distL="114300" distR="114300" simplePos="0" relativeHeight="251666432" behindDoc="0" locked="0" layoutInCell="1" allowOverlap="1" wp14:anchorId="4F2C5459" wp14:editId="1BC88C21">
                <wp:simplePos x="0" y="0"/>
                <wp:positionH relativeFrom="column">
                  <wp:posOffset>196215</wp:posOffset>
                </wp:positionH>
                <wp:positionV relativeFrom="paragraph">
                  <wp:posOffset>896620</wp:posOffset>
                </wp:positionV>
                <wp:extent cx="5222875" cy="356489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5222875" cy="3564890"/>
                          <a:chOff x="0" y="0"/>
                          <a:chExt cx="5222875" cy="3564890"/>
                        </a:xfrm>
                      </wpg:grpSpPr>
                      <pic:pic xmlns:pic="http://schemas.openxmlformats.org/drawingml/2006/picture">
                        <pic:nvPicPr>
                          <pic:cNvPr id="26" name="Picture 26" descr="Screen Clippi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22875" cy="3242310"/>
                          </a:xfrm>
                          <a:prstGeom prst="rect">
                            <a:avLst/>
                          </a:prstGeom>
                        </pic:spPr>
                      </pic:pic>
                      <wps:wsp>
                        <wps:cNvPr id="39" name="Text Box 39"/>
                        <wps:cNvSpPr txBox="1"/>
                        <wps:spPr>
                          <a:xfrm>
                            <a:off x="152400" y="3276600"/>
                            <a:ext cx="4918710" cy="288290"/>
                          </a:xfrm>
                          <a:prstGeom prst="rect">
                            <a:avLst/>
                          </a:prstGeom>
                          <a:solidFill>
                            <a:prstClr val="white"/>
                          </a:solidFill>
                          <a:ln>
                            <a:noFill/>
                          </a:ln>
                        </wps:spPr>
                        <wps:txbx>
                          <w:txbxContent>
                            <w:p w14:paraId="3A55B718" w14:textId="6A576698" w:rsidR="00665CEF" w:rsidRPr="00653496" w:rsidRDefault="00665CEF" w:rsidP="009A6F4F">
                              <w:pPr>
                                <w:pStyle w:val="Caption"/>
                                <w:spacing w:before="91" w:after="91"/>
                                <w:rPr>
                                  <w:rFonts w:ascii="Times New Roman" w:eastAsia="宋体" w:hAnsi="Times New Roman" w:cs="Times New Roman"/>
                                  <w:noProof/>
                                  <w:sz w:val="24"/>
                                </w:rPr>
                              </w:pPr>
                              <w:bookmarkStart w:id="41" w:name="_Ref50355339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13</w:t>
                              </w:r>
                              <w:r>
                                <w:fldChar w:fldCharType="end"/>
                              </w:r>
                              <w:bookmarkEnd w:id="41"/>
                              <w:r>
                                <w:t xml:space="preserve"> </w:t>
                              </w:r>
                              <w:r>
                                <w:rPr>
                                  <w:rFonts w:hint="eastAsia"/>
                                </w:rPr>
                                <w:t>一位补码乘法电路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2C5459" id="Group 40" o:spid="_x0000_s1046" style="position:absolute;left:0;text-align:left;margin-left:15.45pt;margin-top:70.6pt;width:411.25pt;height:280.7pt;z-index:251666432" coordsize="52228,356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">
                <v:shape id="Picture 26" o:spid="_x0000_s1047" type="#_x0000_t75" alt="Screen Clipping" style="position:absolute;width:52228;height:3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">
                  <v:imagedata r:id="rId37" o:title="Screen Clipping"/>
                </v:shape>
                <v:shape id="Text Box 39" o:spid="_x0000_s1048" type="#_x0000_t202" style="position:absolute;left:1524;top:32766;width:49187;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A55B718" w14:textId="6A576698" w:rsidR="00665CEF" w:rsidRPr="00653496" w:rsidRDefault="00665CEF" w:rsidP="009A6F4F">
                        <w:pPr>
                          <w:pStyle w:val="Caption"/>
                          <w:spacing w:before="91" w:after="91"/>
                          <w:rPr>
                            <w:rFonts w:ascii="Times New Roman" w:eastAsia="宋体" w:hAnsi="Times New Roman" w:cs="Times New Roman"/>
                            <w:noProof/>
                            <w:sz w:val="24"/>
                          </w:rPr>
                        </w:pPr>
                        <w:bookmarkStart w:id="42" w:name="_Ref50355339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13</w:t>
                        </w:r>
                        <w:r>
                          <w:fldChar w:fldCharType="end"/>
                        </w:r>
                        <w:bookmarkEnd w:id="42"/>
                        <w:r>
                          <w:t xml:space="preserve"> </w:t>
                        </w:r>
                        <w:r>
                          <w:rPr>
                            <w:rFonts w:hint="eastAsia"/>
                          </w:rPr>
                          <w:t>一位补码乘法电路</w:t>
                        </w:r>
                      </w:p>
                    </w:txbxContent>
                  </v:textbox>
                </v:shape>
                <w10:wrap type="topAndBottom"/>
              </v:group>
            </w:pict>
          </mc:Fallback>
        </mc:AlternateContent>
      </w:r>
      <w:r w:rsidR="0007296F">
        <w:rPr>
          <w:rFonts w:hint="eastAsia"/>
        </w:rPr>
        <w:t>然在电路中后对于公式中的每一个</w:t>
      </w:r>
      <m:oMath>
        <m:sSub>
          <m:sSubPr>
            <m:ctrlPr>
              <w:rPr>
                <w:rFonts w:ascii="Cambria Math" w:hAnsi="Cambria Math"/>
                <w:i/>
              </w:rPr>
            </m:ctrlPr>
          </m:sSubPr>
          <m:e>
            <m:r>
              <w:rPr>
                <w:rFonts w:ascii="Cambria Math" w:hAnsi="Cambria Math"/>
              </w:rPr>
              <m:t>y</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n+1</m:t>
            </m:r>
          </m:sub>
        </m:sSub>
      </m:oMath>
      <w:r w:rsidR="0007296F">
        <w:rPr>
          <w:rFonts w:hint="eastAsia"/>
        </w:rPr>
        <w:t>进行计算，若其为</w:t>
      </w:r>
      <w:r w:rsidR="0007296F">
        <w:rPr>
          <w:rFonts w:hint="eastAsia"/>
        </w:rPr>
        <w:t>0</w:t>
      </w:r>
      <w:r w:rsidR="0007296F">
        <w:t>1</w:t>
      </w:r>
      <w:r w:rsidR="0007296F">
        <w:rPr>
          <w:rFonts w:hint="eastAsia"/>
        </w:rPr>
        <w:t>则∑加上</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oMath>
      <w:r w:rsidR="0007296F">
        <w:rPr>
          <w:rFonts w:hint="eastAsia"/>
        </w:rPr>
        <w:t>，若为</w:t>
      </w:r>
      <w:r w:rsidR="0007296F">
        <w:t>10</w:t>
      </w:r>
      <w:r w:rsidR="0007296F">
        <w:rPr>
          <w:rFonts w:hint="eastAsia"/>
        </w:rPr>
        <w:t>则∑加上</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oMath>
      <w:r w:rsidR="0007296F">
        <w:rPr>
          <w:rFonts w:hint="eastAsia"/>
        </w:rPr>
        <w:t>，否则</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=0</m:t>
        </m:r>
      </m:oMath>
      <w:r w:rsidR="0007296F">
        <w:rPr>
          <w:rFonts w:hint="eastAsia"/>
        </w:rPr>
        <w:t>，∑不进行任何变化。在每次判断并对于∑进行操作后将∑向右移动一位，且必须为算术右移。最终实现的电路如</w:t>
      </w:r>
      <w:r>
        <w:fldChar w:fldCharType="begin"/>
      </w:r>
      <w:r>
        <w:instrText xml:space="preserve"> </w:instrText>
      </w:r>
      <w:r>
        <w:rPr>
          <w:rFonts w:hint="eastAsia"/>
        </w:rPr>
        <w:instrText>REF _Ref503553397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13</w:t>
      </w:r>
      <w:r>
        <w:fldChar w:fldCharType="end"/>
      </w:r>
      <w:r>
        <w:rPr>
          <w:rFonts w:hint="eastAsia"/>
        </w:rPr>
        <w:t>。</w:t>
      </w:r>
      <w:r w:rsidR="00E71E22">
        <w:rPr>
          <w:rFonts w:hint="eastAsia"/>
        </w:rPr>
        <w:t>图</w:t>
      </w:r>
      <w:r w:rsidR="00E71E22">
        <w:rPr>
          <w:rFonts w:hint="eastAsia"/>
        </w:rPr>
        <w:lastRenderedPageBreak/>
        <w:t>中一共分为</w:t>
      </w:r>
      <w:r w:rsidR="00E71E22">
        <w:rPr>
          <w:rFonts w:hint="eastAsia"/>
        </w:rPr>
        <w:t>4</w:t>
      </w:r>
      <w:r w:rsidR="00E71E22">
        <w:rPr>
          <w:rFonts w:hint="eastAsia"/>
        </w:rPr>
        <w:t>个部分，最上面为显示部分，用于显示中间以及最终结果，中间为移位部分，用于进行算术右移，下面左边为加法部分，用于以</w:t>
      </w:r>
      <m:oMath>
        <m:sSub>
          <m:sSubPr>
            <m:ctrlPr>
              <w:rPr>
                <w:rFonts w:ascii="Cambria Math" w:hAnsi="Cambria Math"/>
                <w:i/>
              </w:rPr>
            </m:ctrlPr>
          </m:sSubPr>
          <m:e>
            <m:r>
              <w:rPr>
                <w:rFonts w:ascii="Cambria Math" w:hAnsi="Cambria Math"/>
              </w:rPr>
              <m:t>y</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n+1</m:t>
            </m:r>
          </m:sub>
        </m:sSub>
      </m:oMath>
      <w:r w:rsidR="00E71E22">
        <w:rPr>
          <w:rFonts w:hint="eastAsia"/>
        </w:rPr>
        <w:t>为依据进行判断并选择让∑与</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r>
          <w:rPr>
            <w:rFonts w:ascii="Cambria Math" w:hAnsi="Cambria Math"/>
          </w:rPr>
          <m:t xml:space="preserve"> </m:t>
        </m:r>
      </m:oMath>
      <w:r w:rsidR="00E71E22">
        <w:rPr>
          <w:rFonts w:hint="eastAsia"/>
        </w:rPr>
        <w:t>或</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ctrlPr>
              <w:rPr>
                <w:rFonts w:ascii="Cambria Math" w:hAnsi="Cambria Math" w:hint="eastAsia"/>
              </w:rPr>
            </m:ctrlPr>
          </m:e>
          <m:sub>
            <m:r>
              <m:rPr>
                <m:sty m:val="p"/>
              </m:rPr>
              <w:rPr>
                <w:rFonts w:ascii="Cambria Math" w:hAnsi="Cambria Math" w:hint="eastAsia"/>
              </w:rPr>
              <m:t>补</m:t>
            </m:r>
          </m:sub>
        </m:sSub>
      </m:oMath>
      <w:r w:rsidR="00E71E22">
        <w:rPr>
          <w:rFonts w:hint="eastAsia"/>
        </w:rPr>
        <w:t>进行相加。而下面右边则是整个时序电路的控制部分，用于控制补码一位乘法的启停。</w:t>
      </w:r>
    </w:p>
    <w:p w14:paraId="71C07572" w14:textId="68703006" w:rsidR="00D61E74" w:rsidRDefault="00D61E74" w:rsidP="00152226">
      <w:pPr>
        <w:pStyle w:val="Heading2"/>
      </w:pPr>
      <w:bookmarkStart w:id="43" w:name="_Toc503333076"/>
      <w:r>
        <w:rPr>
          <w:rFonts w:hint="eastAsia"/>
        </w:rPr>
        <w:t>实验步骤</w:t>
      </w:r>
      <w:bookmarkEnd w:id="43"/>
    </w:p>
    <w:p w14:paraId="58226D11" w14:textId="77777777" w:rsidR="00C91FDB" w:rsidRDefault="00C91FDB" w:rsidP="00D61E74">
      <w:pPr>
        <w:pStyle w:val="NormalIndent"/>
        <w:numPr>
          <w:ilvl w:val="0"/>
          <w:numId w:val="11"/>
        </w:numPr>
        <w:ind w:firstLineChars="0"/>
      </w:pPr>
      <w:r>
        <w:rPr>
          <w:rFonts w:hint="eastAsia"/>
        </w:rPr>
        <w:t>通过题目要求对于各个电路进行方案设计。</w:t>
      </w:r>
    </w:p>
    <w:p w14:paraId="3626CA67" w14:textId="4E43FE5D" w:rsidR="0047029B" w:rsidRDefault="00C91FDB" w:rsidP="0047029B">
      <w:pPr>
        <w:pStyle w:val="NormalIndent"/>
        <w:numPr>
          <w:ilvl w:val="0"/>
          <w:numId w:val="11"/>
        </w:numPr>
        <w:ind w:firstLineChars="0"/>
      </w:pPr>
      <w:r>
        <w:rPr>
          <w:rFonts w:hint="eastAsia"/>
        </w:rPr>
        <w:t>对于设计出来的方案进行电路的搭建，其中：首先实现的是</w:t>
      </w:r>
      <w:r>
        <w:t>8</w:t>
      </w:r>
      <w:r>
        <w:rPr>
          <w:rFonts w:hint="eastAsia"/>
        </w:rPr>
        <w:t>位串行可控加减法器与</w:t>
      </w:r>
      <w:r>
        <w:rPr>
          <w:rFonts w:hint="eastAsia"/>
        </w:rPr>
        <w:t>4</w:t>
      </w:r>
      <w:r>
        <w:rPr>
          <w:rFonts w:hint="eastAsia"/>
        </w:rPr>
        <w:t>位先行进位电路，并在</w:t>
      </w:r>
      <w:r>
        <w:rPr>
          <w:rFonts w:hint="eastAsia"/>
        </w:rPr>
        <w:t>4</w:t>
      </w:r>
      <w:r>
        <w:rPr>
          <w:rFonts w:hint="eastAsia"/>
        </w:rPr>
        <w:t>位先行进位电路的基础上实现了</w:t>
      </w:r>
      <w:r>
        <w:rPr>
          <w:rFonts w:hint="eastAsia"/>
        </w:rPr>
        <w:t>4</w:t>
      </w:r>
      <w:r>
        <w:rPr>
          <w:rFonts w:hint="eastAsia"/>
        </w:rPr>
        <w:t>位快速加法器，然后基于</w:t>
      </w:r>
      <w:r>
        <w:rPr>
          <w:rFonts w:hint="eastAsia"/>
        </w:rPr>
        <w:t>4</w:t>
      </w:r>
      <w:r>
        <w:rPr>
          <w:rFonts w:hint="eastAsia"/>
        </w:rPr>
        <w:t>位快速加法器实现了</w:t>
      </w:r>
      <w:r>
        <w:rPr>
          <w:rFonts w:hint="eastAsia"/>
        </w:rPr>
        <w:t>1</w:t>
      </w:r>
      <w:r>
        <w:t>6</w:t>
      </w:r>
      <w:r>
        <w:rPr>
          <w:rFonts w:hint="eastAsia"/>
        </w:rPr>
        <w:t>位快速加法器，并使用两个</w:t>
      </w:r>
      <w:r>
        <w:t>16</w:t>
      </w:r>
      <w:r>
        <w:rPr>
          <w:rFonts w:hint="eastAsia"/>
        </w:rPr>
        <w:t>位快速加法器实现了</w:t>
      </w:r>
      <w:r>
        <w:rPr>
          <w:rFonts w:hint="eastAsia"/>
        </w:rPr>
        <w:t>3</w:t>
      </w:r>
      <w:r>
        <w:t>2</w:t>
      </w:r>
      <w:r>
        <w:rPr>
          <w:rFonts w:hint="eastAsia"/>
        </w:rPr>
        <w:t>位快速加法器</w:t>
      </w:r>
      <w:r w:rsidR="0047029B">
        <w:rPr>
          <w:rFonts w:hint="eastAsia"/>
        </w:rPr>
        <w:t>，这一依赖链中的每一环都是至关重要的，任何一环出错会直接导致基于它的所有实现出现问题。在实现完加法器之后通过已经实现的加法器以及</w:t>
      </w:r>
      <w:r w:rsidR="0047029B">
        <w:rPr>
          <w:rFonts w:hint="eastAsia"/>
        </w:rPr>
        <w:t>logisim</w:t>
      </w:r>
      <w:r w:rsidR="0047029B">
        <w:rPr>
          <w:rFonts w:hint="eastAsia"/>
        </w:rPr>
        <w:t>自带的模块实现了</w:t>
      </w:r>
      <w:r w:rsidR="0047029B">
        <w:rPr>
          <w:rFonts w:hint="eastAsia"/>
        </w:rPr>
        <w:t>ALU</w:t>
      </w:r>
      <w:r w:rsidR="0047029B">
        <w:rPr>
          <w:rFonts w:hint="eastAsia"/>
        </w:rPr>
        <w:t>，并对于</w:t>
      </w:r>
      <w:r w:rsidR="0047029B">
        <w:rPr>
          <w:rFonts w:hint="eastAsia"/>
        </w:rPr>
        <w:t>ALU</w:t>
      </w:r>
      <w:r w:rsidR="0047029B">
        <w:rPr>
          <w:rFonts w:hint="eastAsia"/>
        </w:rPr>
        <w:t>进行测试。最后，按照方案设计实现了一位补码移位乘法器。</w:t>
      </w:r>
    </w:p>
    <w:p w14:paraId="21821998" w14:textId="29FC7A23" w:rsidR="002005EC" w:rsidRDefault="002005EC" w:rsidP="0047029B">
      <w:pPr>
        <w:pStyle w:val="NormalIndent"/>
        <w:numPr>
          <w:ilvl w:val="0"/>
          <w:numId w:val="11"/>
        </w:numPr>
        <w:ind w:firstLineChars="0"/>
      </w:pPr>
      <w:r>
        <w:rPr>
          <w:rFonts w:hint="eastAsia"/>
        </w:rPr>
        <w:t>在实现每个电路完成后均对其进行功能上的测试，以保证依赖于这一电路的实现不会出现问题。</w:t>
      </w:r>
    </w:p>
    <w:p w14:paraId="09D74AAF" w14:textId="52877C05" w:rsidR="00D61E74" w:rsidRDefault="00D61E74" w:rsidP="00D61E74">
      <w:pPr>
        <w:pStyle w:val="Heading2"/>
      </w:pPr>
      <w:bookmarkStart w:id="44" w:name="_Toc503333077"/>
      <w:r>
        <w:rPr>
          <w:rFonts w:hint="eastAsia"/>
        </w:rPr>
        <w:t>故障与调试</w:t>
      </w:r>
      <w:bookmarkEnd w:id="44"/>
    </w:p>
    <w:p w14:paraId="2358C9CF" w14:textId="51833FC7" w:rsidR="00D61E74" w:rsidRDefault="0080100C" w:rsidP="00D61E74">
      <w:pPr>
        <w:pStyle w:val="Heading3"/>
        <w:keepNext w:val="0"/>
        <w:keepLines w:val="0"/>
        <w:tabs>
          <w:tab w:val="left" w:pos="1080"/>
        </w:tabs>
        <w:spacing w:beforeLines="0" w:before="229" w:afterLines="0" w:after="229"/>
      </w:pPr>
      <w:r>
        <w:rPr>
          <w:rFonts w:hint="eastAsia"/>
        </w:rPr>
        <w:t>ALU</w:t>
      </w:r>
      <w:r>
        <w:rPr>
          <w:rFonts w:hint="eastAsia"/>
        </w:rPr>
        <w:t>减法结果错误问题</w:t>
      </w:r>
    </w:p>
    <w:p w14:paraId="2042C073" w14:textId="3493F4B0" w:rsidR="00D61E74" w:rsidRDefault="00BA51CF" w:rsidP="00D61E74">
      <w:pPr>
        <w:pStyle w:val="NormalIndent"/>
        <w:ind w:firstLine="482"/>
      </w:pPr>
      <w:r>
        <w:rPr>
          <w:rFonts w:hint="eastAsia"/>
          <w:b/>
          <w:noProof/>
        </w:rPr>
        <mc:AlternateContent>
          <mc:Choice Requires="wpg">
            <w:drawing>
              <wp:anchor distT="0" distB="0" distL="114300" distR="114300" simplePos="0" relativeHeight="251670528" behindDoc="0" locked="0" layoutInCell="1" allowOverlap="1" wp14:anchorId="02EBBAC9" wp14:editId="77B4861B">
                <wp:simplePos x="0" y="0"/>
                <wp:positionH relativeFrom="column">
                  <wp:posOffset>1482</wp:posOffset>
                </wp:positionH>
                <wp:positionV relativeFrom="paragraph">
                  <wp:posOffset>394970</wp:posOffset>
                </wp:positionV>
                <wp:extent cx="5615940" cy="1007745"/>
                <wp:effectExtent l="0" t="0" r="3810" b="1905"/>
                <wp:wrapTopAndBottom/>
                <wp:docPr id="43" name="Group 43"/>
                <wp:cNvGraphicFramePr/>
                <a:graphic xmlns:a="http://schemas.openxmlformats.org/drawingml/2006/main">
                  <a:graphicData uri="http://schemas.microsoft.com/office/word/2010/wordprocessingGroup">
                    <wpg:wgp>
                      <wpg:cNvGrpSpPr/>
                      <wpg:grpSpPr>
                        <a:xfrm>
                          <a:off x="0" y="0"/>
                          <a:ext cx="5615940" cy="1007745"/>
                          <a:chOff x="0" y="0"/>
                          <a:chExt cx="5615940" cy="1007745"/>
                        </a:xfrm>
                      </wpg:grpSpPr>
                      <pic:pic xmlns:pic="http://schemas.openxmlformats.org/drawingml/2006/picture">
                        <pic:nvPicPr>
                          <pic:cNvPr id="41" name="Picture 41" descr="Screen Clippi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15940" cy="661035"/>
                          </a:xfrm>
                          <a:prstGeom prst="rect">
                            <a:avLst/>
                          </a:prstGeom>
                        </pic:spPr>
                      </pic:pic>
                      <wps:wsp>
                        <wps:cNvPr id="42" name="Text Box 42"/>
                        <wps:cNvSpPr txBox="1"/>
                        <wps:spPr>
                          <a:xfrm>
                            <a:off x="0" y="719455"/>
                            <a:ext cx="5615940" cy="288290"/>
                          </a:xfrm>
                          <a:prstGeom prst="rect">
                            <a:avLst/>
                          </a:prstGeom>
                          <a:solidFill>
                            <a:prstClr val="white"/>
                          </a:solidFill>
                          <a:ln>
                            <a:noFill/>
                          </a:ln>
                        </wps:spPr>
                        <wps:txbx>
                          <w:txbxContent>
                            <w:p w14:paraId="03E214E8" w14:textId="7713AB55" w:rsidR="00665CEF" w:rsidRPr="001C5371" w:rsidRDefault="00665CEF" w:rsidP="00BA51CF">
                              <w:pPr>
                                <w:pStyle w:val="Caption"/>
                                <w:spacing w:before="91" w:after="91"/>
                                <w:rPr>
                                  <w:rFonts w:ascii="Times New Roman" w:eastAsia="宋体" w:hAnsi="Times New Roman" w:cs="Times New Roman"/>
                                  <w:b/>
                                  <w:noProof/>
                                  <w:sz w:val="24"/>
                                  <w:lang w:val="zh-CN"/>
                                </w:rPr>
                              </w:pPr>
                              <w:bookmarkStart w:id="45" w:name="_Ref50355437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14</w:t>
                              </w:r>
                              <w:r>
                                <w:fldChar w:fldCharType="end"/>
                              </w:r>
                              <w:bookmarkEnd w:id="45"/>
                              <w:r>
                                <w:t xml:space="preserve"> </w:t>
                              </w:r>
                              <w:r>
                                <w:rPr>
                                  <w:rFonts w:hint="eastAsia"/>
                                </w:rPr>
                                <w:t>ALU运算结果出错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EBBAC9" id="Group 43" o:spid="_x0000_s1049" style="position:absolute;left:0;text-align:left;margin-left:.1pt;margin-top:31.1pt;width:442.2pt;height:79.35pt;z-index:251670528" coordsize="56159,100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">
                <v:shape id="Picture 41" o:spid="_x0000_s1050" type="#_x0000_t75" alt="Screen Clipping" style="position:absolute;width:56159;height:6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">
                  <v:imagedata r:id="rId39" o:title="Screen Clipping"/>
                </v:shape>
                <v:shape id="Text Box 42" o:spid="_x0000_s1051" type="#_x0000_t202" style="position:absolute;top:7194;width:5615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03E214E8" w14:textId="7713AB55" w:rsidR="00665CEF" w:rsidRPr="001C5371" w:rsidRDefault="00665CEF" w:rsidP="00BA51CF">
                        <w:pPr>
                          <w:pStyle w:val="Caption"/>
                          <w:spacing w:before="91" w:after="91"/>
                          <w:rPr>
                            <w:rFonts w:ascii="Times New Roman" w:eastAsia="宋体" w:hAnsi="Times New Roman" w:cs="Times New Roman"/>
                            <w:b/>
                            <w:noProof/>
                            <w:sz w:val="24"/>
                            <w:lang w:val="zh-CN"/>
                          </w:rPr>
                        </w:pPr>
                        <w:bookmarkStart w:id="46" w:name="_Ref50355437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14</w:t>
                        </w:r>
                        <w:r>
                          <w:fldChar w:fldCharType="end"/>
                        </w:r>
                        <w:bookmarkEnd w:id="46"/>
                        <w:r>
                          <w:t xml:space="preserve"> </w:t>
                        </w:r>
                        <w:r>
                          <w:rPr>
                            <w:rFonts w:hint="eastAsia"/>
                          </w:rPr>
                          <w:t>ALU运算结果出错</w:t>
                        </w:r>
                      </w:p>
                    </w:txbxContent>
                  </v:textbox>
                </v:shape>
                <w10:wrap type="topAndBottom"/>
              </v:group>
            </w:pict>
          </mc:Fallback>
        </mc:AlternateContent>
      </w:r>
      <w:r w:rsidR="00D61E74" w:rsidRPr="007E12D0">
        <w:rPr>
          <w:rFonts w:hint="eastAsia"/>
          <w:b/>
        </w:rPr>
        <w:t>故障</w:t>
      </w:r>
      <w:r w:rsidR="00D61E74">
        <w:rPr>
          <w:rFonts w:hint="eastAsia"/>
          <w:b/>
        </w:rPr>
        <w:t>现象</w:t>
      </w:r>
      <w:r w:rsidR="00D61E74" w:rsidRPr="007E12D0">
        <w:rPr>
          <w:rFonts w:hint="eastAsia"/>
          <w:b/>
        </w:rPr>
        <w:t>：</w:t>
      </w:r>
      <w:r w:rsidR="00805740">
        <w:rPr>
          <w:rFonts w:hint="eastAsia"/>
        </w:rPr>
        <w:t>ALU</w:t>
      </w:r>
      <w:r w:rsidR="00805740">
        <w:rPr>
          <w:rFonts w:hint="eastAsia"/>
        </w:rPr>
        <w:t>执行减法操作后</w:t>
      </w:r>
      <w:r>
        <w:rPr>
          <w:rFonts w:hint="eastAsia"/>
        </w:rPr>
        <w:t>结果比预计结果小</w:t>
      </w:r>
      <w:r>
        <w:rPr>
          <w:rFonts w:hint="eastAsia"/>
        </w:rPr>
        <w:t>1</w:t>
      </w:r>
      <w:r>
        <w:rPr>
          <w:rFonts w:hint="eastAsia"/>
        </w:rPr>
        <w:t>，如</w:t>
      </w:r>
      <w:r>
        <w:fldChar w:fldCharType="begin"/>
      </w:r>
      <w:r>
        <w:instrText xml:space="preserve"> </w:instrText>
      </w:r>
      <w:r>
        <w:rPr>
          <w:rFonts w:hint="eastAsia"/>
        </w:rPr>
        <w:instrText>REF _Ref503554373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14</w:t>
      </w:r>
      <w:r>
        <w:fldChar w:fldCharType="end"/>
      </w:r>
      <w:r>
        <w:rPr>
          <w:rFonts w:hint="eastAsia"/>
        </w:rPr>
        <w:t>所示。</w:t>
      </w:r>
    </w:p>
    <w:p w14:paraId="0748AF7C" w14:textId="765EA0E0" w:rsidR="00D61E74" w:rsidRPr="00A91B4A" w:rsidRDefault="00D61E74" w:rsidP="00553D10">
      <w:pPr>
        <w:pStyle w:val="NormalIndent"/>
        <w:ind w:firstLine="482"/>
      </w:pPr>
      <w:r>
        <w:rPr>
          <w:rFonts w:hint="eastAsia"/>
          <w:b/>
        </w:rPr>
        <w:t>原因分析</w:t>
      </w:r>
      <w:r w:rsidRPr="007E12D0">
        <w:rPr>
          <w:rFonts w:hint="eastAsia"/>
          <w:b/>
        </w:rPr>
        <w:t>：</w:t>
      </w:r>
      <w:r w:rsidR="00BA51CF">
        <w:rPr>
          <w:rFonts w:hint="eastAsia"/>
        </w:rPr>
        <w:t>由于使用的是</w:t>
      </w:r>
      <w:r w:rsidR="00BA51CF">
        <w:rPr>
          <w:rFonts w:hint="eastAsia"/>
        </w:rPr>
        <w:t>3</w:t>
      </w:r>
      <w:r w:rsidR="00BA51CF">
        <w:t>2</w:t>
      </w:r>
      <w:r w:rsidR="00BA51CF">
        <w:rPr>
          <w:rFonts w:hint="eastAsia"/>
        </w:rPr>
        <w:t>位加法器实现的减法操作</w:t>
      </w:r>
      <w:r w:rsidR="00CB2149">
        <w:rPr>
          <w:rFonts w:hint="eastAsia"/>
        </w:rPr>
        <w:t>，在外部对于输入</w:t>
      </w:r>
      <w:r w:rsidR="00CB2149">
        <w:rPr>
          <w:rFonts w:hint="eastAsia"/>
        </w:rPr>
        <w:t>Y</w:t>
      </w:r>
      <w:r w:rsidR="00CB2149">
        <w:rPr>
          <w:rFonts w:hint="eastAsia"/>
        </w:rPr>
        <w:t>按位</w:t>
      </w:r>
      <w:r w:rsidR="00553D10">
        <w:rPr>
          <w:rFonts w:hint="eastAsia"/>
        </w:rPr>
        <w:t>直接</w:t>
      </w:r>
      <w:r w:rsidR="00CB2149">
        <w:rPr>
          <w:rFonts w:hint="eastAsia"/>
        </w:rPr>
        <w:t>取反得到</w:t>
      </w:r>
      <w:r w:rsidR="00553D10">
        <w:rPr>
          <w:rFonts w:hint="eastAsia"/>
        </w:rPr>
        <w:t>减数而忘记将借位位设置为</w:t>
      </w:r>
      <w:r w:rsidR="00553D10">
        <w:rPr>
          <w:rFonts w:hint="eastAsia"/>
        </w:rPr>
        <w:t>1</w:t>
      </w:r>
      <w:r w:rsidR="00553D10">
        <w:rPr>
          <w:rFonts w:hint="eastAsia"/>
        </w:rPr>
        <w:t>导致的。由于需要得到的是补码而不是反</w:t>
      </w:r>
      <w:r w:rsidR="00553D10">
        <w:rPr>
          <w:rFonts w:hint="eastAsia"/>
        </w:rPr>
        <w:lastRenderedPageBreak/>
        <w:t>码，因此需要将进位位取反以达到等效减数输入为反码的状态。</w:t>
      </w:r>
    </w:p>
    <w:p w14:paraId="0A80E498" w14:textId="3F159ABA" w:rsidR="00D61E74" w:rsidRPr="00553D10" w:rsidRDefault="00D61E74" w:rsidP="00D61E74">
      <w:pPr>
        <w:pStyle w:val="NormalIndent"/>
        <w:ind w:firstLine="482"/>
      </w:pPr>
      <w:r w:rsidRPr="007E12D0">
        <w:rPr>
          <w:rFonts w:hint="eastAsia"/>
          <w:b/>
        </w:rPr>
        <w:t>解决方案</w:t>
      </w:r>
      <w:r>
        <w:rPr>
          <w:rFonts w:hint="eastAsia"/>
          <w:b/>
        </w:rPr>
        <w:t>：</w:t>
      </w:r>
      <w:r w:rsidR="00553D10">
        <w:rPr>
          <w:rFonts w:hint="eastAsia"/>
        </w:rPr>
        <w:t>将用于实现减法的</w:t>
      </w:r>
      <w:r w:rsidR="00553D10">
        <w:rPr>
          <w:rFonts w:hint="eastAsia"/>
        </w:rPr>
        <w:t>3</w:t>
      </w:r>
      <w:r w:rsidR="00553D10">
        <w:t>2</w:t>
      </w:r>
      <w:r w:rsidR="00553D10">
        <w:rPr>
          <w:rFonts w:hint="eastAsia"/>
        </w:rPr>
        <w:t>位快速加法器的进位位输入设置为</w:t>
      </w:r>
      <w:r w:rsidR="00553D10">
        <w:rPr>
          <w:rFonts w:hint="eastAsia"/>
        </w:rPr>
        <w:t>1</w:t>
      </w:r>
      <w:r w:rsidR="000A1025">
        <w:rPr>
          <w:rFonts w:hint="eastAsia"/>
        </w:rPr>
        <w:t>（高电平）</w:t>
      </w:r>
      <w:r w:rsidR="00C74465">
        <w:rPr>
          <w:rFonts w:hint="eastAsia"/>
        </w:rPr>
        <w:t>。</w:t>
      </w:r>
    </w:p>
    <w:p w14:paraId="3D54E3DB" w14:textId="0B914BA9" w:rsidR="00D61E74" w:rsidRDefault="0080100C" w:rsidP="00D61E74">
      <w:pPr>
        <w:pStyle w:val="Heading3"/>
        <w:keepNext w:val="0"/>
        <w:keepLines w:val="0"/>
        <w:tabs>
          <w:tab w:val="left" w:pos="1080"/>
        </w:tabs>
        <w:spacing w:beforeLines="0" w:before="229" w:afterLines="0" w:after="229"/>
      </w:pPr>
      <w:r>
        <w:rPr>
          <w:rFonts w:hint="eastAsia"/>
        </w:rPr>
        <w:t>一位补码运算不能得到正确的结果</w:t>
      </w:r>
    </w:p>
    <w:p w14:paraId="293A8DB6" w14:textId="073CD34D" w:rsidR="0080100C" w:rsidRDefault="00820667" w:rsidP="0080100C">
      <w:pPr>
        <w:pStyle w:val="contenttext"/>
        <w:ind w:firstLine="482"/>
      </w:pPr>
      <w:r>
        <w:rPr>
          <w:rFonts w:hint="eastAsia"/>
          <w:b/>
          <w:noProof/>
        </w:rPr>
        <mc:AlternateContent>
          <mc:Choice Requires="wpg">
            <w:drawing>
              <wp:anchor distT="0" distB="0" distL="114300" distR="114300" simplePos="0" relativeHeight="251674624" behindDoc="0" locked="0" layoutInCell="1" allowOverlap="1" wp14:anchorId="378A2C63" wp14:editId="6389BBE2">
                <wp:simplePos x="0" y="0"/>
                <wp:positionH relativeFrom="column">
                  <wp:posOffset>331470</wp:posOffset>
                </wp:positionH>
                <wp:positionV relativeFrom="paragraph">
                  <wp:posOffset>991023</wp:posOffset>
                </wp:positionV>
                <wp:extent cx="4960620" cy="1202690"/>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960620" cy="1202690"/>
                          <a:chOff x="0" y="0"/>
                          <a:chExt cx="4960620" cy="1202690"/>
                        </a:xfrm>
                      </wpg:grpSpPr>
                      <pic:pic xmlns:pic="http://schemas.openxmlformats.org/drawingml/2006/picture">
                        <pic:nvPicPr>
                          <pic:cNvPr id="44" name="Picture 44" descr="Screen Clippi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60620" cy="861060"/>
                          </a:xfrm>
                          <a:prstGeom prst="rect">
                            <a:avLst/>
                          </a:prstGeom>
                        </pic:spPr>
                      </pic:pic>
                      <wps:wsp>
                        <wps:cNvPr id="45" name="Text Box 45"/>
                        <wps:cNvSpPr txBox="1"/>
                        <wps:spPr>
                          <a:xfrm>
                            <a:off x="0" y="914400"/>
                            <a:ext cx="4960620" cy="288290"/>
                          </a:xfrm>
                          <a:prstGeom prst="rect">
                            <a:avLst/>
                          </a:prstGeom>
                          <a:solidFill>
                            <a:prstClr val="white"/>
                          </a:solidFill>
                          <a:ln>
                            <a:noFill/>
                          </a:ln>
                        </wps:spPr>
                        <wps:txbx>
                          <w:txbxContent>
                            <w:p w14:paraId="6ED8C3DF" w14:textId="5B4F2F6F" w:rsidR="00665CEF" w:rsidRPr="00EC7FEA" w:rsidRDefault="00665CEF" w:rsidP="00820667">
                              <w:pPr>
                                <w:pStyle w:val="Caption"/>
                                <w:spacing w:before="91" w:after="91"/>
                                <w:rPr>
                                  <w:rFonts w:ascii="Times New Roman" w:eastAsia="宋体" w:hAnsi="Times New Roman" w:cs="Times New Roman"/>
                                  <w:noProof/>
                                  <w:sz w:val="24"/>
                                </w:rPr>
                              </w:pPr>
                              <w:bookmarkStart w:id="47" w:name="_Ref50355437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15</w:t>
                              </w:r>
                              <w:r>
                                <w:fldChar w:fldCharType="end"/>
                              </w:r>
                              <w:bookmarkEnd w:id="47"/>
                              <w:r>
                                <w:t xml:space="preserve"> </w:t>
                              </w:r>
                              <w:r>
                                <w:rPr>
                                  <w:rFonts w:hint="eastAsia"/>
                                </w:rPr>
                                <w:t>补码一位乘法结果错误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8A2C63" id="Group 46" o:spid="_x0000_s1052" style="position:absolute;left:0;text-align:left;margin-left:26.1pt;margin-top:78.05pt;width:390.6pt;height:94.7pt;z-index:251674624" coordsize="49606,1202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">
                <v:shape id="Picture 44" o:spid="_x0000_s1053" type="#_x0000_t75" alt="Screen Clipping" style="position:absolute;width:49606;height:8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">
                  <v:imagedata r:id="rId41" o:title="Screen Clipping"/>
                </v:shape>
                <v:shape id="Text Box 45" o:spid="_x0000_s1054" type="#_x0000_t202" style="position:absolute;top:9144;width:49606;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6ED8C3DF" w14:textId="5B4F2F6F" w:rsidR="00665CEF" w:rsidRPr="00EC7FEA" w:rsidRDefault="00665CEF" w:rsidP="00820667">
                        <w:pPr>
                          <w:pStyle w:val="Caption"/>
                          <w:spacing w:before="91" w:after="91"/>
                          <w:rPr>
                            <w:rFonts w:ascii="Times New Roman" w:eastAsia="宋体" w:hAnsi="Times New Roman" w:cs="Times New Roman"/>
                            <w:noProof/>
                            <w:sz w:val="24"/>
                          </w:rPr>
                        </w:pPr>
                        <w:bookmarkStart w:id="48" w:name="_Ref50355437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15</w:t>
                        </w:r>
                        <w:r>
                          <w:fldChar w:fldCharType="end"/>
                        </w:r>
                        <w:bookmarkEnd w:id="48"/>
                        <w:r>
                          <w:t xml:space="preserve"> </w:t>
                        </w:r>
                        <w:r>
                          <w:rPr>
                            <w:rFonts w:hint="eastAsia"/>
                          </w:rPr>
                          <w:t>补码一位乘法结果错误</w:t>
                        </w:r>
                      </w:p>
                    </w:txbxContent>
                  </v:textbox>
                </v:shape>
                <w10:wrap type="topAndBottom"/>
              </v:group>
            </w:pict>
          </mc:Fallback>
        </mc:AlternateContent>
      </w:r>
      <w:r w:rsidR="0080100C" w:rsidRPr="007E12D0">
        <w:rPr>
          <w:rFonts w:hint="eastAsia"/>
          <w:b/>
        </w:rPr>
        <w:t>故障</w:t>
      </w:r>
      <w:r w:rsidR="0080100C">
        <w:rPr>
          <w:rFonts w:hint="eastAsia"/>
          <w:b/>
        </w:rPr>
        <w:t>现象</w:t>
      </w:r>
      <w:r w:rsidR="0080100C" w:rsidRPr="007E12D0">
        <w:rPr>
          <w:rFonts w:hint="eastAsia"/>
          <w:b/>
        </w:rPr>
        <w:t>：</w:t>
      </w:r>
      <w:r w:rsidR="0080100C">
        <w:rPr>
          <w:rFonts w:hint="eastAsia"/>
        </w:rPr>
        <w:t>在进行一位补码运算时，对两个给定的输入没有输出正确的结果。如</w:t>
      </w:r>
      <w:r>
        <w:fldChar w:fldCharType="begin"/>
      </w:r>
      <w:r>
        <w:instrText xml:space="preserve"> </w:instrText>
      </w:r>
      <w:r>
        <w:rPr>
          <w:rFonts w:hint="eastAsia"/>
        </w:rPr>
        <w:instrText>REF _Ref503554374 \h</w:instrText>
      </w:r>
      <w:r>
        <w:instrText xml:space="preserve"> </w:instrText>
      </w:r>
      <w:r>
        <w:fldChar w:fldCharType="separate"/>
      </w:r>
      <w:r w:rsidR="007605B9">
        <w:rPr>
          <w:rFonts w:hint="eastAsia"/>
        </w:rPr>
        <w:t>图</w:t>
      </w:r>
      <w:r w:rsidR="007605B9">
        <w:rPr>
          <w:rFonts w:hint="eastAsia"/>
        </w:rPr>
        <w:t xml:space="preserve"> </w:t>
      </w:r>
      <w:r w:rsidR="007605B9">
        <w:rPr>
          <w:noProof/>
        </w:rPr>
        <w:t>1</w:t>
      </w:r>
      <w:r w:rsidR="007605B9">
        <w:t>.</w:t>
      </w:r>
      <w:r w:rsidR="007605B9">
        <w:rPr>
          <w:noProof/>
        </w:rPr>
        <w:t>15</w:t>
      </w:r>
      <w:r>
        <w:fldChar w:fldCharType="end"/>
      </w:r>
      <w:r>
        <w:rPr>
          <w:rFonts w:hint="eastAsia"/>
        </w:rPr>
        <w:t>所示，当输入</w:t>
      </w:r>
      <w:r>
        <w:rPr>
          <w:rFonts w:hint="eastAsia"/>
        </w:rPr>
        <w:t>X</w:t>
      </w:r>
      <w:r>
        <w:rPr>
          <w:rFonts w:hint="eastAsia"/>
        </w:rPr>
        <w:t>和</w:t>
      </w:r>
      <w:r>
        <w:rPr>
          <w:rFonts w:hint="eastAsia"/>
        </w:rPr>
        <w:t>Y</w:t>
      </w:r>
      <w:r>
        <w:rPr>
          <w:rFonts w:hint="eastAsia"/>
        </w:rPr>
        <w:t>分别为</w:t>
      </w:r>
      <w:r>
        <w:rPr>
          <w:rFonts w:hint="eastAsia"/>
        </w:rPr>
        <w:t>2</w:t>
      </w:r>
      <w:r>
        <w:t>2</w:t>
      </w:r>
      <w:r>
        <w:rPr>
          <w:rFonts w:hint="eastAsia"/>
        </w:rPr>
        <w:t>和</w:t>
      </w:r>
      <w:r>
        <w:rPr>
          <w:rFonts w:hint="eastAsia"/>
        </w:rPr>
        <w:t>5</w:t>
      </w:r>
      <w:r>
        <w:rPr>
          <w:rFonts w:hint="eastAsia"/>
        </w:rPr>
        <w:t>时，期望输出的乘积是</w:t>
      </w:r>
      <w:r>
        <w:rPr>
          <w:rFonts w:hint="eastAsia"/>
        </w:rPr>
        <w:t>1</w:t>
      </w:r>
      <w:r>
        <w:t>10</w:t>
      </w:r>
      <w:r>
        <w:rPr>
          <w:rFonts w:hint="eastAsia"/>
        </w:rPr>
        <w:t>，而得到的是</w:t>
      </w:r>
      <w:r>
        <w:rPr>
          <w:rFonts w:hint="eastAsia"/>
        </w:rPr>
        <w:t>3</w:t>
      </w:r>
      <w:r>
        <w:t>66</w:t>
      </w:r>
      <w:r>
        <w:rPr>
          <w:rFonts w:hint="eastAsia"/>
        </w:rPr>
        <w:t>，与期望不符。</w:t>
      </w:r>
    </w:p>
    <w:p w14:paraId="1614FDC2" w14:textId="2C5464AA" w:rsidR="0080100C" w:rsidRDefault="00820667" w:rsidP="0080100C">
      <w:pPr>
        <w:pStyle w:val="contenttext"/>
        <w:ind w:firstLine="482"/>
      </w:pPr>
      <w:r>
        <w:rPr>
          <w:rFonts w:hint="eastAsia"/>
          <w:b/>
        </w:rPr>
        <w:t>原因分析</w:t>
      </w:r>
      <w:r w:rsidRPr="007E12D0">
        <w:rPr>
          <w:rFonts w:hint="eastAsia"/>
          <w:b/>
        </w:rPr>
        <w:t>：</w:t>
      </w:r>
      <w:r>
        <w:rPr>
          <w:rFonts w:hint="eastAsia"/>
        </w:rPr>
        <w:t>通过一步步迭代并比较每一步的结果与输出结果，我发现是由于中间结果∑为负数，而右移时进行了逻辑右移而不是算术右移导致了在进行下一次运算时其变成了正数，从而导致了整个结果的错误。</w:t>
      </w:r>
    </w:p>
    <w:p w14:paraId="3CA68F19" w14:textId="404D8468" w:rsidR="00820667" w:rsidRPr="00820667" w:rsidRDefault="00820667" w:rsidP="0080100C">
      <w:pPr>
        <w:pStyle w:val="contenttext"/>
        <w:ind w:firstLine="482"/>
      </w:pPr>
      <w:r>
        <w:rPr>
          <w:rFonts w:hint="eastAsia"/>
          <w:b/>
        </w:rPr>
        <w:t>解决方案：</w:t>
      </w:r>
      <w:r>
        <w:rPr>
          <w:rFonts w:hint="eastAsia"/>
        </w:rPr>
        <w:t>将∑</w:t>
      </w:r>
      <w:r w:rsidR="00E10716">
        <w:rPr>
          <w:rFonts w:hint="eastAsia"/>
        </w:rPr>
        <w:t>寄存器的输入端连接的移位运算器的属性更改为算术右移。</w:t>
      </w:r>
    </w:p>
    <w:p w14:paraId="66322B18" w14:textId="4F7F8505" w:rsidR="00D61E74" w:rsidRDefault="00D61E74" w:rsidP="00D61E74">
      <w:pPr>
        <w:pStyle w:val="Heading2"/>
        <w:keepNext w:val="0"/>
        <w:tabs>
          <w:tab w:val="clear" w:pos="567"/>
          <w:tab w:val="num" w:pos="720"/>
        </w:tabs>
        <w:spacing w:beforeLines="100" w:afterLines="100"/>
        <w:ind w:left="576" w:hanging="576"/>
      </w:pPr>
      <w:bookmarkStart w:id="49" w:name="_Toc503333078"/>
      <w:r>
        <w:t>测试与分析</w:t>
      </w:r>
      <w:bookmarkEnd w:id="49"/>
    </w:p>
    <w:p w14:paraId="6A1EF0CC" w14:textId="3029D105" w:rsidR="002603D4" w:rsidRDefault="001B668D" w:rsidP="002603D4">
      <w:pPr>
        <w:pStyle w:val="Heading3"/>
        <w:spacing w:before="229" w:after="229"/>
      </w:pPr>
      <w:r>
        <w:t>8</w:t>
      </w:r>
      <w:r>
        <w:rPr>
          <w:rFonts w:hint="eastAsia"/>
        </w:rPr>
        <w:t>位串行可控加减法器的测试</w:t>
      </w:r>
    </w:p>
    <w:p w14:paraId="58245B38" w14:textId="1E37F36D" w:rsidR="003F5C73" w:rsidRDefault="00FA4726" w:rsidP="003F5C73">
      <w:pPr>
        <w:pStyle w:val="NormalIndent"/>
        <w:ind w:firstLine="480"/>
      </w:pPr>
      <w:r>
        <w:rPr>
          <w:rFonts w:hint="eastAsia"/>
        </w:rPr>
        <w:t>对于</w:t>
      </w:r>
      <w:r>
        <w:t>8</w:t>
      </w:r>
      <w:r>
        <w:rPr>
          <w:rFonts w:hint="eastAsia"/>
        </w:rPr>
        <w:t>位串行可控加减法器，分别对于加法以及减法</w:t>
      </w:r>
      <w:r w:rsidR="003F5C73">
        <w:rPr>
          <w:rFonts w:hint="eastAsia"/>
        </w:rPr>
        <w:t>、有进位</w:t>
      </w:r>
      <w:r w:rsidR="003F5C73">
        <w:t>/</w:t>
      </w:r>
      <w:r w:rsidR="003F5C73">
        <w:rPr>
          <w:rFonts w:hint="eastAsia"/>
        </w:rPr>
        <w:t>借位以及无进位</w:t>
      </w:r>
      <w:r w:rsidR="003F5C73">
        <w:t>/</w:t>
      </w:r>
      <w:r w:rsidR="003F5C73">
        <w:rPr>
          <w:rFonts w:hint="eastAsia"/>
        </w:rPr>
        <w:t>借位</w:t>
      </w:r>
      <w:r>
        <w:rPr>
          <w:rFonts w:hint="eastAsia"/>
        </w:rPr>
        <w:t>进行测试，</w:t>
      </w:r>
      <w:r w:rsidR="003F5C73">
        <w:rPr>
          <w:rFonts w:hint="eastAsia"/>
        </w:rPr>
        <w:t>测试的期望结果与实际结果如</w:t>
      </w:r>
      <w:r w:rsidR="00643AFD">
        <w:fldChar w:fldCharType="begin"/>
      </w:r>
      <w:r w:rsidR="00643AFD">
        <w:instrText xml:space="preserve"> </w:instrText>
      </w:r>
      <w:r w:rsidR="00643AFD">
        <w:rPr>
          <w:rFonts w:hint="eastAsia"/>
        </w:rPr>
        <w:instrText>REF _Ref503554375 \h</w:instrText>
      </w:r>
      <w:r w:rsidR="00643AFD">
        <w:instrText xml:space="preserve"> </w:instrText>
      </w:r>
      <w:r w:rsidR="00643AFD">
        <w:fldChar w:fldCharType="separate"/>
      </w:r>
      <w:r w:rsidR="007605B9">
        <w:rPr>
          <w:rFonts w:hint="eastAsia"/>
        </w:rPr>
        <w:t>表</w:t>
      </w:r>
      <w:r w:rsidR="007605B9">
        <w:rPr>
          <w:rFonts w:hint="eastAsia"/>
        </w:rPr>
        <w:t xml:space="preserve"> </w:t>
      </w:r>
      <w:r w:rsidR="007605B9">
        <w:rPr>
          <w:noProof/>
        </w:rPr>
        <w:t>1</w:t>
      </w:r>
      <w:r w:rsidR="007605B9">
        <w:noBreakHyphen/>
      </w:r>
      <w:r w:rsidR="007605B9">
        <w:rPr>
          <w:noProof/>
        </w:rPr>
        <w:t>3</w:t>
      </w:r>
      <w:r w:rsidR="00643AFD">
        <w:fldChar w:fldCharType="end"/>
      </w:r>
      <w:r w:rsidR="003F5C73">
        <w:rPr>
          <w:rFonts w:hint="eastAsia"/>
        </w:rPr>
        <w:t>所示</w:t>
      </w:r>
      <w:r w:rsidR="00643AFD">
        <w:rPr>
          <w:rFonts w:hint="eastAsia"/>
        </w:rPr>
        <w:t>，其中所有数均以</w:t>
      </w:r>
      <w:r w:rsidR="00643AFD">
        <w:rPr>
          <w:rFonts w:hint="eastAsia"/>
        </w:rPr>
        <w:t>8</w:t>
      </w:r>
      <w:r w:rsidR="00643AFD">
        <w:rPr>
          <w:rFonts w:hint="eastAsia"/>
        </w:rPr>
        <w:t>位无符号整数表示。从表中可以看出，期望的结果与实际结果完全一致。</w:t>
      </w:r>
    </w:p>
    <w:p w14:paraId="1DEDD881" w14:textId="1CBF0B0F" w:rsidR="003F5C73" w:rsidRDefault="003F5C73" w:rsidP="003F5C73">
      <w:pPr>
        <w:pStyle w:val="Caption"/>
        <w:keepNext/>
        <w:spacing w:before="91" w:after="91"/>
      </w:pPr>
      <w:bookmarkStart w:id="50" w:name="_Ref503554375"/>
      <w:r>
        <w:rPr>
          <w:rFonts w:hint="eastAsia"/>
        </w:rPr>
        <w:t xml:space="preserve">表 </w:t>
      </w:r>
      <w:r w:rsidR="00AB35A2">
        <w:fldChar w:fldCharType="begin"/>
      </w:r>
      <w:r w:rsidR="00AB35A2">
        <w:instrText xml:space="preserve"> </w:instrText>
      </w:r>
      <w:r w:rsidR="00AB35A2">
        <w:rPr>
          <w:rFonts w:hint="eastAsia"/>
        </w:rPr>
        <w:instrText>STYLEREF 1 \s</w:instrText>
      </w:r>
      <w:r w:rsidR="00AB35A2">
        <w:instrText xml:space="preserve"> </w:instrText>
      </w:r>
      <w:r w:rsidR="00AB35A2">
        <w:fldChar w:fldCharType="separate"/>
      </w:r>
      <w:r w:rsidR="00AB35A2">
        <w:rPr>
          <w:noProof/>
        </w:rPr>
        <w:t>1</w:t>
      </w:r>
      <w:r w:rsidR="00AB35A2">
        <w:fldChar w:fldCharType="end"/>
      </w:r>
      <w:r w:rsidR="00AB35A2">
        <w:noBreakHyphen/>
      </w:r>
      <w:r w:rsidR="00AB35A2">
        <w:fldChar w:fldCharType="begin"/>
      </w:r>
      <w:r w:rsidR="00AB35A2">
        <w:instrText xml:space="preserve"> </w:instrText>
      </w:r>
      <w:r w:rsidR="00AB35A2">
        <w:rPr>
          <w:rFonts w:hint="eastAsia"/>
        </w:rPr>
        <w:instrText>SEQ 表 \* ARABIC \s 1</w:instrText>
      </w:r>
      <w:r w:rsidR="00AB35A2">
        <w:instrText xml:space="preserve"> </w:instrText>
      </w:r>
      <w:r w:rsidR="00AB35A2">
        <w:fldChar w:fldCharType="separate"/>
      </w:r>
      <w:r w:rsidR="00AB35A2">
        <w:rPr>
          <w:noProof/>
        </w:rPr>
        <w:t>4</w:t>
      </w:r>
      <w:r w:rsidR="00AB35A2">
        <w:fldChar w:fldCharType="end"/>
      </w:r>
      <w:bookmarkEnd w:id="50"/>
      <w:r>
        <w:t xml:space="preserve"> </w:t>
      </w:r>
      <w:r>
        <w:rPr>
          <w:rFonts w:hint="eastAsia"/>
        </w:rPr>
        <w:t>测试预期结果与实际结果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26"/>
        <w:gridCol w:w="779"/>
        <w:gridCol w:w="780"/>
        <w:gridCol w:w="1247"/>
        <w:gridCol w:w="1247"/>
        <w:gridCol w:w="1248"/>
        <w:gridCol w:w="1247"/>
        <w:gridCol w:w="1248"/>
      </w:tblGrid>
      <w:tr w:rsidR="003F5C73" w14:paraId="7E1B5D67" w14:textId="77777777" w:rsidTr="003F5C73">
        <w:trPr>
          <w:jc w:val="center"/>
        </w:trPr>
        <w:tc>
          <w:tcPr>
            <w:tcW w:w="426" w:type="dxa"/>
            <w:tcBorders>
              <w:top w:val="single" w:sz="12" w:space="0" w:color="008000"/>
              <w:bottom w:val="single" w:sz="8" w:space="0" w:color="008000"/>
            </w:tcBorders>
          </w:tcPr>
          <w:p w14:paraId="26C44203" w14:textId="77777777" w:rsidR="003F5C73" w:rsidRDefault="003F5C73" w:rsidP="00D2185C">
            <w:pPr>
              <w:pStyle w:val="NormalIndent"/>
              <w:ind w:firstLineChars="0" w:firstLine="0"/>
              <w:jc w:val="center"/>
              <w:rPr>
                <w:sz w:val="21"/>
                <w:szCs w:val="21"/>
              </w:rPr>
            </w:pPr>
            <w:r>
              <w:rPr>
                <w:rFonts w:hint="eastAsia"/>
                <w:sz w:val="21"/>
                <w:szCs w:val="21"/>
              </w:rPr>
              <w:t>#</w:t>
            </w:r>
          </w:p>
        </w:tc>
        <w:tc>
          <w:tcPr>
            <w:tcW w:w="779" w:type="dxa"/>
            <w:tcBorders>
              <w:top w:val="single" w:sz="12" w:space="0" w:color="008000"/>
              <w:bottom w:val="single" w:sz="8" w:space="0" w:color="008000"/>
            </w:tcBorders>
          </w:tcPr>
          <w:p w14:paraId="522523DD" w14:textId="59F435C1" w:rsidR="003F5C73" w:rsidRDefault="00434E22" w:rsidP="00D2185C">
            <w:pPr>
              <w:pStyle w:val="NormalIndent"/>
              <w:ind w:firstLineChars="0" w:firstLine="0"/>
              <w:jc w:val="center"/>
              <w:rPr>
                <w:sz w:val="21"/>
                <w:szCs w:val="21"/>
              </w:rPr>
            </w:pPr>
            <w:r>
              <w:rPr>
                <w:rFonts w:hint="eastAsia"/>
                <w:sz w:val="21"/>
                <w:szCs w:val="21"/>
              </w:rPr>
              <w:t>X</w:t>
            </w:r>
          </w:p>
        </w:tc>
        <w:tc>
          <w:tcPr>
            <w:tcW w:w="780" w:type="dxa"/>
            <w:tcBorders>
              <w:top w:val="single" w:sz="12" w:space="0" w:color="008000"/>
              <w:bottom w:val="single" w:sz="8" w:space="0" w:color="008000"/>
            </w:tcBorders>
          </w:tcPr>
          <w:p w14:paraId="75DDA6A8" w14:textId="05C88D56" w:rsidR="003F5C73" w:rsidRDefault="00434E22" w:rsidP="00D2185C">
            <w:pPr>
              <w:pStyle w:val="NormalIndent"/>
              <w:ind w:firstLineChars="0" w:firstLine="0"/>
              <w:jc w:val="center"/>
              <w:rPr>
                <w:sz w:val="21"/>
                <w:szCs w:val="21"/>
              </w:rPr>
            </w:pPr>
            <w:r>
              <w:rPr>
                <w:rFonts w:hint="eastAsia"/>
                <w:sz w:val="21"/>
                <w:szCs w:val="21"/>
              </w:rPr>
              <w:t>Y</w:t>
            </w:r>
          </w:p>
        </w:tc>
        <w:tc>
          <w:tcPr>
            <w:tcW w:w="1247" w:type="dxa"/>
            <w:tcBorders>
              <w:top w:val="single" w:sz="12" w:space="0" w:color="008000"/>
              <w:bottom w:val="single" w:sz="8" w:space="0" w:color="008000"/>
            </w:tcBorders>
          </w:tcPr>
          <w:p w14:paraId="534F5EE9" w14:textId="009FAF49" w:rsidR="003F5C73" w:rsidRDefault="003F5C73" w:rsidP="00D2185C">
            <w:pPr>
              <w:pStyle w:val="NormalIndent"/>
              <w:ind w:firstLineChars="0" w:firstLine="0"/>
              <w:jc w:val="center"/>
              <w:rPr>
                <w:sz w:val="21"/>
                <w:szCs w:val="21"/>
              </w:rPr>
            </w:pPr>
            <w:r>
              <w:rPr>
                <w:rFonts w:hint="eastAsia"/>
                <w:sz w:val="21"/>
                <w:szCs w:val="21"/>
              </w:rPr>
              <w:t>运算</w:t>
            </w:r>
          </w:p>
        </w:tc>
        <w:tc>
          <w:tcPr>
            <w:tcW w:w="1247" w:type="dxa"/>
            <w:tcBorders>
              <w:top w:val="single" w:sz="12" w:space="0" w:color="008000"/>
              <w:bottom w:val="single" w:sz="8" w:space="0" w:color="008000"/>
            </w:tcBorders>
          </w:tcPr>
          <w:p w14:paraId="26F8EF6E" w14:textId="4998B2AD" w:rsidR="003F5C73" w:rsidRDefault="003F5C73" w:rsidP="00D2185C">
            <w:pPr>
              <w:pStyle w:val="NormalIndent"/>
              <w:ind w:firstLineChars="0" w:firstLine="0"/>
              <w:jc w:val="center"/>
              <w:rPr>
                <w:sz w:val="21"/>
                <w:szCs w:val="21"/>
              </w:rPr>
            </w:pPr>
            <w:r>
              <w:rPr>
                <w:rFonts w:hint="eastAsia"/>
                <w:sz w:val="21"/>
                <w:szCs w:val="21"/>
              </w:rPr>
              <w:t>期望结果</w:t>
            </w:r>
          </w:p>
        </w:tc>
        <w:tc>
          <w:tcPr>
            <w:tcW w:w="1248" w:type="dxa"/>
            <w:tcBorders>
              <w:top w:val="single" w:sz="12" w:space="0" w:color="008000"/>
              <w:bottom w:val="single" w:sz="8" w:space="0" w:color="008000"/>
            </w:tcBorders>
          </w:tcPr>
          <w:p w14:paraId="3706202F" w14:textId="6ED0F76F" w:rsidR="003F5C73" w:rsidRDefault="003F5C73" w:rsidP="00D2185C">
            <w:pPr>
              <w:pStyle w:val="NormalIndent"/>
              <w:ind w:firstLineChars="0" w:firstLine="0"/>
              <w:jc w:val="center"/>
              <w:rPr>
                <w:sz w:val="21"/>
                <w:szCs w:val="21"/>
              </w:rPr>
            </w:pPr>
            <w:r>
              <w:rPr>
                <w:rFonts w:hint="eastAsia"/>
                <w:sz w:val="21"/>
                <w:szCs w:val="21"/>
              </w:rPr>
              <w:t>期望进位</w:t>
            </w:r>
          </w:p>
        </w:tc>
        <w:tc>
          <w:tcPr>
            <w:tcW w:w="1247" w:type="dxa"/>
            <w:tcBorders>
              <w:top w:val="single" w:sz="12" w:space="0" w:color="008000"/>
              <w:bottom w:val="single" w:sz="8" w:space="0" w:color="008000"/>
            </w:tcBorders>
          </w:tcPr>
          <w:p w14:paraId="05CA1508" w14:textId="34FC75A4" w:rsidR="003F5C73" w:rsidRDefault="003F5C73" w:rsidP="00D2185C">
            <w:pPr>
              <w:pStyle w:val="NormalIndent"/>
              <w:ind w:firstLineChars="0" w:firstLine="0"/>
              <w:jc w:val="center"/>
              <w:rPr>
                <w:sz w:val="21"/>
                <w:szCs w:val="21"/>
              </w:rPr>
            </w:pPr>
            <w:r>
              <w:rPr>
                <w:rFonts w:hint="eastAsia"/>
                <w:sz w:val="21"/>
                <w:szCs w:val="21"/>
              </w:rPr>
              <w:t>实际结果</w:t>
            </w:r>
          </w:p>
        </w:tc>
        <w:tc>
          <w:tcPr>
            <w:tcW w:w="1248" w:type="dxa"/>
            <w:tcBorders>
              <w:top w:val="single" w:sz="12" w:space="0" w:color="008000"/>
              <w:bottom w:val="single" w:sz="8" w:space="0" w:color="008000"/>
            </w:tcBorders>
          </w:tcPr>
          <w:p w14:paraId="010D8105" w14:textId="1D108DEA" w:rsidR="003F5C73" w:rsidRDefault="003F5C73" w:rsidP="00D2185C">
            <w:pPr>
              <w:pStyle w:val="NormalIndent"/>
              <w:ind w:firstLineChars="0" w:firstLine="0"/>
              <w:jc w:val="center"/>
              <w:rPr>
                <w:sz w:val="21"/>
                <w:szCs w:val="21"/>
              </w:rPr>
            </w:pPr>
            <w:r>
              <w:rPr>
                <w:rFonts w:hint="eastAsia"/>
                <w:sz w:val="21"/>
                <w:szCs w:val="21"/>
              </w:rPr>
              <w:t>实际进位</w:t>
            </w:r>
          </w:p>
        </w:tc>
      </w:tr>
      <w:tr w:rsidR="003F5C73" w14:paraId="3D823D0F" w14:textId="77777777" w:rsidTr="003F5C73">
        <w:trPr>
          <w:jc w:val="center"/>
        </w:trPr>
        <w:tc>
          <w:tcPr>
            <w:tcW w:w="426" w:type="dxa"/>
            <w:tcBorders>
              <w:top w:val="single" w:sz="8" w:space="0" w:color="008000"/>
            </w:tcBorders>
          </w:tcPr>
          <w:p w14:paraId="7ADB2849" w14:textId="77777777" w:rsidR="003F5C73" w:rsidRDefault="003F5C73" w:rsidP="00D2185C">
            <w:pPr>
              <w:pStyle w:val="NormalIndent"/>
              <w:ind w:firstLineChars="0" w:firstLine="0"/>
              <w:jc w:val="center"/>
              <w:rPr>
                <w:sz w:val="18"/>
                <w:szCs w:val="18"/>
              </w:rPr>
            </w:pPr>
            <w:r>
              <w:rPr>
                <w:rFonts w:hint="eastAsia"/>
                <w:sz w:val="18"/>
                <w:szCs w:val="18"/>
              </w:rPr>
              <w:t>1</w:t>
            </w:r>
          </w:p>
        </w:tc>
        <w:tc>
          <w:tcPr>
            <w:tcW w:w="779" w:type="dxa"/>
            <w:tcBorders>
              <w:top w:val="single" w:sz="8" w:space="0" w:color="008000"/>
            </w:tcBorders>
          </w:tcPr>
          <w:p w14:paraId="44A5653E" w14:textId="1ED7E627" w:rsidR="003F5C73" w:rsidRDefault="003F5C73" w:rsidP="00D2185C">
            <w:pPr>
              <w:pStyle w:val="NormalIndent"/>
              <w:ind w:firstLineChars="0" w:firstLine="0"/>
              <w:jc w:val="center"/>
              <w:rPr>
                <w:sz w:val="18"/>
                <w:szCs w:val="18"/>
              </w:rPr>
            </w:pPr>
            <w:r>
              <w:rPr>
                <w:sz w:val="18"/>
                <w:szCs w:val="18"/>
              </w:rPr>
              <w:t>12</w:t>
            </w:r>
          </w:p>
        </w:tc>
        <w:tc>
          <w:tcPr>
            <w:tcW w:w="780" w:type="dxa"/>
            <w:tcBorders>
              <w:top w:val="single" w:sz="8" w:space="0" w:color="008000"/>
            </w:tcBorders>
          </w:tcPr>
          <w:p w14:paraId="1829C495" w14:textId="4C4C7123" w:rsidR="003F5C73" w:rsidRDefault="003F5C73" w:rsidP="00D2185C">
            <w:pPr>
              <w:pStyle w:val="NormalIndent"/>
              <w:ind w:firstLineChars="0" w:firstLine="0"/>
              <w:jc w:val="center"/>
              <w:rPr>
                <w:sz w:val="18"/>
                <w:szCs w:val="18"/>
              </w:rPr>
            </w:pPr>
            <w:r>
              <w:rPr>
                <w:sz w:val="18"/>
                <w:szCs w:val="18"/>
              </w:rPr>
              <w:t>23</w:t>
            </w:r>
          </w:p>
        </w:tc>
        <w:tc>
          <w:tcPr>
            <w:tcW w:w="1247" w:type="dxa"/>
            <w:tcBorders>
              <w:top w:val="single" w:sz="8" w:space="0" w:color="008000"/>
            </w:tcBorders>
          </w:tcPr>
          <w:p w14:paraId="15673F6E" w14:textId="7B220F38" w:rsidR="003F5C73" w:rsidRDefault="003F5C73" w:rsidP="00D2185C">
            <w:pPr>
              <w:pStyle w:val="NormalIndent"/>
              <w:ind w:firstLineChars="0" w:firstLine="0"/>
              <w:jc w:val="center"/>
              <w:rPr>
                <w:sz w:val="18"/>
                <w:szCs w:val="18"/>
              </w:rPr>
            </w:pPr>
            <w:r>
              <w:rPr>
                <w:rFonts w:hint="eastAsia"/>
                <w:sz w:val="18"/>
                <w:szCs w:val="18"/>
              </w:rPr>
              <w:t>加</w:t>
            </w:r>
          </w:p>
        </w:tc>
        <w:tc>
          <w:tcPr>
            <w:tcW w:w="1247" w:type="dxa"/>
            <w:tcBorders>
              <w:top w:val="single" w:sz="8" w:space="0" w:color="008000"/>
            </w:tcBorders>
          </w:tcPr>
          <w:p w14:paraId="34F91463" w14:textId="0EAF8C94" w:rsidR="003F5C73" w:rsidRDefault="003F5C73" w:rsidP="00D2185C">
            <w:pPr>
              <w:pStyle w:val="NormalIndent"/>
              <w:ind w:firstLineChars="0" w:firstLine="0"/>
              <w:jc w:val="center"/>
              <w:rPr>
                <w:sz w:val="18"/>
                <w:szCs w:val="18"/>
              </w:rPr>
            </w:pPr>
            <w:r>
              <w:rPr>
                <w:sz w:val="18"/>
                <w:szCs w:val="18"/>
              </w:rPr>
              <w:t>35</w:t>
            </w:r>
          </w:p>
        </w:tc>
        <w:tc>
          <w:tcPr>
            <w:tcW w:w="1248" w:type="dxa"/>
            <w:tcBorders>
              <w:top w:val="single" w:sz="8" w:space="0" w:color="008000"/>
            </w:tcBorders>
          </w:tcPr>
          <w:p w14:paraId="528FE0FF" w14:textId="77777777" w:rsidR="003F5C73" w:rsidRDefault="003F5C73" w:rsidP="00D2185C">
            <w:pPr>
              <w:pStyle w:val="NormalIndent"/>
              <w:ind w:firstLineChars="0" w:firstLine="0"/>
              <w:jc w:val="center"/>
              <w:rPr>
                <w:sz w:val="18"/>
                <w:szCs w:val="18"/>
              </w:rPr>
            </w:pPr>
            <w:r>
              <w:rPr>
                <w:rFonts w:ascii="宋体" w:hAnsi="宋体" w:hint="eastAsia"/>
                <w:sz w:val="18"/>
                <w:szCs w:val="18"/>
              </w:rPr>
              <w:t>○</w:t>
            </w:r>
          </w:p>
        </w:tc>
        <w:tc>
          <w:tcPr>
            <w:tcW w:w="1247" w:type="dxa"/>
            <w:tcBorders>
              <w:top w:val="single" w:sz="8" w:space="0" w:color="008000"/>
            </w:tcBorders>
          </w:tcPr>
          <w:p w14:paraId="66D0D3C6" w14:textId="6622FA83" w:rsidR="003F5C73" w:rsidRDefault="003F5C73" w:rsidP="00D2185C">
            <w:pPr>
              <w:pStyle w:val="NormalIndent"/>
              <w:ind w:firstLineChars="0" w:firstLine="0"/>
              <w:jc w:val="center"/>
              <w:rPr>
                <w:rFonts w:ascii="宋体" w:hAnsi="宋体"/>
                <w:sz w:val="18"/>
                <w:szCs w:val="18"/>
              </w:rPr>
            </w:pPr>
            <w:r>
              <w:rPr>
                <w:rFonts w:ascii="宋体" w:hAnsi="宋体"/>
                <w:sz w:val="18"/>
                <w:szCs w:val="18"/>
              </w:rPr>
              <w:t>35</w:t>
            </w:r>
          </w:p>
        </w:tc>
        <w:tc>
          <w:tcPr>
            <w:tcW w:w="1248" w:type="dxa"/>
            <w:tcBorders>
              <w:top w:val="single" w:sz="8" w:space="0" w:color="008000"/>
            </w:tcBorders>
          </w:tcPr>
          <w:p w14:paraId="74B777F7" w14:textId="3495830A" w:rsidR="003F5C73" w:rsidRDefault="003F5C73" w:rsidP="00D2185C">
            <w:pPr>
              <w:pStyle w:val="NormalIndent"/>
              <w:ind w:firstLineChars="0" w:firstLine="0"/>
              <w:jc w:val="center"/>
              <w:rPr>
                <w:sz w:val="18"/>
                <w:szCs w:val="18"/>
              </w:rPr>
            </w:pPr>
            <w:r>
              <w:rPr>
                <w:rFonts w:ascii="宋体" w:hAnsi="宋体" w:hint="eastAsia"/>
                <w:sz w:val="18"/>
                <w:szCs w:val="18"/>
              </w:rPr>
              <w:t>○</w:t>
            </w:r>
          </w:p>
        </w:tc>
      </w:tr>
      <w:tr w:rsidR="003F5C73" w14:paraId="0931E9A3" w14:textId="77777777" w:rsidTr="003F5C73">
        <w:trPr>
          <w:jc w:val="center"/>
        </w:trPr>
        <w:tc>
          <w:tcPr>
            <w:tcW w:w="426" w:type="dxa"/>
          </w:tcPr>
          <w:p w14:paraId="486D4BE1" w14:textId="77777777" w:rsidR="003F5C73" w:rsidRDefault="003F5C73" w:rsidP="00D2185C">
            <w:pPr>
              <w:pStyle w:val="NormalIndent"/>
              <w:ind w:firstLineChars="0" w:firstLine="0"/>
              <w:jc w:val="center"/>
              <w:rPr>
                <w:sz w:val="18"/>
                <w:szCs w:val="18"/>
              </w:rPr>
            </w:pPr>
            <w:r>
              <w:rPr>
                <w:rFonts w:hint="eastAsia"/>
                <w:sz w:val="18"/>
                <w:szCs w:val="18"/>
              </w:rPr>
              <w:t>2</w:t>
            </w:r>
          </w:p>
        </w:tc>
        <w:tc>
          <w:tcPr>
            <w:tcW w:w="779" w:type="dxa"/>
          </w:tcPr>
          <w:p w14:paraId="2404D201" w14:textId="57F1EEED" w:rsidR="003F5C73" w:rsidRDefault="003F5C73" w:rsidP="00D2185C">
            <w:pPr>
              <w:pStyle w:val="NormalIndent"/>
              <w:ind w:firstLineChars="0" w:firstLine="0"/>
              <w:jc w:val="center"/>
              <w:rPr>
                <w:sz w:val="18"/>
                <w:szCs w:val="18"/>
              </w:rPr>
            </w:pPr>
            <w:r>
              <w:rPr>
                <w:sz w:val="18"/>
                <w:szCs w:val="18"/>
              </w:rPr>
              <w:t>168</w:t>
            </w:r>
          </w:p>
        </w:tc>
        <w:tc>
          <w:tcPr>
            <w:tcW w:w="780" w:type="dxa"/>
          </w:tcPr>
          <w:p w14:paraId="67F92CFA" w14:textId="4B9840B3" w:rsidR="003F5C73" w:rsidRDefault="003F5C73" w:rsidP="00D2185C">
            <w:pPr>
              <w:pStyle w:val="NormalIndent"/>
              <w:ind w:firstLineChars="0" w:firstLine="0"/>
              <w:jc w:val="center"/>
              <w:rPr>
                <w:sz w:val="18"/>
                <w:szCs w:val="18"/>
              </w:rPr>
            </w:pPr>
            <w:r>
              <w:rPr>
                <w:sz w:val="18"/>
                <w:szCs w:val="18"/>
              </w:rPr>
              <w:t>192</w:t>
            </w:r>
          </w:p>
        </w:tc>
        <w:tc>
          <w:tcPr>
            <w:tcW w:w="1247" w:type="dxa"/>
          </w:tcPr>
          <w:p w14:paraId="5D3F7100" w14:textId="1F76686B" w:rsidR="003F5C73" w:rsidRDefault="003F5C73" w:rsidP="00D2185C">
            <w:pPr>
              <w:pStyle w:val="NormalIndent"/>
              <w:ind w:firstLineChars="0" w:firstLine="0"/>
              <w:jc w:val="center"/>
              <w:rPr>
                <w:sz w:val="18"/>
                <w:szCs w:val="18"/>
              </w:rPr>
            </w:pPr>
            <w:r>
              <w:rPr>
                <w:rFonts w:hint="eastAsia"/>
                <w:sz w:val="18"/>
                <w:szCs w:val="18"/>
              </w:rPr>
              <w:t>加</w:t>
            </w:r>
          </w:p>
        </w:tc>
        <w:tc>
          <w:tcPr>
            <w:tcW w:w="1247" w:type="dxa"/>
          </w:tcPr>
          <w:p w14:paraId="65DEE257" w14:textId="6B15A883" w:rsidR="003F5C73" w:rsidRDefault="003F5C73" w:rsidP="00D2185C">
            <w:pPr>
              <w:pStyle w:val="NormalIndent"/>
              <w:ind w:firstLineChars="0" w:firstLine="0"/>
              <w:jc w:val="center"/>
              <w:rPr>
                <w:sz w:val="18"/>
                <w:szCs w:val="18"/>
              </w:rPr>
            </w:pPr>
            <w:r>
              <w:rPr>
                <w:sz w:val="18"/>
                <w:szCs w:val="18"/>
              </w:rPr>
              <w:t>104</w:t>
            </w:r>
          </w:p>
        </w:tc>
        <w:tc>
          <w:tcPr>
            <w:tcW w:w="1248" w:type="dxa"/>
          </w:tcPr>
          <w:p w14:paraId="329E1F8A" w14:textId="11B54E07" w:rsidR="003F5C73" w:rsidRDefault="003F5C73" w:rsidP="00D2185C">
            <w:pPr>
              <w:pStyle w:val="NormalIndent"/>
              <w:ind w:firstLineChars="0" w:firstLine="0"/>
              <w:jc w:val="center"/>
              <w:rPr>
                <w:sz w:val="18"/>
                <w:szCs w:val="18"/>
              </w:rPr>
            </w:pPr>
            <w:r>
              <w:rPr>
                <w:rFonts w:ascii="宋体" w:hAnsi="宋体" w:hint="eastAsia"/>
                <w:sz w:val="18"/>
                <w:szCs w:val="18"/>
              </w:rPr>
              <w:t>●</w:t>
            </w:r>
          </w:p>
        </w:tc>
        <w:tc>
          <w:tcPr>
            <w:tcW w:w="1247" w:type="dxa"/>
          </w:tcPr>
          <w:p w14:paraId="1D5944C2" w14:textId="2B765D20" w:rsidR="003F5C73" w:rsidRDefault="003F5C73" w:rsidP="00D2185C">
            <w:pPr>
              <w:pStyle w:val="NormalIndent"/>
              <w:ind w:firstLineChars="0" w:firstLine="0"/>
              <w:jc w:val="center"/>
              <w:rPr>
                <w:rFonts w:ascii="宋体" w:hAnsi="宋体"/>
                <w:sz w:val="18"/>
                <w:szCs w:val="18"/>
              </w:rPr>
            </w:pPr>
            <w:r>
              <w:rPr>
                <w:rFonts w:ascii="宋体" w:hAnsi="宋体"/>
                <w:sz w:val="18"/>
                <w:szCs w:val="18"/>
              </w:rPr>
              <w:t>104</w:t>
            </w:r>
          </w:p>
        </w:tc>
        <w:tc>
          <w:tcPr>
            <w:tcW w:w="1248" w:type="dxa"/>
          </w:tcPr>
          <w:p w14:paraId="772CB53D" w14:textId="74593528" w:rsidR="003F5C73" w:rsidRDefault="003F5C73" w:rsidP="00D2185C">
            <w:pPr>
              <w:pStyle w:val="NormalIndent"/>
              <w:ind w:firstLineChars="0" w:firstLine="0"/>
              <w:jc w:val="center"/>
              <w:rPr>
                <w:sz w:val="18"/>
                <w:szCs w:val="18"/>
              </w:rPr>
            </w:pPr>
            <w:r>
              <w:rPr>
                <w:rFonts w:ascii="宋体" w:hAnsi="宋体" w:hint="eastAsia"/>
                <w:sz w:val="18"/>
                <w:szCs w:val="18"/>
              </w:rPr>
              <w:t>●</w:t>
            </w:r>
          </w:p>
        </w:tc>
      </w:tr>
      <w:tr w:rsidR="003F5C73" w14:paraId="3CF6A664" w14:textId="77777777" w:rsidTr="003F5C73">
        <w:trPr>
          <w:jc w:val="center"/>
        </w:trPr>
        <w:tc>
          <w:tcPr>
            <w:tcW w:w="426" w:type="dxa"/>
            <w:tcBorders>
              <w:bottom w:val="nil"/>
            </w:tcBorders>
          </w:tcPr>
          <w:p w14:paraId="5ADCCB16" w14:textId="77777777" w:rsidR="003F5C73" w:rsidRDefault="003F5C73" w:rsidP="00D2185C">
            <w:pPr>
              <w:pStyle w:val="NormalIndent"/>
              <w:ind w:firstLineChars="0" w:firstLine="0"/>
              <w:jc w:val="center"/>
              <w:rPr>
                <w:sz w:val="18"/>
                <w:szCs w:val="18"/>
              </w:rPr>
            </w:pPr>
            <w:r>
              <w:rPr>
                <w:rFonts w:hint="eastAsia"/>
                <w:sz w:val="18"/>
                <w:szCs w:val="18"/>
              </w:rPr>
              <w:t>3</w:t>
            </w:r>
          </w:p>
        </w:tc>
        <w:tc>
          <w:tcPr>
            <w:tcW w:w="779" w:type="dxa"/>
            <w:tcBorders>
              <w:bottom w:val="nil"/>
            </w:tcBorders>
          </w:tcPr>
          <w:p w14:paraId="6367DFA9" w14:textId="0B738077" w:rsidR="003F5C73" w:rsidRDefault="003F5C73" w:rsidP="00D2185C">
            <w:pPr>
              <w:pStyle w:val="NormalIndent"/>
              <w:ind w:firstLineChars="0" w:firstLine="0"/>
              <w:jc w:val="center"/>
              <w:rPr>
                <w:sz w:val="18"/>
                <w:szCs w:val="18"/>
              </w:rPr>
            </w:pPr>
            <w:r>
              <w:rPr>
                <w:sz w:val="18"/>
                <w:szCs w:val="18"/>
              </w:rPr>
              <w:t>7</w:t>
            </w:r>
          </w:p>
        </w:tc>
        <w:tc>
          <w:tcPr>
            <w:tcW w:w="780" w:type="dxa"/>
            <w:tcBorders>
              <w:bottom w:val="nil"/>
            </w:tcBorders>
          </w:tcPr>
          <w:p w14:paraId="22FC39FA" w14:textId="35C12E4E" w:rsidR="003F5C73" w:rsidRDefault="003F5C73" w:rsidP="00D2185C">
            <w:pPr>
              <w:pStyle w:val="NormalIndent"/>
              <w:ind w:firstLineChars="0" w:firstLine="0"/>
              <w:jc w:val="center"/>
              <w:rPr>
                <w:sz w:val="18"/>
                <w:szCs w:val="18"/>
              </w:rPr>
            </w:pPr>
            <w:r>
              <w:rPr>
                <w:sz w:val="18"/>
                <w:szCs w:val="18"/>
              </w:rPr>
              <w:t>2</w:t>
            </w:r>
          </w:p>
        </w:tc>
        <w:tc>
          <w:tcPr>
            <w:tcW w:w="1247" w:type="dxa"/>
            <w:tcBorders>
              <w:bottom w:val="nil"/>
            </w:tcBorders>
          </w:tcPr>
          <w:p w14:paraId="4148EEA8" w14:textId="2812816B" w:rsidR="003F5C73" w:rsidRDefault="003F5C73" w:rsidP="00D2185C">
            <w:pPr>
              <w:pStyle w:val="NormalIndent"/>
              <w:ind w:firstLineChars="0" w:firstLine="0"/>
              <w:jc w:val="center"/>
              <w:rPr>
                <w:sz w:val="18"/>
                <w:szCs w:val="18"/>
              </w:rPr>
            </w:pPr>
            <w:r>
              <w:rPr>
                <w:rFonts w:hint="eastAsia"/>
                <w:sz w:val="18"/>
                <w:szCs w:val="18"/>
              </w:rPr>
              <w:t>减</w:t>
            </w:r>
          </w:p>
        </w:tc>
        <w:tc>
          <w:tcPr>
            <w:tcW w:w="1247" w:type="dxa"/>
            <w:tcBorders>
              <w:bottom w:val="nil"/>
            </w:tcBorders>
          </w:tcPr>
          <w:p w14:paraId="25F87DC5" w14:textId="7B105AEF" w:rsidR="003F5C73" w:rsidRDefault="003F5C73" w:rsidP="00D2185C">
            <w:pPr>
              <w:pStyle w:val="NormalIndent"/>
              <w:ind w:firstLineChars="0" w:firstLine="0"/>
              <w:jc w:val="center"/>
              <w:rPr>
                <w:sz w:val="18"/>
                <w:szCs w:val="18"/>
              </w:rPr>
            </w:pPr>
            <w:r>
              <w:rPr>
                <w:sz w:val="18"/>
                <w:szCs w:val="18"/>
              </w:rPr>
              <w:t>5</w:t>
            </w:r>
          </w:p>
        </w:tc>
        <w:tc>
          <w:tcPr>
            <w:tcW w:w="1248" w:type="dxa"/>
            <w:tcBorders>
              <w:bottom w:val="nil"/>
            </w:tcBorders>
          </w:tcPr>
          <w:p w14:paraId="48FDC722" w14:textId="4854AAC2" w:rsidR="003F5C73" w:rsidRDefault="003F5C73" w:rsidP="00D2185C">
            <w:pPr>
              <w:pStyle w:val="NormalIndent"/>
              <w:ind w:firstLineChars="0" w:firstLine="0"/>
              <w:jc w:val="center"/>
              <w:rPr>
                <w:sz w:val="18"/>
                <w:szCs w:val="18"/>
              </w:rPr>
            </w:pPr>
            <w:r>
              <w:rPr>
                <w:rFonts w:ascii="宋体" w:hAnsi="宋体" w:hint="eastAsia"/>
                <w:sz w:val="18"/>
                <w:szCs w:val="18"/>
              </w:rPr>
              <w:t>○</w:t>
            </w:r>
          </w:p>
        </w:tc>
        <w:tc>
          <w:tcPr>
            <w:tcW w:w="1247" w:type="dxa"/>
            <w:tcBorders>
              <w:bottom w:val="nil"/>
            </w:tcBorders>
          </w:tcPr>
          <w:p w14:paraId="5AACD9E6" w14:textId="1119E569" w:rsidR="003F5C73" w:rsidRDefault="003F5C73" w:rsidP="00D2185C">
            <w:pPr>
              <w:pStyle w:val="NormalIndent"/>
              <w:ind w:firstLineChars="0" w:firstLine="0"/>
              <w:jc w:val="center"/>
              <w:rPr>
                <w:rFonts w:ascii="宋体" w:hAnsi="宋体"/>
                <w:sz w:val="18"/>
                <w:szCs w:val="18"/>
              </w:rPr>
            </w:pPr>
            <w:r>
              <w:rPr>
                <w:rFonts w:ascii="宋体" w:hAnsi="宋体"/>
                <w:sz w:val="18"/>
                <w:szCs w:val="18"/>
              </w:rPr>
              <w:t>5</w:t>
            </w:r>
          </w:p>
        </w:tc>
        <w:tc>
          <w:tcPr>
            <w:tcW w:w="1248" w:type="dxa"/>
            <w:tcBorders>
              <w:bottom w:val="nil"/>
            </w:tcBorders>
          </w:tcPr>
          <w:p w14:paraId="4ACD31A7" w14:textId="386E853A" w:rsidR="003F5C73" w:rsidRDefault="003F5C73" w:rsidP="00D2185C">
            <w:pPr>
              <w:pStyle w:val="NormalIndent"/>
              <w:ind w:firstLineChars="0" w:firstLine="0"/>
              <w:jc w:val="center"/>
              <w:rPr>
                <w:sz w:val="18"/>
                <w:szCs w:val="18"/>
              </w:rPr>
            </w:pPr>
            <w:r>
              <w:rPr>
                <w:rFonts w:ascii="宋体" w:hAnsi="宋体" w:hint="eastAsia"/>
                <w:sz w:val="18"/>
                <w:szCs w:val="18"/>
              </w:rPr>
              <w:t>○</w:t>
            </w:r>
          </w:p>
        </w:tc>
      </w:tr>
      <w:tr w:rsidR="003F5C73" w14:paraId="78535C19" w14:textId="77777777" w:rsidTr="003F5C73">
        <w:trPr>
          <w:jc w:val="center"/>
        </w:trPr>
        <w:tc>
          <w:tcPr>
            <w:tcW w:w="426" w:type="dxa"/>
            <w:tcBorders>
              <w:top w:val="nil"/>
              <w:bottom w:val="single" w:sz="12" w:space="0" w:color="008000"/>
            </w:tcBorders>
          </w:tcPr>
          <w:p w14:paraId="1885BEDC" w14:textId="7D3A8096" w:rsidR="003F5C73" w:rsidRDefault="003F5C73" w:rsidP="00D2185C">
            <w:pPr>
              <w:pStyle w:val="NormalIndent"/>
              <w:ind w:firstLineChars="0" w:firstLine="0"/>
              <w:jc w:val="center"/>
              <w:rPr>
                <w:sz w:val="18"/>
                <w:szCs w:val="18"/>
              </w:rPr>
            </w:pPr>
            <w:r>
              <w:rPr>
                <w:sz w:val="18"/>
                <w:szCs w:val="18"/>
              </w:rPr>
              <w:t>4</w:t>
            </w:r>
          </w:p>
        </w:tc>
        <w:tc>
          <w:tcPr>
            <w:tcW w:w="779" w:type="dxa"/>
            <w:tcBorders>
              <w:top w:val="nil"/>
              <w:bottom w:val="single" w:sz="12" w:space="0" w:color="008000"/>
            </w:tcBorders>
          </w:tcPr>
          <w:p w14:paraId="5DF7C148" w14:textId="7A3F4F67" w:rsidR="003F5C73" w:rsidRDefault="003F5C73" w:rsidP="00D2185C">
            <w:pPr>
              <w:pStyle w:val="NormalIndent"/>
              <w:ind w:firstLineChars="0" w:firstLine="0"/>
              <w:jc w:val="center"/>
              <w:rPr>
                <w:sz w:val="18"/>
                <w:szCs w:val="18"/>
              </w:rPr>
            </w:pPr>
            <w:r>
              <w:rPr>
                <w:sz w:val="18"/>
                <w:szCs w:val="18"/>
              </w:rPr>
              <w:t>32</w:t>
            </w:r>
          </w:p>
        </w:tc>
        <w:tc>
          <w:tcPr>
            <w:tcW w:w="780" w:type="dxa"/>
            <w:tcBorders>
              <w:top w:val="nil"/>
              <w:bottom w:val="single" w:sz="12" w:space="0" w:color="008000"/>
            </w:tcBorders>
          </w:tcPr>
          <w:p w14:paraId="04BECC50" w14:textId="475B0D58" w:rsidR="003F5C73" w:rsidRDefault="003F5C73" w:rsidP="00D2185C">
            <w:pPr>
              <w:pStyle w:val="NormalIndent"/>
              <w:ind w:firstLineChars="0" w:firstLine="0"/>
              <w:jc w:val="center"/>
              <w:rPr>
                <w:sz w:val="18"/>
                <w:szCs w:val="18"/>
              </w:rPr>
            </w:pPr>
            <w:r>
              <w:rPr>
                <w:sz w:val="18"/>
                <w:szCs w:val="18"/>
              </w:rPr>
              <w:t>128</w:t>
            </w:r>
          </w:p>
        </w:tc>
        <w:tc>
          <w:tcPr>
            <w:tcW w:w="1247" w:type="dxa"/>
            <w:tcBorders>
              <w:top w:val="nil"/>
              <w:bottom w:val="single" w:sz="12" w:space="0" w:color="008000"/>
            </w:tcBorders>
          </w:tcPr>
          <w:p w14:paraId="26B0D4C8" w14:textId="452C0902" w:rsidR="003F5C73" w:rsidRDefault="003F5C73" w:rsidP="00D2185C">
            <w:pPr>
              <w:pStyle w:val="NormalIndent"/>
              <w:ind w:firstLineChars="0" w:firstLine="0"/>
              <w:jc w:val="center"/>
              <w:rPr>
                <w:sz w:val="18"/>
                <w:szCs w:val="18"/>
              </w:rPr>
            </w:pPr>
            <w:r>
              <w:rPr>
                <w:rFonts w:hint="eastAsia"/>
                <w:sz w:val="18"/>
                <w:szCs w:val="18"/>
              </w:rPr>
              <w:t>减</w:t>
            </w:r>
          </w:p>
        </w:tc>
        <w:tc>
          <w:tcPr>
            <w:tcW w:w="1247" w:type="dxa"/>
            <w:tcBorders>
              <w:top w:val="nil"/>
              <w:bottom w:val="single" w:sz="12" w:space="0" w:color="008000"/>
            </w:tcBorders>
          </w:tcPr>
          <w:p w14:paraId="68DFCD94" w14:textId="1AEE69C2" w:rsidR="003F5C73" w:rsidRDefault="003F5C73" w:rsidP="00D2185C">
            <w:pPr>
              <w:jc w:val="center"/>
            </w:pPr>
            <w:r w:rsidRPr="003F5C73">
              <w:rPr>
                <w:sz w:val="18"/>
                <w:szCs w:val="18"/>
              </w:rPr>
              <w:t>160</w:t>
            </w:r>
          </w:p>
        </w:tc>
        <w:tc>
          <w:tcPr>
            <w:tcW w:w="1248" w:type="dxa"/>
            <w:tcBorders>
              <w:top w:val="nil"/>
              <w:bottom w:val="single" w:sz="12" w:space="0" w:color="008000"/>
            </w:tcBorders>
          </w:tcPr>
          <w:p w14:paraId="6CDE8732" w14:textId="20C00B2D" w:rsidR="003F5C73" w:rsidRDefault="003F5C73" w:rsidP="00D2185C">
            <w:pPr>
              <w:pStyle w:val="NormalIndent"/>
              <w:ind w:firstLineChars="0" w:firstLine="0"/>
              <w:jc w:val="center"/>
              <w:rPr>
                <w:sz w:val="18"/>
                <w:szCs w:val="18"/>
              </w:rPr>
            </w:pPr>
            <w:r>
              <w:rPr>
                <w:rFonts w:ascii="宋体" w:hAnsi="宋体" w:hint="eastAsia"/>
                <w:sz w:val="18"/>
                <w:szCs w:val="18"/>
              </w:rPr>
              <w:t>●</w:t>
            </w:r>
          </w:p>
        </w:tc>
        <w:tc>
          <w:tcPr>
            <w:tcW w:w="1247" w:type="dxa"/>
            <w:tcBorders>
              <w:top w:val="nil"/>
              <w:bottom w:val="single" w:sz="12" w:space="0" w:color="008000"/>
            </w:tcBorders>
          </w:tcPr>
          <w:p w14:paraId="3706F950" w14:textId="795A6AEB" w:rsidR="003F5C73" w:rsidRDefault="003F5C73" w:rsidP="00D2185C">
            <w:pPr>
              <w:pStyle w:val="NormalIndent"/>
              <w:keepNext/>
              <w:ind w:firstLineChars="0" w:firstLine="0"/>
              <w:jc w:val="center"/>
              <w:rPr>
                <w:sz w:val="18"/>
                <w:szCs w:val="18"/>
              </w:rPr>
            </w:pPr>
            <w:r>
              <w:rPr>
                <w:sz w:val="18"/>
                <w:szCs w:val="18"/>
              </w:rPr>
              <w:t>160</w:t>
            </w:r>
          </w:p>
        </w:tc>
        <w:tc>
          <w:tcPr>
            <w:tcW w:w="1248" w:type="dxa"/>
            <w:tcBorders>
              <w:top w:val="nil"/>
              <w:bottom w:val="single" w:sz="12" w:space="0" w:color="008000"/>
            </w:tcBorders>
          </w:tcPr>
          <w:p w14:paraId="2FF5809A" w14:textId="099AAF9C" w:rsidR="003F5C73" w:rsidRDefault="003F5C73" w:rsidP="00D2185C">
            <w:pPr>
              <w:pStyle w:val="NormalIndent"/>
              <w:keepNext/>
              <w:ind w:firstLineChars="0" w:firstLine="0"/>
              <w:jc w:val="center"/>
              <w:rPr>
                <w:sz w:val="18"/>
                <w:szCs w:val="18"/>
              </w:rPr>
            </w:pPr>
            <w:r>
              <w:rPr>
                <w:rFonts w:ascii="宋体" w:hAnsi="宋体" w:hint="eastAsia"/>
                <w:sz w:val="18"/>
                <w:szCs w:val="18"/>
              </w:rPr>
              <w:t>●</w:t>
            </w:r>
          </w:p>
        </w:tc>
      </w:tr>
    </w:tbl>
    <w:p w14:paraId="01C96A53" w14:textId="7D607544" w:rsidR="001B668D" w:rsidRDefault="001B668D" w:rsidP="001B668D">
      <w:pPr>
        <w:pStyle w:val="Heading3"/>
        <w:spacing w:before="229" w:after="229"/>
      </w:pPr>
      <w:r>
        <w:lastRenderedPageBreak/>
        <w:t>32</w:t>
      </w:r>
      <w:r>
        <w:rPr>
          <w:rFonts w:hint="eastAsia"/>
        </w:rPr>
        <w:t>位快速加法器的测试</w:t>
      </w:r>
    </w:p>
    <w:p w14:paraId="787FB6D9" w14:textId="0F2399A5" w:rsidR="0090168B" w:rsidRDefault="00D2185C" w:rsidP="0090168B">
      <w:pPr>
        <w:pStyle w:val="NormalIndent"/>
        <w:ind w:firstLine="480"/>
      </w:pPr>
      <w:r>
        <w:rPr>
          <w:rFonts w:hint="eastAsia"/>
        </w:rPr>
        <w:t>由于</w:t>
      </w:r>
      <w:r>
        <w:t>32</w:t>
      </w:r>
      <w:r>
        <w:rPr>
          <w:rFonts w:hint="eastAsia"/>
        </w:rPr>
        <w:t>位加法器依次向下依赖</w:t>
      </w:r>
      <w:r>
        <w:rPr>
          <w:rFonts w:hint="eastAsia"/>
        </w:rPr>
        <w:t>1</w:t>
      </w:r>
      <w:r>
        <w:t>6</w:t>
      </w:r>
      <w:r>
        <w:rPr>
          <w:rFonts w:hint="eastAsia"/>
        </w:rPr>
        <w:t>位快速加法器、</w:t>
      </w:r>
      <w:r>
        <w:rPr>
          <w:rFonts w:hint="eastAsia"/>
        </w:rPr>
        <w:t>4</w:t>
      </w:r>
      <w:r>
        <w:rPr>
          <w:rFonts w:hint="eastAsia"/>
        </w:rPr>
        <w:t>位快速加法器以及</w:t>
      </w:r>
      <w:r>
        <w:rPr>
          <w:rFonts w:hint="eastAsia"/>
        </w:rPr>
        <w:t>CLA</w:t>
      </w:r>
      <w:r>
        <w:t>74182</w:t>
      </w:r>
      <w:r>
        <w:rPr>
          <w:rFonts w:hint="eastAsia"/>
        </w:rPr>
        <w:t>，而这些子模块在编写过程中就已经进行了测试，这些模块中唯一需要对于</w:t>
      </w:r>
      <w:r>
        <w:rPr>
          <w:rFonts w:hint="eastAsia"/>
        </w:rPr>
        <w:t>ALU</w:t>
      </w:r>
      <w:r>
        <w:rPr>
          <w:rFonts w:hint="eastAsia"/>
        </w:rPr>
        <w:t>以及对外提供服务的模块就是</w:t>
      </w:r>
      <w:r>
        <w:rPr>
          <w:rFonts w:hint="eastAsia"/>
        </w:rPr>
        <w:t>3</w:t>
      </w:r>
      <w:r>
        <w:t>2</w:t>
      </w:r>
      <w:r>
        <w:rPr>
          <w:rFonts w:hint="eastAsia"/>
        </w:rPr>
        <w:t>位快速加法器，此处仅对于</w:t>
      </w:r>
      <w:r>
        <w:rPr>
          <w:rFonts w:hint="eastAsia"/>
        </w:rPr>
        <w:t>3</w:t>
      </w:r>
      <w:r>
        <w:t>2</w:t>
      </w:r>
      <w:r>
        <w:rPr>
          <w:rFonts w:hint="eastAsia"/>
        </w:rPr>
        <w:t>位快速加法器进行测试，测试时对于加法运算结果的正确性以及溢出结果的正确性进行测试，测试的预期结果与实际结果如</w:t>
      </w:r>
      <w:r>
        <w:fldChar w:fldCharType="begin"/>
      </w:r>
      <w:r>
        <w:instrText xml:space="preserve"> </w:instrText>
      </w:r>
      <w:r>
        <w:rPr>
          <w:rFonts w:hint="eastAsia"/>
        </w:rPr>
        <w:instrText>REF _Ref503554376 \h</w:instrText>
      </w:r>
      <w:r>
        <w:instrText xml:space="preserve"> </w:instrText>
      </w:r>
      <w:r>
        <w:fldChar w:fldCharType="separate"/>
      </w:r>
      <w:r w:rsidR="007605B9">
        <w:rPr>
          <w:rFonts w:hint="eastAsia"/>
        </w:rPr>
        <w:t>表</w:t>
      </w:r>
      <w:r w:rsidR="007605B9">
        <w:rPr>
          <w:rFonts w:hint="eastAsia"/>
        </w:rPr>
        <w:t xml:space="preserve"> </w:t>
      </w:r>
      <w:r w:rsidR="007605B9">
        <w:rPr>
          <w:noProof/>
        </w:rPr>
        <w:t>1</w:t>
      </w:r>
      <w:r w:rsidR="007605B9">
        <w:noBreakHyphen/>
      </w:r>
      <w:r w:rsidR="007605B9">
        <w:rPr>
          <w:noProof/>
        </w:rPr>
        <w:t>4</w:t>
      </w:r>
      <w:r>
        <w:fldChar w:fldCharType="end"/>
      </w:r>
      <w:r>
        <w:rPr>
          <w:rFonts w:hint="eastAsia"/>
        </w:rPr>
        <w:t>所示，其中所有的整数为</w:t>
      </w:r>
      <w:r>
        <w:rPr>
          <w:rFonts w:hint="eastAsia"/>
        </w:rPr>
        <w:t>3</w:t>
      </w:r>
      <w:r>
        <w:t>2</w:t>
      </w:r>
      <w:r>
        <w:rPr>
          <w:rFonts w:hint="eastAsia"/>
        </w:rPr>
        <w:t>位无符号整数表示。</w:t>
      </w:r>
      <w:r w:rsidR="00434E22">
        <w:rPr>
          <w:rFonts w:hint="eastAsia"/>
        </w:rPr>
        <w:t>从测试结果中可以看出，在有溢出和无溢出的情况下运算结果均</w:t>
      </w:r>
      <w:r w:rsidR="003972C3">
        <w:rPr>
          <w:rFonts w:hint="eastAsia"/>
        </w:rPr>
        <w:t>与预期结果一致</w:t>
      </w:r>
      <w:r w:rsidR="00434E22">
        <w:rPr>
          <w:rFonts w:hint="eastAsia"/>
        </w:rPr>
        <w:t>。</w:t>
      </w:r>
    </w:p>
    <w:p w14:paraId="75413133" w14:textId="2980F8C6" w:rsidR="00D2185C" w:rsidRDefault="00D2185C" w:rsidP="00D2185C">
      <w:pPr>
        <w:pStyle w:val="Caption"/>
        <w:keepNext/>
        <w:spacing w:before="91" w:after="91"/>
      </w:pPr>
      <w:bookmarkStart w:id="51" w:name="_Ref503554376"/>
      <w:r>
        <w:rPr>
          <w:rFonts w:hint="eastAsia"/>
        </w:rPr>
        <w:t xml:space="preserve">表 </w:t>
      </w:r>
      <w:r w:rsidR="00AB35A2">
        <w:fldChar w:fldCharType="begin"/>
      </w:r>
      <w:r w:rsidR="00AB35A2">
        <w:instrText xml:space="preserve"> </w:instrText>
      </w:r>
      <w:r w:rsidR="00AB35A2">
        <w:rPr>
          <w:rFonts w:hint="eastAsia"/>
        </w:rPr>
        <w:instrText>STYLEREF 1 \s</w:instrText>
      </w:r>
      <w:r w:rsidR="00AB35A2">
        <w:instrText xml:space="preserve"> </w:instrText>
      </w:r>
      <w:r w:rsidR="00AB35A2">
        <w:fldChar w:fldCharType="separate"/>
      </w:r>
      <w:r w:rsidR="00AB35A2">
        <w:rPr>
          <w:noProof/>
        </w:rPr>
        <w:t>1</w:t>
      </w:r>
      <w:r w:rsidR="00AB35A2">
        <w:fldChar w:fldCharType="end"/>
      </w:r>
      <w:r w:rsidR="00AB35A2">
        <w:noBreakHyphen/>
      </w:r>
      <w:r w:rsidR="00AB35A2">
        <w:fldChar w:fldCharType="begin"/>
      </w:r>
      <w:r w:rsidR="00AB35A2">
        <w:instrText xml:space="preserve"> </w:instrText>
      </w:r>
      <w:r w:rsidR="00AB35A2">
        <w:rPr>
          <w:rFonts w:hint="eastAsia"/>
        </w:rPr>
        <w:instrText>SEQ 表 \* ARABIC \s 1</w:instrText>
      </w:r>
      <w:r w:rsidR="00AB35A2">
        <w:instrText xml:space="preserve"> </w:instrText>
      </w:r>
      <w:r w:rsidR="00AB35A2">
        <w:fldChar w:fldCharType="separate"/>
      </w:r>
      <w:r w:rsidR="00AB35A2">
        <w:rPr>
          <w:noProof/>
        </w:rPr>
        <w:t>5</w:t>
      </w:r>
      <w:r w:rsidR="00AB35A2">
        <w:fldChar w:fldCharType="end"/>
      </w:r>
      <w:bookmarkEnd w:id="51"/>
      <w:r>
        <w:t xml:space="preserve"> 32</w:t>
      </w:r>
      <w:r>
        <w:rPr>
          <w:rFonts w:hint="eastAsia"/>
        </w:rPr>
        <w:t>位快速加法器测试结果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26"/>
        <w:gridCol w:w="1205"/>
        <w:gridCol w:w="1205"/>
        <w:gridCol w:w="1247"/>
        <w:gridCol w:w="1248"/>
        <w:gridCol w:w="1247"/>
        <w:gridCol w:w="1248"/>
      </w:tblGrid>
      <w:tr w:rsidR="00434E22" w14:paraId="07A0378F" w14:textId="77777777" w:rsidTr="00434E22">
        <w:trPr>
          <w:jc w:val="center"/>
        </w:trPr>
        <w:tc>
          <w:tcPr>
            <w:tcW w:w="426" w:type="dxa"/>
            <w:tcBorders>
              <w:top w:val="single" w:sz="12" w:space="0" w:color="008000"/>
              <w:bottom w:val="single" w:sz="8" w:space="0" w:color="008000"/>
            </w:tcBorders>
          </w:tcPr>
          <w:p w14:paraId="4D132FA8" w14:textId="77777777" w:rsidR="00434E22" w:rsidRDefault="00434E22" w:rsidP="00D2185C">
            <w:pPr>
              <w:pStyle w:val="NormalIndent"/>
              <w:ind w:firstLineChars="0" w:firstLine="0"/>
              <w:jc w:val="center"/>
              <w:rPr>
                <w:sz w:val="21"/>
                <w:szCs w:val="21"/>
              </w:rPr>
            </w:pPr>
            <w:r>
              <w:rPr>
                <w:rFonts w:hint="eastAsia"/>
                <w:sz w:val="21"/>
                <w:szCs w:val="21"/>
              </w:rPr>
              <w:t>#</w:t>
            </w:r>
          </w:p>
        </w:tc>
        <w:tc>
          <w:tcPr>
            <w:tcW w:w="1205" w:type="dxa"/>
            <w:tcBorders>
              <w:top w:val="single" w:sz="12" w:space="0" w:color="008000"/>
              <w:bottom w:val="single" w:sz="8" w:space="0" w:color="008000"/>
            </w:tcBorders>
          </w:tcPr>
          <w:p w14:paraId="74183165" w14:textId="5DA797D3" w:rsidR="00434E22" w:rsidRDefault="00434E22" w:rsidP="00D2185C">
            <w:pPr>
              <w:pStyle w:val="NormalIndent"/>
              <w:ind w:firstLineChars="0" w:firstLine="0"/>
              <w:jc w:val="center"/>
              <w:rPr>
                <w:sz w:val="21"/>
                <w:szCs w:val="21"/>
              </w:rPr>
            </w:pPr>
            <w:r>
              <w:rPr>
                <w:rFonts w:hint="eastAsia"/>
                <w:sz w:val="21"/>
                <w:szCs w:val="21"/>
              </w:rPr>
              <w:t>X</w:t>
            </w:r>
          </w:p>
        </w:tc>
        <w:tc>
          <w:tcPr>
            <w:tcW w:w="1205" w:type="dxa"/>
            <w:tcBorders>
              <w:top w:val="single" w:sz="12" w:space="0" w:color="008000"/>
              <w:bottom w:val="single" w:sz="8" w:space="0" w:color="008000"/>
            </w:tcBorders>
          </w:tcPr>
          <w:p w14:paraId="5F2BE913" w14:textId="3BE7E7CA" w:rsidR="00434E22" w:rsidRDefault="00434E22" w:rsidP="00D2185C">
            <w:pPr>
              <w:pStyle w:val="NormalIndent"/>
              <w:ind w:firstLineChars="0" w:firstLine="0"/>
              <w:jc w:val="center"/>
              <w:rPr>
                <w:sz w:val="21"/>
                <w:szCs w:val="21"/>
              </w:rPr>
            </w:pPr>
            <w:r>
              <w:rPr>
                <w:rFonts w:hint="eastAsia"/>
                <w:sz w:val="21"/>
                <w:szCs w:val="21"/>
              </w:rPr>
              <w:t>Y</w:t>
            </w:r>
          </w:p>
        </w:tc>
        <w:tc>
          <w:tcPr>
            <w:tcW w:w="1247" w:type="dxa"/>
            <w:tcBorders>
              <w:top w:val="single" w:sz="12" w:space="0" w:color="008000"/>
              <w:bottom w:val="single" w:sz="8" w:space="0" w:color="008000"/>
            </w:tcBorders>
          </w:tcPr>
          <w:p w14:paraId="414354A0" w14:textId="77777777" w:rsidR="00434E22" w:rsidRDefault="00434E22" w:rsidP="00D2185C">
            <w:pPr>
              <w:pStyle w:val="NormalIndent"/>
              <w:ind w:firstLineChars="0" w:firstLine="0"/>
              <w:jc w:val="center"/>
              <w:rPr>
                <w:sz w:val="21"/>
                <w:szCs w:val="21"/>
              </w:rPr>
            </w:pPr>
            <w:r>
              <w:rPr>
                <w:rFonts w:hint="eastAsia"/>
                <w:sz w:val="21"/>
                <w:szCs w:val="21"/>
              </w:rPr>
              <w:t>期望结果</w:t>
            </w:r>
          </w:p>
        </w:tc>
        <w:tc>
          <w:tcPr>
            <w:tcW w:w="1248" w:type="dxa"/>
            <w:tcBorders>
              <w:top w:val="single" w:sz="12" w:space="0" w:color="008000"/>
              <w:bottom w:val="single" w:sz="8" w:space="0" w:color="008000"/>
            </w:tcBorders>
          </w:tcPr>
          <w:p w14:paraId="4F12509F" w14:textId="2656CDDB" w:rsidR="00434E22" w:rsidRDefault="00434E22" w:rsidP="00D2185C">
            <w:pPr>
              <w:pStyle w:val="NormalIndent"/>
              <w:ind w:firstLineChars="0" w:firstLine="0"/>
              <w:jc w:val="center"/>
              <w:rPr>
                <w:sz w:val="21"/>
                <w:szCs w:val="21"/>
              </w:rPr>
            </w:pPr>
            <w:r>
              <w:rPr>
                <w:rFonts w:hint="eastAsia"/>
                <w:sz w:val="21"/>
                <w:szCs w:val="21"/>
              </w:rPr>
              <w:t>期望溢出</w:t>
            </w:r>
          </w:p>
        </w:tc>
        <w:tc>
          <w:tcPr>
            <w:tcW w:w="1247" w:type="dxa"/>
            <w:tcBorders>
              <w:top w:val="single" w:sz="12" w:space="0" w:color="008000"/>
              <w:bottom w:val="single" w:sz="8" w:space="0" w:color="008000"/>
            </w:tcBorders>
          </w:tcPr>
          <w:p w14:paraId="0CABBD14" w14:textId="77777777" w:rsidR="00434E22" w:rsidRDefault="00434E22" w:rsidP="00D2185C">
            <w:pPr>
              <w:pStyle w:val="NormalIndent"/>
              <w:ind w:firstLineChars="0" w:firstLine="0"/>
              <w:jc w:val="center"/>
              <w:rPr>
                <w:sz w:val="21"/>
                <w:szCs w:val="21"/>
              </w:rPr>
            </w:pPr>
            <w:r>
              <w:rPr>
                <w:rFonts w:hint="eastAsia"/>
                <w:sz w:val="21"/>
                <w:szCs w:val="21"/>
              </w:rPr>
              <w:t>实际结果</w:t>
            </w:r>
          </w:p>
        </w:tc>
        <w:tc>
          <w:tcPr>
            <w:tcW w:w="1248" w:type="dxa"/>
            <w:tcBorders>
              <w:top w:val="single" w:sz="12" w:space="0" w:color="008000"/>
              <w:bottom w:val="single" w:sz="8" w:space="0" w:color="008000"/>
            </w:tcBorders>
          </w:tcPr>
          <w:p w14:paraId="33816F86" w14:textId="311A7ED8" w:rsidR="00434E22" w:rsidRDefault="00434E22" w:rsidP="00D2185C">
            <w:pPr>
              <w:pStyle w:val="NormalIndent"/>
              <w:ind w:firstLineChars="0" w:firstLine="0"/>
              <w:jc w:val="center"/>
              <w:rPr>
                <w:sz w:val="21"/>
                <w:szCs w:val="21"/>
              </w:rPr>
            </w:pPr>
            <w:r>
              <w:rPr>
                <w:rFonts w:hint="eastAsia"/>
                <w:sz w:val="21"/>
                <w:szCs w:val="21"/>
              </w:rPr>
              <w:t>实际溢出</w:t>
            </w:r>
          </w:p>
        </w:tc>
      </w:tr>
      <w:tr w:rsidR="00434E22" w14:paraId="7E8B0F89" w14:textId="77777777" w:rsidTr="00434E22">
        <w:trPr>
          <w:jc w:val="center"/>
        </w:trPr>
        <w:tc>
          <w:tcPr>
            <w:tcW w:w="426" w:type="dxa"/>
            <w:tcBorders>
              <w:top w:val="single" w:sz="8" w:space="0" w:color="008000"/>
            </w:tcBorders>
          </w:tcPr>
          <w:p w14:paraId="28800E31" w14:textId="77777777" w:rsidR="00434E22" w:rsidRDefault="00434E22" w:rsidP="00D2185C">
            <w:pPr>
              <w:pStyle w:val="NormalIndent"/>
              <w:ind w:firstLineChars="0" w:firstLine="0"/>
              <w:jc w:val="center"/>
              <w:rPr>
                <w:sz w:val="18"/>
                <w:szCs w:val="18"/>
              </w:rPr>
            </w:pPr>
            <w:r>
              <w:rPr>
                <w:rFonts w:hint="eastAsia"/>
                <w:sz w:val="18"/>
                <w:szCs w:val="18"/>
              </w:rPr>
              <w:t>1</w:t>
            </w:r>
          </w:p>
        </w:tc>
        <w:tc>
          <w:tcPr>
            <w:tcW w:w="1205" w:type="dxa"/>
            <w:tcBorders>
              <w:top w:val="single" w:sz="8" w:space="0" w:color="008000"/>
            </w:tcBorders>
          </w:tcPr>
          <w:p w14:paraId="53AD2BD7" w14:textId="2D9D8287" w:rsidR="00434E22" w:rsidRDefault="00434E22" w:rsidP="00D2185C">
            <w:pPr>
              <w:pStyle w:val="NormalIndent"/>
              <w:ind w:firstLineChars="0" w:firstLine="0"/>
              <w:jc w:val="center"/>
              <w:rPr>
                <w:sz w:val="18"/>
                <w:szCs w:val="18"/>
              </w:rPr>
            </w:pPr>
            <w:r>
              <w:rPr>
                <w:sz w:val="18"/>
                <w:szCs w:val="18"/>
              </w:rPr>
              <w:t>0</w:t>
            </w:r>
          </w:p>
        </w:tc>
        <w:tc>
          <w:tcPr>
            <w:tcW w:w="1205" w:type="dxa"/>
            <w:tcBorders>
              <w:top w:val="single" w:sz="8" w:space="0" w:color="008000"/>
            </w:tcBorders>
          </w:tcPr>
          <w:p w14:paraId="3577C03B" w14:textId="4AD6DCB5" w:rsidR="00434E22" w:rsidRDefault="00434E22" w:rsidP="00D2185C">
            <w:pPr>
              <w:pStyle w:val="NormalIndent"/>
              <w:ind w:firstLineChars="0" w:firstLine="0"/>
              <w:jc w:val="center"/>
              <w:rPr>
                <w:sz w:val="18"/>
                <w:szCs w:val="18"/>
              </w:rPr>
            </w:pPr>
            <w:r>
              <w:rPr>
                <w:sz w:val="18"/>
                <w:szCs w:val="18"/>
              </w:rPr>
              <w:t>3</w:t>
            </w:r>
          </w:p>
        </w:tc>
        <w:tc>
          <w:tcPr>
            <w:tcW w:w="1247" w:type="dxa"/>
            <w:tcBorders>
              <w:top w:val="single" w:sz="8" w:space="0" w:color="008000"/>
            </w:tcBorders>
          </w:tcPr>
          <w:p w14:paraId="4D1B8694" w14:textId="23E7FFD6" w:rsidR="00434E22" w:rsidRDefault="00434E22" w:rsidP="00D2185C">
            <w:pPr>
              <w:pStyle w:val="NormalIndent"/>
              <w:ind w:firstLineChars="0" w:firstLine="0"/>
              <w:jc w:val="center"/>
              <w:rPr>
                <w:sz w:val="18"/>
                <w:szCs w:val="18"/>
              </w:rPr>
            </w:pPr>
            <w:r>
              <w:rPr>
                <w:sz w:val="18"/>
                <w:szCs w:val="18"/>
              </w:rPr>
              <w:t>3</w:t>
            </w:r>
          </w:p>
        </w:tc>
        <w:tc>
          <w:tcPr>
            <w:tcW w:w="1248" w:type="dxa"/>
            <w:tcBorders>
              <w:top w:val="single" w:sz="8" w:space="0" w:color="008000"/>
            </w:tcBorders>
          </w:tcPr>
          <w:p w14:paraId="3406A9B1" w14:textId="77777777" w:rsidR="00434E22" w:rsidRDefault="00434E22" w:rsidP="00D2185C">
            <w:pPr>
              <w:pStyle w:val="NormalIndent"/>
              <w:ind w:firstLineChars="0" w:firstLine="0"/>
              <w:jc w:val="center"/>
              <w:rPr>
                <w:sz w:val="18"/>
                <w:szCs w:val="18"/>
              </w:rPr>
            </w:pPr>
            <w:r>
              <w:rPr>
                <w:rFonts w:ascii="宋体" w:hAnsi="宋体" w:hint="eastAsia"/>
                <w:sz w:val="18"/>
                <w:szCs w:val="18"/>
              </w:rPr>
              <w:t>○</w:t>
            </w:r>
          </w:p>
        </w:tc>
        <w:tc>
          <w:tcPr>
            <w:tcW w:w="1247" w:type="dxa"/>
            <w:tcBorders>
              <w:top w:val="single" w:sz="8" w:space="0" w:color="008000"/>
            </w:tcBorders>
          </w:tcPr>
          <w:p w14:paraId="7EA8C18A" w14:textId="13E6E627" w:rsidR="00434E22" w:rsidRDefault="00434E22" w:rsidP="00D2185C">
            <w:pPr>
              <w:pStyle w:val="NormalIndent"/>
              <w:ind w:firstLineChars="0" w:firstLine="0"/>
              <w:jc w:val="center"/>
              <w:rPr>
                <w:rFonts w:ascii="宋体" w:hAnsi="宋体"/>
                <w:sz w:val="18"/>
                <w:szCs w:val="18"/>
              </w:rPr>
            </w:pPr>
            <w:r>
              <w:rPr>
                <w:rFonts w:ascii="宋体" w:hAnsi="宋体"/>
                <w:sz w:val="18"/>
                <w:szCs w:val="18"/>
              </w:rPr>
              <w:t>3</w:t>
            </w:r>
          </w:p>
        </w:tc>
        <w:tc>
          <w:tcPr>
            <w:tcW w:w="1248" w:type="dxa"/>
            <w:tcBorders>
              <w:top w:val="single" w:sz="8" w:space="0" w:color="008000"/>
            </w:tcBorders>
          </w:tcPr>
          <w:p w14:paraId="2B15CDF6" w14:textId="77777777" w:rsidR="00434E22" w:rsidRDefault="00434E22" w:rsidP="00D2185C">
            <w:pPr>
              <w:pStyle w:val="NormalIndent"/>
              <w:ind w:firstLineChars="0" w:firstLine="0"/>
              <w:jc w:val="center"/>
              <w:rPr>
                <w:sz w:val="18"/>
                <w:szCs w:val="18"/>
              </w:rPr>
            </w:pPr>
            <w:r>
              <w:rPr>
                <w:rFonts w:ascii="宋体" w:hAnsi="宋体" w:hint="eastAsia"/>
                <w:sz w:val="18"/>
                <w:szCs w:val="18"/>
              </w:rPr>
              <w:t>○</w:t>
            </w:r>
          </w:p>
        </w:tc>
      </w:tr>
      <w:tr w:rsidR="00434E22" w14:paraId="27827120" w14:textId="77777777" w:rsidTr="00434E22">
        <w:trPr>
          <w:jc w:val="center"/>
        </w:trPr>
        <w:tc>
          <w:tcPr>
            <w:tcW w:w="426" w:type="dxa"/>
          </w:tcPr>
          <w:p w14:paraId="37DFEB50" w14:textId="77777777" w:rsidR="00434E22" w:rsidRDefault="00434E22" w:rsidP="00D2185C">
            <w:pPr>
              <w:pStyle w:val="NormalIndent"/>
              <w:ind w:firstLineChars="0" w:firstLine="0"/>
              <w:jc w:val="center"/>
              <w:rPr>
                <w:sz w:val="18"/>
                <w:szCs w:val="18"/>
              </w:rPr>
            </w:pPr>
            <w:r>
              <w:rPr>
                <w:rFonts w:hint="eastAsia"/>
                <w:sz w:val="18"/>
                <w:szCs w:val="18"/>
              </w:rPr>
              <w:t>2</w:t>
            </w:r>
          </w:p>
        </w:tc>
        <w:tc>
          <w:tcPr>
            <w:tcW w:w="1205" w:type="dxa"/>
          </w:tcPr>
          <w:p w14:paraId="24532F4F" w14:textId="3B845D4E" w:rsidR="00434E22" w:rsidRDefault="00434E22" w:rsidP="00D2185C">
            <w:pPr>
              <w:pStyle w:val="NormalIndent"/>
              <w:ind w:firstLineChars="0" w:firstLine="0"/>
              <w:jc w:val="center"/>
              <w:rPr>
                <w:sz w:val="18"/>
                <w:szCs w:val="18"/>
              </w:rPr>
            </w:pPr>
            <w:r>
              <w:rPr>
                <w:sz w:val="18"/>
                <w:szCs w:val="18"/>
              </w:rPr>
              <w:t>1040</w:t>
            </w:r>
          </w:p>
        </w:tc>
        <w:tc>
          <w:tcPr>
            <w:tcW w:w="1205" w:type="dxa"/>
          </w:tcPr>
          <w:p w14:paraId="264ABBF9" w14:textId="3E802A3C" w:rsidR="00434E22" w:rsidRDefault="00434E22" w:rsidP="00D2185C">
            <w:pPr>
              <w:pStyle w:val="NormalIndent"/>
              <w:ind w:firstLineChars="0" w:firstLine="0"/>
              <w:jc w:val="center"/>
              <w:rPr>
                <w:sz w:val="18"/>
                <w:szCs w:val="18"/>
              </w:rPr>
            </w:pPr>
            <w:r>
              <w:rPr>
                <w:sz w:val="18"/>
                <w:szCs w:val="18"/>
              </w:rPr>
              <w:t>0</w:t>
            </w:r>
          </w:p>
        </w:tc>
        <w:tc>
          <w:tcPr>
            <w:tcW w:w="1247" w:type="dxa"/>
          </w:tcPr>
          <w:p w14:paraId="2D132F45" w14:textId="16748861" w:rsidR="00434E22" w:rsidRDefault="00434E22" w:rsidP="00D2185C">
            <w:pPr>
              <w:pStyle w:val="NormalIndent"/>
              <w:ind w:firstLineChars="0" w:firstLine="0"/>
              <w:jc w:val="center"/>
              <w:rPr>
                <w:sz w:val="18"/>
                <w:szCs w:val="18"/>
              </w:rPr>
            </w:pPr>
            <w:r>
              <w:rPr>
                <w:sz w:val="18"/>
                <w:szCs w:val="18"/>
              </w:rPr>
              <w:t>1040</w:t>
            </w:r>
          </w:p>
        </w:tc>
        <w:tc>
          <w:tcPr>
            <w:tcW w:w="1248" w:type="dxa"/>
          </w:tcPr>
          <w:p w14:paraId="540938D1" w14:textId="2DE83B67" w:rsidR="00434E22" w:rsidRDefault="00434E22" w:rsidP="00D2185C">
            <w:pPr>
              <w:pStyle w:val="NormalIndent"/>
              <w:ind w:firstLineChars="0" w:firstLine="0"/>
              <w:jc w:val="center"/>
              <w:rPr>
                <w:sz w:val="18"/>
                <w:szCs w:val="18"/>
              </w:rPr>
            </w:pPr>
            <w:r>
              <w:rPr>
                <w:rFonts w:ascii="宋体" w:hAnsi="宋体" w:hint="eastAsia"/>
                <w:sz w:val="18"/>
                <w:szCs w:val="18"/>
              </w:rPr>
              <w:t>○</w:t>
            </w:r>
          </w:p>
        </w:tc>
        <w:tc>
          <w:tcPr>
            <w:tcW w:w="1247" w:type="dxa"/>
          </w:tcPr>
          <w:p w14:paraId="00D58019" w14:textId="64BA9A47" w:rsidR="00434E22" w:rsidRDefault="00434E22" w:rsidP="00D2185C">
            <w:pPr>
              <w:pStyle w:val="NormalIndent"/>
              <w:ind w:firstLineChars="0" w:firstLine="0"/>
              <w:jc w:val="center"/>
              <w:rPr>
                <w:rFonts w:ascii="宋体" w:hAnsi="宋体"/>
                <w:sz w:val="18"/>
                <w:szCs w:val="18"/>
              </w:rPr>
            </w:pPr>
            <w:r>
              <w:rPr>
                <w:rFonts w:ascii="宋体" w:hAnsi="宋体"/>
                <w:sz w:val="18"/>
                <w:szCs w:val="18"/>
              </w:rPr>
              <w:t>1040</w:t>
            </w:r>
          </w:p>
        </w:tc>
        <w:tc>
          <w:tcPr>
            <w:tcW w:w="1248" w:type="dxa"/>
          </w:tcPr>
          <w:p w14:paraId="199FEE37" w14:textId="3F911CCE" w:rsidR="00434E22" w:rsidRDefault="00434E22" w:rsidP="00D2185C">
            <w:pPr>
              <w:pStyle w:val="NormalIndent"/>
              <w:ind w:firstLineChars="0" w:firstLine="0"/>
              <w:jc w:val="center"/>
              <w:rPr>
                <w:sz w:val="18"/>
                <w:szCs w:val="18"/>
              </w:rPr>
            </w:pPr>
            <w:r>
              <w:rPr>
                <w:rFonts w:ascii="宋体" w:hAnsi="宋体" w:hint="eastAsia"/>
                <w:sz w:val="18"/>
                <w:szCs w:val="18"/>
              </w:rPr>
              <w:t>○</w:t>
            </w:r>
          </w:p>
        </w:tc>
      </w:tr>
      <w:tr w:rsidR="00434E22" w14:paraId="5B312DE9" w14:textId="77777777" w:rsidTr="00434E22">
        <w:trPr>
          <w:trHeight w:val="68"/>
          <w:jc w:val="center"/>
        </w:trPr>
        <w:tc>
          <w:tcPr>
            <w:tcW w:w="426" w:type="dxa"/>
            <w:tcBorders>
              <w:bottom w:val="nil"/>
            </w:tcBorders>
          </w:tcPr>
          <w:p w14:paraId="523A9FFE" w14:textId="77777777" w:rsidR="00434E22" w:rsidRDefault="00434E22" w:rsidP="00D2185C">
            <w:pPr>
              <w:pStyle w:val="NormalIndent"/>
              <w:ind w:firstLineChars="0" w:firstLine="0"/>
              <w:jc w:val="center"/>
              <w:rPr>
                <w:sz w:val="18"/>
                <w:szCs w:val="18"/>
              </w:rPr>
            </w:pPr>
            <w:r>
              <w:rPr>
                <w:rFonts w:hint="eastAsia"/>
                <w:sz w:val="18"/>
                <w:szCs w:val="18"/>
              </w:rPr>
              <w:t>3</w:t>
            </w:r>
          </w:p>
        </w:tc>
        <w:tc>
          <w:tcPr>
            <w:tcW w:w="1205" w:type="dxa"/>
            <w:tcBorders>
              <w:bottom w:val="nil"/>
            </w:tcBorders>
          </w:tcPr>
          <w:p w14:paraId="2E18C0C8" w14:textId="1BF36B4A" w:rsidR="00434E22" w:rsidRDefault="00434E22" w:rsidP="00D2185C">
            <w:pPr>
              <w:pStyle w:val="NormalIndent"/>
              <w:ind w:firstLineChars="0" w:firstLine="0"/>
              <w:jc w:val="center"/>
              <w:rPr>
                <w:sz w:val="18"/>
                <w:szCs w:val="18"/>
              </w:rPr>
            </w:pPr>
            <w:r>
              <w:rPr>
                <w:sz w:val="18"/>
                <w:szCs w:val="18"/>
              </w:rPr>
              <w:t>32784</w:t>
            </w:r>
          </w:p>
        </w:tc>
        <w:tc>
          <w:tcPr>
            <w:tcW w:w="1205" w:type="dxa"/>
            <w:tcBorders>
              <w:bottom w:val="nil"/>
            </w:tcBorders>
          </w:tcPr>
          <w:p w14:paraId="06A8913A" w14:textId="593024BF" w:rsidR="00434E22" w:rsidRDefault="00434E22" w:rsidP="00D2185C">
            <w:pPr>
              <w:pStyle w:val="NormalIndent"/>
              <w:ind w:firstLineChars="0" w:firstLine="0"/>
              <w:jc w:val="center"/>
              <w:rPr>
                <w:sz w:val="18"/>
                <w:szCs w:val="18"/>
              </w:rPr>
            </w:pPr>
            <w:r>
              <w:rPr>
                <w:sz w:val="18"/>
                <w:szCs w:val="18"/>
              </w:rPr>
              <w:t>32768</w:t>
            </w:r>
          </w:p>
        </w:tc>
        <w:tc>
          <w:tcPr>
            <w:tcW w:w="1247" w:type="dxa"/>
            <w:tcBorders>
              <w:bottom w:val="nil"/>
            </w:tcBorders>
          </w:tcPr>
          <w:p w14:paraId="796B4D72" w14:textId="045180A3" w:rsidR="00434E22" w:rsidRDefault="00434E22" w:rsidP="00D2185C">
            <w:pPr>
              <w:pStyle w:val="NormalIndent"/>
              <w:ind w:firstLineChars="0" w:firstLine="0"/>
              <w:jc w:val="center"/>
              <w:rPr>
                <w:sz w:val="18"/>
                <w:szCs w:val="18"/>
              </w:rPr>
            </w:pPr>
            <w:r>
              <w:rPr>
                <w:sz w:val="18"/>
                <w:szCs w:val="18"/>
              </w:rPr>
              <w:t>65552</w:t>
            </w:r>
          </w:p>
        </w:tc>
        <w:tc>
          <w:tcPr>
            <w:tcW w:w="1248" w:type="dxa"/>
            <w:tcBorders>
              <w:bottom w:val="nil"/>
            </w:tcBorders>
          </w:tcPr>
          <w:p w14:paraId="2486FCA3" w14:textId="77777777" w:rsidR="00434E22" w:rsidRDefault="00434E22" w:rsidP="00D2185C">
            <w:pPr>
              <w:pStyle w:val="NormalIndent"/>
              <w:ind w:firstLineChars="0" w:firstLine="0"/>
              <w:jc w:val="center"/>
              <w:rPr>
                <w:sz w:val="18"/>
                <w:szCs w:val="18"/>
              </w:rPr>
            </w:pPr>
            <w:r>
              <w:rPr>
                <w:rFonts w:ascii="宋体" w:hAnsi="宋体" w:hint="eastAsia"/>
                <w:sz w:val="18"/>
                <w:szCs w:val="18"/>
              </w:rPr>
              <w:t>○</w:t>
            </w:r>
          </w:p>
        </w:tc>
        <w:tc>
          <w:tcPr>
            <w:tcW w:w="1247" w:type="dxa"/>
            <w:tcBorders>
              <w:bottom w:val="nil"/>
            </w:tcBorders>
          </w:tcPr>
          <w:p w14:paraId="6996B42E" w14:textId="5B39B684" w:rsidR="00434E22" w:rsidRDefault="00434E22" w:rsidP="00D2185C">
            <w:pPr>
              <w:pStyle w:val="NormalIndent"/>
              <w:ind w:firstLineChars="0" w:firstLine="0"/>
              <w:jc w:val="center"/>
              <w:rPr>
                <w:rFonts w:ascii="宋体" w:hAnsi="宋体"/>
                <w:sz w:val="18"/>
                <w:szCs w:val="18"/>
              </w:rPr>
            </w:pPr>
            <w:r>
              <w:rPr>
                <w:rFonts w:ascii="宋体" w:hAnsi="宋体"/>
                <w:sz w:val="18"/>
                <w:szCs w:val="18"/>
              </w:rPr>
              <w:t>65552</w:t>
            </w:r>
          </w:p>
        </w:tc>
        <w:tc>
          <w:tcPr>
            <w:tcW w:w="1248" w:type="dxa"/>
            <w:tcBorders>
              <w:bottom w:val="nil"/>
            </w:tcBorders>
          </w:tcPr>
          <w:p w14:paraId="558B470A" w14:textId="77777777" w:rsidR="00434E22" w:rsidRDefault="00434E22" w:rsidP="00D2185C">
            <w:pPr>
              <w:pStyle w:val="NormalIndent"/>
              <w:ind w:firstLineChars="0" w:firstLine="0"/>
              <w:jc w:val="center"/>
              <w:rPr>
                <w:sz w:val="18"/>
                <w:szCs w:val="18"/>
              </w:rPr>
            </w:pPr>
            <w:r>
              <w:rPr>
                <w:rFonts w:ascii="宋体" w:hAnsi="宋体" w:hint="eastAsia"/>
                <w:sz w:val="18"/>
                <w:szCs w:val="18"/>
              </w:rPr>
              <w:t>○</w:t>
            </w:r>
          </w:p>
        </w:tc>
      </w:tr>
      <w:tr w:rsidR="00434E22" w14:paraId="65EC5F66" w14:textId="77777777" w:rsidTr="00434E22">
        <w:trPr>
          <w:jc w:val="center"/>
        </w:trPr>
        <w:tc>
          <w:tcPr>
            <w:tcW w:w="426" w:type="dxa"/>
            <w:tcBorders>
              <w:top w:val="nil"/>
              <w:bottom w:val="single" w:sz="12" w:space="0" w:color="008000"/>
            </w:tcBorders>
          </w:tcPr>
          <w:p w14:paraId="08BB3756" w14:textId="77777777" w:rsidR="00434E22" w:rsidRDefault="00434E22" w:rsidP="00D2185C">
            <w:pPr>
              <w:pStyle w:val="NormalIndent"/>
              <w:ind w:firstLineChars="0" w:firstLine="0"/>
              <w:jc w:val="center"/>
              <w:rPr>
                <w:sz w:val="18"/>
                <w:szCs w:val="18"/>
              </w:rPr>
            </w:pPr>
            <w:r>
              <w:rPr>
                <w:sz w:val="18"/>
                <w:szCs w:val="18"/>
              </w:rPr>
              <w:t>4</w:t>
            </w:r>
          </w:p>
        </w:tc>
        <w:tc>
          <w:tcPr>
            <w:tcW w:w="1205" w:type="dxa"/>
            <w:tcBorders>
              <w:top w:val="nil"/>
              <w:bottom w:val="single" w:sz="12" w:space="0" w:color="008000"/>
            </w:tcBorders>
          </w:tcPr>
          <w:p w14:paraId="1146A31B" w14:textId="5D11A084" w:rsidR="00434E22" w:rsidRDefault="00434E22" w:rsidP="00D2185C">
            <w:pPr>
              <w:pStyle w:val="NormalIndent"/>
              <w:ind w:firstLineChars="0" w:firstLine="0"/>
              <w:jc w:val="center"/>
              <w:rPr>
                <w:sz w:val="18"/>
                <w:szCs w:val="18"/>
              </w:rPr>
            </w:pPr>
            <w:r>
              <w:rPr>
                <w:sz w:val="18"/>
                <w:szCs w:val="18"/>
              </w:rPr>
              <w:t>2147483647</w:t>
            </w:r>
          </w:p>
        </w:tc>
        <w:tc>
          <w:tcPr>
            <w:tcW w:w="1205" w:type="dxa"/>
            <w:tcBorders>
              <w:top w:val="nil"/>
              <w:bottom w:val="single" w:sz="12" w:space="0" w:color="008000"/>
            </w:tcBorders>
          </w:tcPr>
          <w:p w14:paraId="5DEBF383" w14:textId="79855228" w:rsidR="00434E22" w:rsidRDefault="00434E22" w:rsidP="00D2185C">
            <w:pPr>
              <w:pStyle w:val="NormalIndent"/>
              <w:ind w:firstLineChars="0" w:firstLine="0"/>
              <w:jc w:val="center"/>
              <w:rPr>
                <w:sz w:val="18"/>
                <w:szCs w:val="18"/>
              </w:rPr>
            </w:pPr>
            <w:r>
              <w:rPr>
                <w:sz w:val="18"/>
                <w:szCs w:val="18"/>
              </w:rPr>
              <w:t>5</w:t>
            </w:r>
          </w:p>
        </w:tc>
        <w:tc>
          <w:tcPr>
            <w:tcW w:w="1247" w:type="dxa"/>
            <w:tcBorders>
              <w:top w:val="nil"/>
              <w:bottom w:val="single" w:sz="12" w:space="0" w:color="008000"/>
            </w:tcBorders>
          </w:tcPr>
          <w:p w14:paraId="0636833D" w14:textId="1E4F9BC6" w:rsidR="00434E22" w:rsidRDefault="00434E22" w:rsidP="00D2185C">
            <w:pPr>
              <w:jc w:val="center"/>
            </w:pPr>
            <w:r>
              <w:rPr>
                <w:sz w:val="18"/>
                <w:szCs w:val="18"/>
              </w:rPr>
              <w:t>2147483642</w:t>
            </w:r>
          </w:p>
        </w:tc>
        <w:tc>
          <w:tcPr>
            <w:tcW w:w="1248" w:type="dxa"/>
            <w:tcBorders>
              <w:top w:val="nil"/>
              <w:bottom w:val="single" w:sz="12" w:space="0" w:color="008000"/>
            </w:tcBorders>
          </w:tcPr>
          <w:p w14:paraId="74557B85" w14:textId="77777777" w:rsidR="00434E22" w:rsidRDefault="00434E22" w:rsidP="00D2185C">
            <w:pPr>
              <w:pStyle w:val="NormalIndent"/>
              <w:ind w:firstLineChars="0" w:firstLine="0"/>
              <w:jc w:val="center"/>
              <w:rPr>
                <w:sz w:val="18"/>
                <w:szCs w:val="18"/>
              </w:rPr>
            </w:pPr>
            <w:r>
              <w:rPr>
                <w:rFonts w:ascii="宋体" w:hAnsi="宋体" w:hint="eastAsia"/>
                <w:sz w:val="18"/>
                <w:szCs w:val="18"/>
              </w:rPr>
              <w:t>●</w:t>
            </w:r>
          </w:p>
        </w:tc>
        <w:tc>
          <w:tcPr>
            <w:tcW w:w="1247" w:type="dxa"/>
            <w:tcBorders>
              <w:top w:val="nil"/>
              <w:bottom w:val="single" w:sz="12" w:space="0" w:color="008000"/>
            </w:tcBorders>
          </w:tcPr>
          <w:p w14:paraId="0E709EA5" w14:textId="75E66D5F" w:rsidR="00434E22" w:rsidRDefault="00434E22" w:rsidP="00D2185C">
            <w:pPr>
              <w:pStyle w:val="NormalIndent"/>
              <w:keepNext/>
              <w:ind w:firstLineChars="0" w:firstLine="0"/>
              <w:jc w:val="center"/>
              <w:rPr>
                <w:sz w:val="18"/>
                <w:szCs w:val="18"/>
              </w:rPr>
            </w:pPr>
            <w:r>
              <w:rPr>
                <w:sz w:val="18"/>
                <w:szCs w:val="18"/>
              </w:rPr>
              <w:t>2147483642</w:t>
            </w:r>
          </w:p>
        </w:tc>
        <w:tc>
          <w:tcPr>
            <w:tcW w:w="1248" w:type="dxa"/>
            <w:tcBorders>
              <w:top w:val="nil"/>
              <w:bottom w:val="single" w:sz="12" w:space="0" w:color="008000"/>
            </w:tcBorders>
          </w:tcPr>
          <w:p w14:paraId="1182E734" w14:textId="77777777" w:rsidR="00434E22" w:rsidRDefault="00434E22" w:rsidP="00D2185C">
            <w:pPr>
              <w:pStyle w:val="NormalIndent"/>
              <w:keepNext/>
              <w:ind w:firstLineChars="0" w:firstLine="0"/>
              <w:jc w:val="center"/>
              <w:rPr>
                <w:sz w:val="18"/>
                <w:szCs w:val="18"/>
              </w:rPr>
            </w:pPr>
            <w:r>
              <w:rPr>
                <w:rFonts w:ascii="宋体" w:hAnsi="宋体" w:hint="eastAsia"/>
                <w:sz w:val="18"/>
                <w:szCs w:val="18"/>
              </w:rPr>
              <w:t>●</w:t>
            </w:r>
          </w:p>
        </w:tc>
      </w:tr>
    </w:tbl>
    <w:p w14:paraId="442C95A9" w14:textId="20469971" w:rsidR="001B668D" w:rsidRDefault="001B668D" w:rsidP="001B668D">
      <w:pPr>
        <w:pStyle w:val="Heading3"/>
        <w:spacing w:before="229" w:after="229"/>
      </w:pPr>
      <w:r>
        <w:rPr>
          <w:rFonts w:hint="eastAsia"/>
        </w:rPr>
        <w:t>ALU</w:t>
      </w:r>
      <w:r>
        <w:rPr>
          <w:rFonts w:hint="eastAsia"/>
        </w:rPr>
        <w:t>测试</w:t>
      </w:r>
    </w:p>
    <w:p w14:paraId="3AD07EF8" w14:textId="7C57F4F9" w:rsidR="00F02853" w:rsidRPr="00F02853" w:rsidRDefault="006F0E2D" w:rsidP="00F02853">
      <w:pPr>
        <w:pStyle w:val="NormalIndent"/>
        <w:ind w:firstLine="480"/>
      </w:pPr>
      <w:r>
        <w:rPr>
          <w:rFonts w:hint="eastAsia"/>
        </w:rPr>
        <w:t>ALU</w:t>
      </w:r>
      <w:r>
        <w:rPr>
          <w:rFonts w:hint="eastAsia"/>
        </w:rPr>
        <w:t>的测试过程较为繁琐：首先对于每一个功能取</w:t>
      </w:r>
      <w:r>
        <w:t>3</w:t>
      </w:r>
      <w:r>
        <w:rPr>
          <w:rFonts w:hint="eastAsia"/>
        </w:rPr>
        <w:t>组不同的输入进行测试，分别观察得到的结果是否与期望的结果相同，由于测试项过多，此处不再给出表格，而对于功能测试的结果为：对于所有给定的输入，测试的结果均与期望的结果相同。对于算术右移运算特别测试了</w:t>
      </w:r>
      <w:r>
        <w:rPr>
          <w:rFonts w:hint="eastAsia"/>
        </w:rPr>
        <w:t>X</w:t>
      </w:r>
      <w:r>
        <w:rPr>
          <w:rFonts w:hint="eastAsia"/>
        </w:rPr>
        <w:t>为整数和负数的不同情况，对于乘法运算特别测试了运算结果少于</w:t>
      </w:r>
      <w:r>
        <w:rPr>
          <w:rFonts w:hint="eastAsia"/>
        </w:rPr>
        <w:t>3</w:t>
      </w:r>
      <w:r>
        <w:t>2</w:t>
      </w:r>
      <w:r>
        <w:rPr>
          <w:rFonts w:hint="eastAsia"/>
        </w:rPr>
        <w:t>位和多余</w:t>
      </w:r>
      <w:r>
        <w:rPr>
          <w:rFonts w:hint="eastAsia"/>
        </w:rPr>
        <w:t>3</w:t>
      </w:r>
      <w:r>
        <w:t>2</w:t>
      </w:r>
      <w:r>
        <w:rPr>
          <w:rFonts w:hint="eastAsia"/>
        </w:rPr>
        <w:t>位的情况，而对于除法则特别验证了除数为</w:t>
      </w:r>
      <w:r>
        <w:rPr>
          <w:rFonts w:hint="eastAsia"/>
        </w:rPr>
        <w:t>0</w:t>
      </w:r>
      <w:r>
        <w:rPr>
          <w:rFonts w:hint="eastAsia"/>
        </w:rPr>
        <w:t>、余数为</w:t>
      </w:r>
      <w:r>
        <w:rPr>
          <w:rFonts w:hint="eastAsia"/>
        </w:rPr>
        <w:t>0</w:t>
      </w:r>
      <w:r>
        <w:rPr>
          <w:rFonts w:hint="eastAsia"/>
        </w:rPr>
        <w:t>和不为</w:t>
      </w:r>
      <w:r>
        <w:rPr>
          <w:rFonts w:hint="eastAsia"/>
        </w:rPr>
        <w:t>0</w:t>
      </w:r>
      <w:r>
        <w:rPr>
          <w:rFonts w:hint="eastAsia"/>
        </w:rPr>
        <w:t>的情况。需要说明的是，当除数为</w:t>
      </w:r>
      <w:r>
        <w:rPr>
          <w:rFonts w:hint="eastAsia"/>
        </w:rPr>
        <w:t>0</w:t>
      </w:r>
      <w:r>
        <w:rPr>
          <w:rFonts w:hint="eastAsia"/>
        </w:rPr>
        <w:t>时，</w:t>
      </w:r>
      <w:r>
        <w:rPr>
          <w:rFonts w:hint="eastAsia"/>
        </w:rPr>
        <w:t>logisim</w:t>
      </w:r>
      <w:r>
        <w:rPr>
          <w:rFonts w:hint="eastAsia"/>
        </w:rPr>
        <w:t>自带的除法模块得到的商</w:t>
      </w:r>
      <w:r w:rsidR="00F4357F">
        <w:rPr>
          <w:rFonts w:hint="eastAsia"/>
        </w:rPr>
        <w:t>为被除数而余数为</w:t>
      </w:r>
      <w:r w:rsidR="00F4357F">
        <w:t>0</w:t>
      </w:r>
      <w:r w:rsidR="00F4357F">
        <w:rPr>
          <w:rFonts w:hint="eastAsia"/>
        </w:rPr>
        <w:t>，预期结果采用了这一规则</w:t>
      </w:r>
      <w:r w:rsidR="00F02853">
        <w:rPr>
          <w:rFonts w:hint="eastAsia"/>
        </w:rPr>
        <w:t>，在进行这些测试的过程中一并观察了</w:t>
      </w:r>
      <w:r w:rsidR="00F02853">
        <w:rPr>
          <w:rFonts w:hint="eastAsia"/>
        </w:rPr>
        <w:t>Equal</w:t>
      </w:r>
      <w:r w:rsidR="00F02853">
        <w:rPr>
          <w:rFonts w:hint="eastAsia"/>
        </w:rPr>
        <w:t>的输出结果，发现结果正确</w:t>
      </w:r>
      <w:r w:rsidR="00F4357F">
        <w:rPr>
          <w:rFonts w:hint="eastAsia"/>
        </w:rPr>
        <w:t>。</w:t>
      </w:r>
      <w:r w:rsidR="00FA611F">
        <w:rPr>
          <w:rFonts w:hint="eastAsia"/>
        </w:rPr>
        <w:t>此外，对于加减法运算的有符号溢出和无符号溢出进行了特别的测试。这一项的正确性是</w:t>
      </w:r>
      <w:r w:rsidR="00FA611F">
        <w:rPr>
          <w:rFonts w:hint="eastAsia"/>
        </w:rPr>
        <w:t>CPU</w:t>
      </w:r>
      <w:r w:rsidR="00FA611F">
        <w:rPr>
          <w:rFonts w:hint="eastAsia"/>
        </w:rPr>
        <w:t>实验能够顺利进行的基础，因此进行了特别的测试，测试结果如</w:t>
      </w:r>
      <w:r w:rsidR="00F02853">
        <w:fldChar w:fldCharType="begin"/>
      </w:r>
      <w:r w:rsidR="00F02853">
        <w:instrText xml:space="preserve"> </w:instrText>
      </w:r>
      <w:r w:rsidR="00F02853">
        <w:rPr>
          <w:rFonts w:hint="eastAsia"/>
        </w:rPr>
        <w:instrText>REF _Ref503554377 \h</w:instrText>
      </w:r>
      <w:r w:rsidR="00F02853">
        <w:instrText xml:space="preserve"> </w:instrText>
      </w:r>
      <w:r w:rsidR="00F02853">
        <w:fldChar w:fldCharType="separate"/>
      </w:r>
      <w:r w:rsidR="007605B9">
        <w:rPr>
          <w:rFonts w:hint="eastAsia"/>
        </w:rPr>
        <w:t>表</w:t>
      </w:r>
      <w:r w:rsidR="007605B9">
        <w:rPr>
          <w:rFonts w:hint="eastAsia"/>
        </w:rPr>
        <w:t xml:space="preserve"> </w:t>
      </w:r>
      <w:r w:rsidR="007605B9">
        <w:rPr>
          <w:noProof/>
        </w:rPr>
        <w:t>1</w:t>
      </w:r>
      <w:r w:rsidR="007605B9">
        <w:noBreakHyphen/>
      </w:r>
      <w:r w:rsidR="007605B9">
        <w:rPr>
          <w:noProof/>
        </w:rPr>
        <w:t>5</w:t>
      </w:r>
      <w:r w:rsidR="00F02853">
        <w:fldChar w:fldCharType="end"/>
      </w:r>
      <w:r w:rsidR="00FA611F">
        <w:rPr>
          <w:rFonts w:hint="eastAsia"/>
        </w:rPr>
        <w:t>所示</w:t>
      </w:r>
      <w:r w:rsidR="00C86E72">
        <w:rPr>
          <w:rFonts w:hint="eastAsia"/>
        </w:rPr>
        <w:t>，其中所有整数为</w:t>
      </w:r>
      <w:r w:rsidR="00C86E72">
        <w:rPr>
          <w:rFonts w:hint="eastAsia"/>
        </w:rPr>
        <w:t>3</w:t>
      </w:r>
      <w:r w:rsidR="00C86E72">
        <w:t>2</w:t>
      </w:r>
      <w:r w:rsidR="00C86E72">
        <w:rPr>
          <w:rFonts w:hint="eastAsia"/>
        </w:rPr>
        <w:t>bit</w:t>
      </w:r>
      <w:r w:rsidR="00C86E72">
        <w:rPr>
          <w:rFonts w:hint="eastAsia"/>
        </w:rPr>
        <w:t>无符号正整数</w:t>
      </w:r>
      <w:r w:rsidR="003B6C75">
        <w:rPr>
          <w:rFonts w:hint="eastAsia"/>
        </w:rPr>
        <w:t>表示</w:t>
      </w:r>
      <w:r w:rsidR="00B075BF">
        <w:rPr>
          <w:rFonts w:hint="eastAsia"/>
        </w:rPr>
        <w:t>3</w:t>
      </w:r>
      <w:r w:rsidR="00FA611F">
        <w:rPr>
          <w:rFonts w:hint="eastAsia"/>
        </w:rPr>
        <w:t>。</w:t>
      </w:r>
      <w:r w:rsidR="00F02853">
        <w:rPr>
          <w:rFonts w:hint="eastAsia"/>
        </w:rPr>
        <w:t>表中分别对于</w:t>
      </w:r>
      <w:r w:rsidR="00F02853">
        <w:rPr>
          <w:rFonts w:hint="eastAsia"/>
        </w:rPr>
        <w:t>3</w:t>
      </w:r>
      <w:r w:rsidR="00F02853">
        <w:t>2</w:t>
      </w:r>
      <w:r w:rsidR="00F02853">
        <w:rPr>
          <w:rFonts w:hint="eastAsia"/>
        </w:rPr>
        <w:t>位的加法和减法、有符号溢出以及无符号溢出的所有组合（共</w:t>
      </w:r>
      <m:oMath>
        <m:r>
          <w:rPr>
            <w:rFonts w:ascii="Cambria Math" w:hAnsi="Cambria Math"/>
          </w:rPr>
          <m:t>2×2×2=8</m:t>
        </m:r>
      </m:oMath>
      <w:r w:rsidR="00F02853">
        <w:rPr>
          <w:rFonts w:hint="eastAsia"/>
        </w:rPr>
        <w:t>种）进行了测试。从测试的预期结果与得到的实际结果中可以看出，对于所有可能的组合，实际结果均与预期结果一致，因此对于溢出的判断是正确的。</w:t>
      </w:r>
    </w:p>
    <w:p w14:paraId="4012EB20" w14:textId="28E42ACD" w:rsidR="00D61E74" w:rsidRDefault="00D61E74" w:rsidP="00D61E74">
      <w:pPr>
        <w:pStyle w:val="Caption"/>
        <w:keepNext/>
        <w:spacing w:beforeLines="0" w:before="91" w:afterLines="0" w:after="91"/>
      </w:pPr>
      <w:bookmarkStart w:id="52" w:name="_Ref503554377"/>
      <w:r>
        <w:rPr>
          <w:rFonts w:hint="eastAsia"/>
        </w:rPr>
        <w:lastRenderedPageBreak/>
        <w:t xml:space="preserve">表 </w:t>
      </w:r>
      <w:r w:rsidR="00AB35A2">
        <w:fldChar w:fldCharType="begin"/>
      </w:r>
      <w:r w:rsidR="00AB35A2">
        <w:instrText xml:space="preserve"> </w:instrText>
      </w:r>
      <w:r w:rsidR="00AB35A2">
        <w:rPr>
          <w:rFonts w:hint="eastAsia"/>
        </w:rPr>
        <w:instrText>STYLEREF 1 \s</w:instrText>
      </w:r>
      <w:r w:rsidR="00AB35A2">
        <w:instrText xml:space="preserve"> </w:instrText>
      </w:r>
      <w:r w:rsidR="00AB35A2">
        <w:fldChar w:fldCharType="separate"/>
      </w:r>
      <w:r w:rsidR="00AB35A2">
        <w:rPr>
          <w:noProof/>
        </w:rPr>
        <w:t>1</w:t>
      </w:r>
      <w:r w:rsidR="00AB35A2">
        <w:fldChar w:fldCharType="end"/>
      </w:r>
      <w:r w:rsidR="00AB35A2">
        <w:noBreakHyphen/>
      </w:r>
      <w:r w:rsidR="00AB35A2">
        <w:fldChar w:fldCharType="begin"/>
      </w:r>
      <w:r w:rsidR="00AB35A2">
        <w:instrText xml:space="preserve"> </w:instrText>
      </w:r>
      <w:r w:rsidR="00AB35A2">
        <w:rPr>
          <w:rFonts w:hint="eastAsia"/>
        </w:rPr>
        <w:instrText>SEQ 表 \* ARABIC \s 1</w:instrText>
      </w:r>
      <w:r w:rsidR="00AB35A2">
        <w:instrText xml:space="preserve"> </w:instrText>
      </w:r>
      <w:r w:rsidR="00AB35A2">
        <w:fldChar w:fldCharType="separate"/>
      </w:r>
      <w:r w:rsidR="00AB35A2">
        <w:rPr>
          <w:noProof/>
        </w:rPr>
        <w:t>6</w:t>
      </w:r>
      <w:r w:rsidR="00AB35A2">
        <w:fldChar w:fldCharType="end"/>
      </w:r>
      <w:bookmarkEnd w:id="52"/>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568"/>
        <w:gridCol w:w="1133"/>
        <w:gridCol w:w="1134"/>
        <w:gridCol w:w="709"/>
        <w:gridCol w:w="1276"/>
        <w:gridCol w:w="1276"/>
        <w:gridCol w:w="1276"/>
        <w:gridCol w:w="1276"/>
      </w:tblGrid>
      <w:tr w:rsidR="00F02853" w14:paraId="327C39CA" w14:textId="75788C50" w:rsidTr="009D5754">
        <w:trPr>
          <w:jc w:val="center"/>
        </w:trPr>
        <w:tc>
          <w:tcPr>
            <w:tcW w:w="568" w:type="dxa"/>
            <w:tcBorders>
              <w:top w:val="single" w:sz="12" w:space="0" w:color="008000"/>
              <w:bottom w:val="single" w:sz="8" w:space="0" w:color="008000"/>
            </w:tcBorders>
          </w:tcPr>
          <w:p w14:paraId="30D30AD6" w14:textId="77777777" w:rsidR="00F02853" w:rsidRPr="002F21C0" w:rsidRDefault="00F02853" w:rsidP="00F02853">
            <w:pPr>
              <w:pStyle w:val="NormalIndent"/>
              <w:ind w:firstLineChars="0" w:firstLine="0"/>
              <w:jc w:val="center"/>
              <w:rPr>
                <w:sz w:val="19"/>
                <w:szCs w:val="21"/>
              </w:rPr>
            </w:pPr>
            <w:r w:rsidRPr="002F21C0">
              <w:rPr>
                <w:rFonts w:hint="eastAsia"/>
                <w:sz w:val="19"/>
                <w:szCs w:val="21"/>
              </w:rPr>
              <w:t>#</w:t>
            </w:r>
          </w:p>
        </w:tc>
        <w:tc>
          <w:tcPr>
            <w:tcW w:w="1133" w:type="dxa"/>
            <w:tcBorders>
              <w:top w:val="single" w:sz="12" w:space="0" w:color="008000"/>
              <w:bottom w:val="single" w:sz="8" w:space="0" w:color="008000"/>
            </w:tcBorders>
          </w:tcPr>
          <w:p w14:paraId="2B536FE9" w14:textId="77777777" w:rsidR="00F02853" w:rsidRPr="002F21C0" w:rsidRDefault="00F02853" w:rsidP="00F02853">
            <w:pPr>
              <w:pStyle w:val="NormalIndent"/>
              <w:ind w:firstLineChars="0" w:firstLine="0"/>
              <w:jc w:val="center"/>
              <w:rPr>
                <w:sz w:val="19"/>
                <w:szCs w:val="21"/>
              </w:rPr>
            </w:pPr>
            <w:r w:rsidRPr="002F21C0">
              <w:rPr>
                <w:rFonts w:hint="eastAsia"/>
                <w:sz w:val="19"/>
                <w:szCs w:val="21"/>
              </w:rPr>
              <w:t>A</w:t>
            </w:r>
          </w:p>
        </w:tc>
        <w:tc>
          <w:tcPr>
            <w:tcW w:w="1134" w:type="dxa"/>
            <w:tcBorders>
              <w:top w:val="single" w:sz="12" w:space="0" w:color="008000"/>
              <w:bottom w:val="single" w:sz="8" w:space="0" w:color="008000"/>
            </w:tcBorders>
          </w:tcPr>
          <w:p w14:paraId="3AF91204" w14:textId="77777777" w:rsidR="00F02853" w:rsidRPr="002F21C0" w:rsidRDefault="00F02853" w:rsidP="00F02853">
            <w:pPr>
              <w:pStyle w:val="NormalIndent"/>
              <w:ind w:firstLineChars="0" w:firstLine="0"/>
              <w:jc w:val="center"/>
              <w:rPr>
                <w:sz w:val="19"/>
                <w:szCs w:val="21"/>
              </w:rPr>
            </w:pPr>
            <w:r w:rsidRPr="002F21C0">
              <w:rPr>
                <w:rFonts w:hint="eastAsia"/>
                <w:sz w:val="19"/>
                <w:szCs w:val="21"/>
              </w:rPr>
              <w:t>B</w:t>
            </w:r>
          </w:p>
        </w:tc>
        <w:tc>
          <w:tcPr>
            <w:tcW w:w="709" w:type="dxa"/>
            <w:tcBorders>
              <w:top w:val="single" w:sz="12" w:space="0" w:color="008000"/>
              <w:bottom w:val="single" w:sz="8" w:space="0" w:color="008000"/>
            </w:tcBorders>
          </w:tcPr>
          <w:p w14:paraId="092E5738" w14:textId="77777777" w:rsidR="00F02853" w:rsidRPr="002F21C0" w:rsidRDefault="00F02853" w:rsidP="00F02853">
            <w:pPr>
              <w:pStyle w:val="NormalIndent"/>
              <w:ind w:firstLineChars="0" w:firstLine="0"/>
              <w:jc w:val="center"/>
              <w:rPr>
                <w:sz w:val="19"/>
                <w:szCs w:val="21"/>
              </w:rPr>
            </w:pPr>
            <w:r w:rsidRPr="002F21C0">
              <w:rPr>
                <w:rFonts w:hint="eastAsia"/>
                <w:sz w:val="19"/>
                <w:szCs w:val="21"/>
              </w:rPr>
              <w:t>运算</w:t>
            </w:r>
          </w:p>
        </w:tc>
        <w:tc>
          <w:tcPr>
            <w:tcW w:w="1276" w:type="dxa"/>
            <w:tcBorders>
              <w:top w:val="single" w:sz="12" w:space="0" w:color="008000"/>
              <w:bottom w:val="single" w:sz="8" w:space="0" w:color="008000"/>
            </w:tcBorders>
          </w:tcPr>
          <w:p w14:paraId="51D4B239" w14:textId="1261E565" w:rsidR="00F02853" w:rsidRPr="002F21C0" w:rsidRDefault="00F02853" w:rsidP="00F02853">
            <w:pPr>
              <w:pStyle w:val="NormalIndent"/>
              <w:ind w:firstLineChars="0" w:firstLine="0"/>
              <w:jc w:val="center"/>
              <w:rPr>
                <w:sz w:val="19"/>
                <w:szCs w:val="21"/>
              </w:rPr>
            </w:pPr>
            <w:r w:rsidRPr="002F21C0">
              <w:rPr>
                <w:rFonts w:hint="eastAsia"/>
                <w:sz w:val="19"/>
                <w:szCs w:val="21"/>
              </w:rPr>
              <w:t>有符号</w:t>
            </w:r>
            <w:r w:rsidRPr="002F21C0">
              <w:rPr>
                <w:sz w:val="19"/>
                <w:szCs w:val="21"/>
              </w:rPr>
              <w:t>/</w:t>
            </w:r>
            <w:r w:rsidRPr="002F21C0">
              <w:rPr>
                <w:rFonts w:hint="eastAsia"/>
                <w:sz w:val="19"/>
                <w:szCs w:val="21"/>
              </w:rPr>
              <w:t>期望</w:t>
            </w:r>
          </w:p>
        </w:tc>
        <w:tc>
          <w:tcPr>
            <w:tcW w:w="1276" w:type="dxa"/>
            <w:tcBorders>
              <w:top w:val="single" w:sz="12" w:space="0" w:color="008000"/>
              <w:bottom w:val="single" w:sz="8" w:space="0" w:color="008000"/>
            </w:tcBorders>
          </w:tcPr>
          <w:p w14:paraId="67C6035F" w14:textId="6568AC57" w:rsidR="00F02853" w:rsidRPr="002F21C0" w:rsidRDefault="00F02853" w:rsidP="00F02853">
            <w:pPr>
              <w:pStyle w:val="NormalIndent"/>
              <w:ind w:firstLineChars="0" w:firstLine="0"/>
              <w:jc w:val="center"/>
              <w:rPr>
                <w:sz w:val="19"/>
                <w:szCs w:val="21"/>
              </w:rPr>
            </w:pPr>
            <w:r w:rsidRPr="002F21C0">
              <w:rPr>
                <w:rFonts w:hint="eastAsia"/>
                <w:sz w:val="19"/>
                <w:szCs w:val="21"/>
              </w:rPr>
              <w:t>无符号</w:t>
            </w:r>
            <w:r w:rsidRPr="002F21C0">
              <w:rPr>
                <w:sz w:val="19"/>
                <w:szCs w:val="21"/>
              </w:rPr>
              <w:t>/</w:t>
            </w:r>
            <w:r w:rsidRPr="002F21C0">
              <w:rPr>
                <w:rFonts w:hint="eastAsia"/>
                <w:sz w:val="19"/>
                <w:szCs w:val="21"/>
              </w:rPr>
              <w:t>期望</w:t>
            </w:r>
          </w:p>
        </w:tc>
        <w:tc>
          <w:tcPr>
            <w:tcW w:w="1276" w:type="dxa"/>
            <w:tcBorders>
              <w:top w:val="single" w:sz="12" w:space="0" w:color="008000"/>
              <w:bottom w:val="single" w:sz="8" w:space="0" w:color="008000"/>
            </w:tcBorders>
          </w:tcPr>
          <w:p w14:paraId="260F5D73" w14:textId="46F71105" w:rsidR="00F02853" w:rsidRPr="002F21C0" w:rsidRDefault="00F02853" w:rsidP="00F02853">
            <w:pPr>
              <w:pStyle w:val="NormalIndent"/>
              <w:ind w:firstLineChars="0" w:firstLine="0"/>
              <w:jc w:val="center"/>
              <w:rPr>
                <w:sz w:val="19"/>
                <w:szCs w:val="21"/>
              </w:rPr>
            </w:pPr>
            <w:r w:rsidRPr="002F21C0">
              <w:rPr>
                <w:rFonts w:hint="eastAsia"/>
                <w:sz w:val="19"/>
                <w:szCs w:val="21"/>
              </w:rPr>
              <w:t>有符号</w:t>
            </w:r>
            <w:r w:rsidRPr="002F21C0">
              <w:rPr>
                <w:sz w:val="19"/>
                <w:szCs w:val="21"/>
              </w:rPr>
              <w:t>/</w:t>
            </w:r>
            <w:r w:rsidRPr="002F21C0">
              <w:rPr>
                <w:rFonts w:hint="eastAsia"/>
                <w:sz w:val="19"/>
                <w:szCs w:val="21"/>
              </w:rPr>
              <w:t>实际</w:t>
            </w:r>
          </w:p>
        </w:tc>
        <w:tc>
          <w:tcPr>
            <w:tcW w:w="1276" w:type="dxa"/>
            <w:tcBorders>
              <w:top w:val="single" w:sz="12" w:space="0" w:color="008000"/>
              <w:bottom w:val="single" w:sz="8" w:space="0" w:color="008000"/>
            </w:tcBorders>
          </w:tcPr>
          <w:p w14:paraId="2CABD200" w14:textId="6FD8A319" w:rsidR="00F02853" w:rsidRPr="002F21C0" w:rsidRDefault="00F02853" w:rsidP="00F02853">
            <w:pPr>
              <w:pStyle w:val="NormalIndent"/>
              <w:ind w:firstLineChars="0" w:firstLine="0"/>
              <w:jc w:val="center"/>
              <w:rPr>
                <w:sz w:val="19"/>
                <w:szCs w:val="21"/>
              </w:rPr>
            </w:pPr>
            <w:r w:rsidRPr="002F21C0">
              <w:rPr>
                <w:rFonts w:hint="eastAsia"/>
                <w:sz w:val="19"/>
                <w:szCs w:val="21"/>
              </w:rPr>
              <w:t>无符号</w:t>
            </w:r>
            <w:r w:rsidRPr="002F21C0">
              <w:rPr>
                <w:sz w:val="19"/>
                <w:szCs w:val="21"/>
              </w:rPr>
              <w:t>/</w:t>
            </w:r>
            <w:r w:rsidRPr="002F21C0">
              <w:rPr>
                <w:rFonts w:hint="eastAsia"/>
                <w:sz w:val="19"/>
                <w:szCs w:val="21"/>
              </w:rPr>
              <w:t>实际</w:t>
            </w:r>
          </w:p>
        </w:tc>
      </w:tr>
      <w:tr w:rsidR="009D5754" w14:paraId="6AF11C55" w14:textId="56A40412" w:rsidTr="009D5754">
        <w:trPr>
          <w:jc w:val="center"/>
        </w:trPr>
        <w:tc>
          <w:tcPr>
            <w:tcW w:w="568" w:type="dxa"/>
            <w:tcBorders>
              <w:top w:val="single" w:sz="8" w:space="0" w:color="008000"/>
            </w:tcBorders>
          </w:tcPr>
          <w:p w14:paraId="62C1D1E6" w14:textId="77777777" w:rsidR="009D5754" w:rsidRDefault="009D5754" w:rsidP="009D5754">
            <w:pPr>
              <w:pStyle w:val="NormalIndent"/>
              <w:ind w:firstLineChars="0" w:firstLine="0"/>
              <w:jc w:val="center"/>
              <w:rPr>
                <w:sz w:val="18"/>
                <w:szCs w:val="18"/>
              </w:rPr>
            </w:pPr>
            <w:r>
              <w:rPr>
                <w:rFonts w:hint="eastAsia"/>
                <w:sz w:val="18"/>
                <w:szCs w:val="18"/>
              </w:rPr>
              <w:t>1</w:t>
            </w:r>
          </w:p>
        </w:tc>
        <w:tc>
          <w:tcPr>
            <w:tcW w:w="1133" w:type="dxa"/>
            <w:tcBorders>
              <w:top w:val="single" w:sz="8" w:space="0" w:color="008000"/>
            </w:tcBorders>
          </w:tcPr>
          <w:p w14:paraId="409E4463" w14:textId="52F24E10" w:rsidR="009D5754" w:rsidRDefault="009D5754" w:rsidP="009D5754">
            <w:pPr>
              <w:pStyle w:val="NormalIndent"/>
              <w:ind w:firstLineChars="0" w:firstLine="0"/>
              <w:jc w:val="center"/>
              <w:rPr>
                <w:sz w:val="18"/>
                <w:szCs w:val="18"/>
              </w:rPr>
            </w:pPr>
            <w:r>
              <w:rPr>
                <w:sz w:val="18"/>
                <w:szCs w:val="18"/>
              </w:rPr>
              <w:t>3</w:t>
            </w:r>
          </w:p>
        </w:tc>
        <w:tc>
          <w:tcPr>
            <w:tcW w:w="1134" w:type="dxa"/>
            <w:tcBorders>
              <w:top w:val="single" w:sz="8" w:space="0" w:color="008000"/>
            </w:tcBorders>
          </w:tcPr>
          <w:p w14:paraId="12B27005" w14:textId="6CDEFC03" w:rsidR="009D5754" w:rsidRDefault="009D5754" w:rsidP="009D5754">
            <w:pPr>
              <w:pStyle w:val="NormalIndent"/>
              <w:ind w:firstLineChars="0" w:firstLine="0"/>
              <w:jc w:val="center"/>
              <w:rPr>
                <w:sz w:val="18"/>
                <w:szCs w:val="18"/>
              </w:rPr>
            </w:pPr>
            <w:r>
              <w:rPr>
                <w:sz w:val="18"/>
                <w:szCs w:val="18"/>
              </w:rPr>
              <w:t>3</w:t>
            </w:r>
          </w:p>
        </w:tc>
        <w:tc>
          <w:tcPr>
            <w:tcW w:w="709" w:type="dxa"/>
            <w:tcBorders>
              <w:top w:val="single" w:sz="8" w:space="0" w:color="008000"/>
            </w:tcBorders>
          </w:tcPr>
          <w:p w14:paraId="6B1B6BCB" w14:textId="77777777" w:rsidR="009D5754" w:rsidRDefault="009D5754" w:rsidP="009D5754">
            <w:pPr>
              <w:pStyle w:val="NormalIndent"/>
              <w:ind w:firstLineChars="0" w:firstLine="0"/>
              <w:jc w:val="center"/>
              <w:rPr>
                <w:sz w:val="18"/>
                <w:szCs w:val="18"/>
              </w:rPr>
            </w:pPr>
            <w:r>
              <w:rPr>
                <w:rFonts w:hint="eastAsia"/>
                <w:sz w:val="18"/>
                <w:szCs w:val="18"/>
              </w:rPr>
              <w:t>加</w:t>
            </w:r>
          </w:p>
        </w:tc>
        <w:tc>
          <w:tcPr>
            <w:tcW w:w="1276" w:type="dxa"/>
            <w:tcBorders>
              <w:top w:val="single" w:sz="8" w:space="0" w:color="008000"/>
            </w:tcBorders>
          </w:tcPr>
          <w:p w14:paraId="16032FAD" w14:textId="77777777" w:rsidR="009D5754" w:rsidRDefault="009D5754" w:rsidP="009D5754">
            <w:pPr>
              <w:pStyle w:val="NormalIndent"/>
              <w:ind w:firstLineChars="0" w:firstLine="0"/>
              <w:jc w:val="center"/>
              <w:rPr>
                <w:sz w:val="18"/>
                <w:szCs w:val="18"/>
              </w:rPr>
            </w:pPr>
            <w:r>
              <w:rPr>
                <w:rFonts w:ascii="宋体" w:hAnsi="宋体" w:hint="eastAsia"/>
                <w:sz w:val="18"/>
                <w:szCs w:val="18"/>
              </w:rPr>
              <w:t>○</w:t>
            </w:r>
          </w:p>
        </w:tc>
        <w:tc>
          <w:tcPr>
            <w:tcW w:w="1276" w:type="dxa"/>
            <w:tcBorders>
              <w:top w:val="single" w:sz="8" w:space="0" w:color="008000"/>
            </w:tcBorders>
          </w:tcPr>
          <w:p w14:paraId="1348CD1A" w14:textId="77777777" w:rsidR="009D5754" w:rsidRDefault="009D5754" w:rsidP="009D5754">
            <w:pPr>
              <w:pStyle w:val="NormalIndent"/>
              <w:ind w:firstLineChars="0" w:firstLine="0"/>
              <w:jc w:val="center"/>
              <w:rPr>
                <w:sz w:val="18"/>
                <w:szCs w:val="18"/>
              </w:rPr>
            </w:pPr>
            <w:r>
              <w:rPr>
                <w:rFonts w:ascii="宋体" w:hAnsi="宋体" w:hint="eastAsia"/>
                <w:sz w:val="18"/>
                <w:szCs w:val="18"/>
              </w:rPr>
              <w:t>○</w:t>
            </w:r>
          </w:p>
        </w:tc>
        <w:tc>
          <w:tcPr>
            <w:tcW w:w="1276" w:type="dxa"/>
            <w:tcBorders>
              <w:top w:val="single" w:sz="8" w:space="0" w:color="008000"/>
            </w:tcBorders>
          </w:tcPr>
          <w:p w14:paraId="05EF6758" w14:textId="1F453B35" w:rsidR="009D5754" w:rsidRDefault="009D5754" w:rsidP="009D5754">
            <w:pPr>
              <w:pStyle w:val="NormalIndent"/>
              <w:ind w:firstLineChars="0" w:firstLine="0"/>
              <w:jc w:val="center"/>
              <w:rPr>
                <w:rFonts w:ascii="宋体" w:hAnsi="宋体"/>
                <w:sz w:val="18"/>
                <w:szCs w:val="18"/>
              </w:rPr>
            </w:pPr>
            <w:r>
              <w:rPr>
                <w:rFonts w:ascii="宋体" w:hAnsi="宋体" w:hint="eastAsia"/>
                <w:sz w:val="18"/>
                <w:szCs w:val="18"/>
              </w:rPr>
              <w:t>○</w:t>
            </w:r>
          </w:p>
        </w:tc>
        <w:tc>
          <w:tcPr>
            <w:tcW w:w="1276" w:type="dxa"/>
            <w:tcBorders>
              <w:top w:val="single" w:sz="8" w:space="0" w:color="008000"/>
            </w:tcBorders>
          </w:tcPr>
          <w:p w14:paraId="6D3CF79C" w14:textId="3DFD2B2F" w:rsidR="009D5754" w:rsidRDefault="009D5754" w:rsidP="009D5754">
            <w:pPr>
              <w:pStyle w:val="NormalIndent"/>
              <w:ind w:firstLineChars="0" w:firstLine="0"/>
              <w:jc w:val="center"/>
              <w:rPr>
                <w:rFonts w:ascii="宋体" w:hAnsi="宋体"/>
                <w:sz w:val="18"/>
                <w:szCs w:val="18"/>
              </w:rPr>
            </w:pPr>
            <w:r>
              <w:rPr>
                <w:rFonts w:ascii="宋体" w:hAnsi="宋体" w:hint="eastAsia"/>
                <w:sz w:val="18"/>
                <w:szCs w:val="18"/>
              </w:rPr>
              <w:t>○</w:t>
            </w:r>
          </w:p>
        </w:tc>
      </w:tr>
      <w:tr w:rsidR="009D5754" w14:paraId="1B57AFE7" w14:textId="56F40A0A" w:rsidTr="009D5754">
        <w:trPr>
          <w:jc w:val="center"/>
        </w:trPr>
        <w:tc>
          <w:tcPr>
            <w:tcW w:w="568" w:type="dxa"/>
          </w:tcPr>
          <w:p w14:paraId="3ED8EA6E" w14:textId="77777777" w:rsidR="009D5754" w:rsidRDefault="009D5754" w:rsidP="009D5754">
            <w:pPr>
              <w:pStyle w:val="NormalIndent"/>
              <w:ind w:firstLineChars="0" w:firstLine="0"/>
              <w:jc w:val="center"/>
              <w:rPr>
                <w:sz w:val="18"/>
                <w:szCs w:val="18"/>
              </w:rPr>
            </w:pPr>
            <w:r>
              <w:rPr>
                <w:rFonts w:hint="eastAsia"/>
                <w:sz w:val="18"/>
                <w:szCs w:val="18"/>
              </w:rPr>
              <w:t>2</w:t>
            </w:r>
          </w:p>
        </w:tc>
        <w:tc>
          <w:tcPr>
            <w:tcW w:w="1133" w:type="dxa"/>
          </w:tcPr>
          <w:p w14:paraId="22A65A0D" w14:textId="3BADA3F7" w:rsidR="009D5754" w:rsidRDefault="009D5754" w:rsidP="009D5754">
            <w:pPr>
              <w:pStyle w:val="NormalIndent"/>
              <w:ind w:firstLineChars="0" w:firstLine="0"/>
              <w:jc w:val="center"/>
              <w:rPr>
                <w:sz w:val="18"/>
                <w:szCs w:val="18"/>
              </w:rPr>
            </w:pPr>
            <w:r>
              <w:rPr>
                <w:sz w:val="18"/>
                <w:szCs w:val="18"/>
              </w:rPr>
              <w:t>3221225472</w:t>
            </w:r>
          </w:p>
        </w:tc>
        <w:tc>
          <w:tcPr>
            <w:tcW w:w="1134" w:type="dxa"/>
          </w:tcPr>
          <w:p w14:paraId="62D96143" w14:textId="69231F66" w:rsidR="009D5754" w:rsidRDefault="009D5754" w:rsidP="009D5754">
            <w:pPr>
              <w:pStyle w:val="NormalIndent"/>
              <w:ind w:firstLineChars="0" w:firstLine="0"/>
              <w:jc w:val="center"/>
              <w:rPr>
                <w:sz w:val="18"/>
                <w:szCs w:val="18"/>
              </w:rPr>
            </w:pPr>
            <w:r>
              <w:rPr>
                <w:sz w:val="18"/>
                <w:szCs w:val="18"/>
              </w:rPr>
              <w:t>107371824</w:t>
            </w:r>
          </w:p>
        </w:tc>
        <w:tc>
          <w:tcPr>
            <w:tcW w:w="709" w:type="dxa"/>
          </w:tcPr>
          <w:p w14:paraId="54ED80B0" w14:textId="77777777" w:rsidR="009D5754" w:rsidRDefault="009D5754" w:rsidP="009D5754">
            <w:pPr>
              <w:pStyle w:val="NormalIndent"/>
              <w:ind w:firstLineChars="0" w:firstLine="0"/>
              <w:jc w:val="center"/>
              <w:rPr>
                <w:sz w:val="18"/>
                <w:szCs w:val="18"/>
              </w:rPr>
            </w:pPr>
            <w:r>
              <w:rPr>
                <w:rFonts w:hint="eastAsia"/>
                <w:sz w:val="18"/>
                <w:szCs w:val="18"/>
              </w:rPr>
              <w:t>加</w:t>
            </w:r>
          </w:p>
        </w:tc>
        <w:tc>
          <w:tcPr>
            <w:tcW w:w="1276" w:type="dxa"/>
          </w:tcPr>
          <w:p w14:paraId="366EB522" w14:textId="77777777" w:rsidR="009D5754" w:rsidRDefault="009D5754" w:rsidP="009D5754">
            <w:pPr>
              <w:pStyle w:val="NormalIndent"/>
              <w:ind w:firstLineChars="0" w:firstLine="0"/>
              <w:jc w:val="center"/>
              <w:rPr>
                <w:sz w:val="18"/>
                <w:szCs w:val="18"/>
              </w:rPr>
            </w:pPr>
            <w:r>
              <w:rPr>
                <w:rFonts w:ascii="宋体" w:hAnsi="宋体" w:hint="eastAsia"/>
                <w:sz w:val="18"/>
                <w:szCs w:val="18"/>
              </w:rPr>
              <w:t>○</w:t>
            </w:r>
          </w:p>
        </w:tc>
        <w:tc>
          <w:tcPr>
            <w:tcW w:w="1276" w:type="dxa"/>
          </w:tcPr>
          <w:p w14:paraId="5027A0FB" w14:textId="77777777" w:rsidR="009D5754" w:rsidRDefault="009D5754" w:rsidP="009D5754">
            <w:pPr>
              <w:pStyle w:val="NormalIndent"/>
              <w:ind w:firstLineChars="0" w:firstLine="0"/>
              <w:jc w:val="center"/>
              <w:rPr>
                <w:sz w:val="18"/>
                <w:szCs w:val="18"/>
              </w:rPr>
            </w:pPr>
            <w:r>
              <w:rPr>
                <w:rFonts w:ascii="宋体" w:hAnsi="宋体" w:hint="eastAsia"/>
                <w:sz w:val="18"/>
                <w:szCs w:val="18"/>
              </w:rPr>
              <w:t>●</w:t>
            </w:r>
          </w:p>
        </w:tc>
        <w:tc>
          <w:tcPr>
            <w:tcW w:w="1276" w:type="dxa"/>
          </w:tcPr>
          <w:p w14:paraId="0ED7FEF5" w14:textId="346E7621" w:rsidR="009D5754" w:rsidRDefault="009D5754" w:rsidP="009D5754">
            <w:pPr>
              <w:pStyle w:val="NormalIndent"/>
              <w:ind w:firstLineChars="0" w:firstLine="0"/>
              <w:jc w:val="center"/>
              <w:rPr>
                <w:rFonts w:ascii="宋体" w:hAnsi="宋体"/>
                <w:sz w:val="18"/>
                <w:szCs w:val="18"/>
              </w:rPr>
            </w:pPr>
            <w:r>
              <w:rPr>
                <w:rFonts w:ascii="宋体" w:hAnsi="宋体" w:hint="eastAsia"/>
                <w:sz w:val="18"/>
                <w:szCs w:val="18"/>
              </w:rPr>
              <w:t>○</w:t>
            </w:r>
          </w:p>
        </w:tc>
        <w:tc>
          <w:tcPr>
            <w:tcW w:w="1276" w:type="dxa"/>
          </w:tcPr>
          <w:p w14:paraId="6B3210E6" w14:textId="0CB6917B" w:rsidR="009D5754" w:rsidRDefault="009D5754" w:rsidP="009D5754">
            <w:pPr>
              <w:pStyle w:val="NormalIndent"/>
              <w:ind w:firstLineChars="0" w:firstLine="0"/>
              <w:jc w:val="center"/>
              <w:rPr>
                <w:rFonts w:ascii="宋体" w:hAnsi="宋体"/>
                <w:sz w:val="18"/>
                <w:szCs w:val="18"/>
              </w:rPr>
            </w:pPr>
            <w:r>
              <w:rPr>
                <w:rFonts w:ascii="宋体" w:hAnsi="宋体" w:hint="eastAsia"/>
                <w:sz w:val="18"/>
                <w:szCs w:val="18"/>
              </w:rPr>
              <w:t>●</w:t>
            </w:r>
          </w:p>
        </w:tc>
      </w:tr>
      <w:tr w:rsidR="009D5754" w14:paraId="5B1DD413" w14:textId="7ABF3DA3" w:rsidTr="009D5754">
        <w:trPr>
          <w:jc w:val="center"/>
        </w:trPr>
        <w:tc>
          <w:tcPr>
            <w:tcW w:w="568" w:type="dxa"/>
            <w:tcBorders>
              <w:bottom w:val="nil"/>
            </w:tcBorders>
          </w:tcPr>
          <w:p w14:paraId="0E03E7EB" w14:textId="77777777" w:rsidR="009D5754" w:rsidRDefault="009D5754" w:rsidP="009D5754">
            <w:pPr>
              <w:pStyle w:val="NormalIndent"/>
              <w:ind w:firstLineChars="0" w:firstLine="0"/>
              <w:jc w:val="center"/>
              <w:rPr>
                <w:sz w:val="18"/>
                <w:szCs w:val="18"/>
              </w:rPr>
            </w:pPr>
            <w:r>
              <w:rPr>
                <w:rFonts w:hint="eastAsia"/>
                <w:sz w:val="18"/>
                <w:szCs w:val="18"/>
              </w:rPr>
              <w:t>3</w:t>
            </w:r>
          </w:p>
        </w:tc>
        <w:tc>
          <w:tcPr>
            <w:tcW w:w="1133" w:type="dxa"/>
            <w:tcBorders>
              <w:bottom w:val="nil"/>
            </w:tcBorders>
          </w:tcPr>
          <w:p w14:paraId="46E4E249" w14:textId="05F16866" w:rsidR="009D5754" w:rsidRDefault="00C86E72" w:rsidP="009D5754">
            <w:pPr>
              <w:pStyle w:val="NormalIndent"/>
              <w:ind w:firstLineChars="0" w:firstLine="0"/>
              <w:jc w:val="center"/>
              <w:rPr>
                <w:sz w:val="18"/>
                <w:szCs w:val="18"/>
              </w:rPr>
            </w:pPr>
            <w:r>
              <w:rPr>
                <w:sz w:val="18"/>
                <w:szCs w:val="18"/>
              </w:rPr>
              <w:t>107371824</w:t>
            </w:r>
          </w:p>
        </w:tc>
        <w:tc>
          <w:tcPr>
            <w:tcW w:w="1134" w:type="dxa"/>
            <w:tcBorders>
              <w:bottom w:val="nil"/>
            </w:tcBorders>
          </w:tcPr>
          <w:p w14:paraId="55C9E209" w14:textId="4D7A3C10" w:rsidR="009D5754" w:rsidRDefault="00C86E72" w:rsidP="009D5754">
            <w:pPr>
              <w:pStyle w:val="NormalIndent"/>
              <w:ind w:firstLineChars="0" w:firstLine="0"/>
              <w:jc w:val="center"/>
              <w:rPr>
                <w:sz w:val="18"/>
                <w:szCs w:val="18"/>
              </w:rPr>
            </w:pPr>
            <w:r>
              <w:rPr>
                <w:sz w:val="18"/>
                <w:szCs w:val="18"/>
              </w:rPr>
              <w:t>107371824</w:t>
            </w:r>
          </w:p>
        </w:tc>
        <w:tc>
          <w:tcPr>
            <w:tcW w:w="709" w:type="dxa"/>
            <w:tcBorders>
              <w:bottom w:val="nil"/>
            </w:tcBorders>
          </w:tcPr>
          <w:p w14:paraId="110DF280" w14:textId="77777777" w:rsidR="009D5754" w:rsidRDefault="009D5754" w:rsidP="009D5754">
            <w:pPr>
              <w:pStyle w:val="NormalIndent"/>
              <w:ind w:firstLineChars="0" w:firstLine="0"/>
              <w:jc w:val="center"/>
              <w:rPr>
                <w:sz w:val="18"/>
                <w:szCs w:val="18"/>
              </w:rPr>
            </w:pPr>
            <w:r>
              <w:rPr>
                <w:rFonts w:hint="eastAsia"/>
                <w:sz w:val="18"/>
                <w:szCs w:val="18"/>
              </w:rPr>
              <w:t>加</w:t>
            </w:r>
          </w:p>
        </w:tc>
        <w:tc>
          <w:tcPr>
            <w:tcW w:w="1276" w:type="dxa"/>
            <w:tcBorders>
              <w:bottom w:val="nil"/>
            </w:tcBorders>
          </w:tcPr>
          <w:p w14:paraId="5F1CDB1C" w14:textId="77777777" w:rsidR="009D5754" w:rsidRDefault="009D5754" w:rsidP="009D5754">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710EAD5E" w14:textId="77777777" w:rsidR="009D5754" w:rsidRDefault="009D5754" w:rsidP="009D5754">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71AED312" w14:textId="52F7C5B8" w:rsidR="009D5754" w:rsidRDefault="009D5754" w:rsidP="009D5754">
            <w:pPr>
              <w:pStyle w:val="NormalIndent"/>
              <w:ind w:firstLineChars="0" w:firstLine="0"/>
              <w:jc w:val="center"/>
              <w:rPr>
                <w:rFonts w:ascii="宋体" w:hAnsi="宋体"/>
                <w:sz w:val="18"/>
                <w:szCs w:val="18"/>
              </w:rPr>
            </w:pPr>
            <w:r>
              <w:rPr>
                <w:rFonts w:ascii="宋体" w:hAnsi="宋体" w:hint="eastAsia"/>
                <w:sz w:val="18"/>
                <w:szCs w:val="18"/>
              </w:rPr>
              <w:t>●</w:t>
            </w:r>
          </w:p>
        </w:tc>
        <w:tc>
          <w:tcPr>
            <w:tcW w:w="1276" w:type="dxa"/>
            <w:tcBorders>
              <w:bottom w:val="nil"/>
            </w:tcBorders>
          </w:tcPr>
          <w:p w14:paraId="15ACA09C" w14:textId="0668F9DE" w:rsidR="009D5754" w:rsidRDefault="009D5754" w:rsidP="009D5754">
            <w:pPr>
              <w:pStyle w:val="NormalIndent"/>
              <w:ind w:firstLineChars="0" w:firstLine="0"/>
              <w:jc w:val="center"/>
              <w:rPr>
                <w:rFonts w:ascii="宋体" w:hAnsi="宋体"/>
                <w:sz w:val="18"/>
                <w:szCs w:val="18"/>
              </w:rPr>
            </w:pPr>
            <w:r>
              <w:rPr>
                <w:rFonts w:ascii="宋体" w:hAnsi="宋体" w:hint="eastAsia"/>
                <w:sz w:val="18"/>
                <w:szCs w:val="18"/>
              </w:rPr>
              <w:t>○</w:t>
            </w:r>
          </w:p>
        </w:tc>
      </w:tr>
      <w:tr w:rsidR="00C86E72" w14:paraId="41152A8A" w14:textId="1A9A4708" w:rsidTr="009D5754">
        <w:trPr>
          <w:jc w:val="center"/>
        </w:trPr>
        <w:tc>
          <w:tcPr>
            <w:tcW w:w="568" w:type="dxa"/>
            <w:tcBorders>
              <w:bottom w:val="nil"/>
            </w:tcBorders>
          </w:tcPr>
          <w:p w14:paraId="225DD085" w14:textId="77777777" w:rsidR="00C86E72" w:rsidRDefault="00C86E72" w:rsidP="00C86E72">
            <w:pPr>
              <w:pStyle w:val="NormalIndent"/>
              <w:ind w:firstLineChars="0" w:firstLine="0"/>
              <w:jc w:val="center"/>
              <w:rPr>
                <w:sz w:val="18"/>
                <w:szCs w:val="18"/>
              </w:rPr>
            </w:pPr>
            <w:r>
              <w:rPr>
                <w:rFonts w:hint="eastAsia"/>
                <w:sz w:val="18"/>
                <w:szCs w:val="18"/>
              </w:rPr>
              <w:t>4</w:t>
            </w:r>
          </w:p>
        </w:tc>
        <w:tc>
          <w:tcPr>
            <w:tcW w:w="1133" w:type="dxa"/>
            <w:tcBorders>
              <w:bottom w:val="nil"/>
            </w:tcBorders>
          </w:tcPr>
          <w:p w14:paraId="04153C36" w14:textId="52F20244" w:rsidR="00C86E72" w:rsidRDefault="00C86E72" w:rsidP="00C86E72">
            <w:pPr>
              <w:pStyle w:val="NormalIndent"/>
              <w:ind w:firstLineChars="0" w:firstLine="0"/>
              <w:jc w:val="center"/>
              <w:rPr>
                <w:sz w:val="18"/>
                <w:szCs w:val="18"/>
              </w:rPr>
            </w:pPr>
            <w:r>
              <w:rPr>
                <w:sz w:val="18"/>
                <w:szCs w:val="18"/>
              </w:rPr>
              <w:t>2147483648</w:t>
            </w:r>
          </w:p>
        </w:tc>
        <w:tc>
          <w:tcPr>
            <w:tcW w:w="1134" w:type="dxa"/>
            <w:tcBorders>
              <w:bottom w:val="nil"/>
            </w:tcBorders>
          </w:tcPr>
          <w:p w14:paraId="3DB39871" w14:textId="294DD241" w:rsidR="00C86E72" w:rsidRDefault="00C86E72" w:rsidP="00C86E72">
            <w:pPr>
              <w:pStyle w:val="NormalIndent"/>
              <w:ind w:firstLineChars="0" w:firstLine="0"/>
              <w:jc w:val="center"/>
              <w:rPr>
                <w:sz w:val="18"/>
                <w:szCs w:val="18"/>
              </w:rPr>
            </w:pPr>
            <w:r>
              <w:rPr>
                <w:sz w:val="18"/>
                <w:szCs w:val="18"/>
              </w:rPr>
              <w:t>2147483648</w:t>
            </w:r>
          </w:p>
        </w:tc>
        <w:tc>
          <w:tcPr>
            <w:tcW w:w="709" w:type="dxa"/>
            <w:tcBorders>
              <w:bottom w:val="nil"/>
            </w:tcBorders>
          </w:tcPr>
          <w:p w14:paraId="523E58C0" w14:textId="77777777" w:rsidR="00C86E72" w:rsidRDefault="00C86E72" w:rsidP="00C86E72">
            <w:pPr>
              <w:pStyle w:val="NormalIndent"/>
              <w:ind w:firstLineChars="0" w:firstLine="0"/>
              <w:jc w:val="center"/>
              <w:rPr>
                <w:sz w:val="18"/>
                <w:szCs w:val="18"/>
              </w:rPr>
            </w:pPr>
            <w:r>
              <w:rPr>
                <w:rFonts w:hint="eastAsia"/>
                <w:sz w:val="18"/>
                <w:szCs w:val="18"/>
              </w:rPr>
              <w:t>加</w:t>
            </w:r>
          </w:p>
        </w:tc>
        <w:tc>
          <w:tcPr>
            <w:tcW w:w="1276" w:type="dxa"/>
            <w:tcBorders>
              <w:bottom w:val="nil"/>
            </w:tcBorders>
          </w:tcPr>
          <w:p w14:paraId="3CDF92B8"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680C75EE"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00FB31C0" w14:textId="04465AD8" w:rsidR="00C86E72" w:rsidRDefault="00C86E72" w:rsidP="00C86E72">
            <w:pPr>
              <w:pStyle w:val="NormalIndent"/>
              <w:ind w:firstLineChars="0" w:firstLine="0"/>
              <w:jc w:val="center"/>
              <w:rPr>
                <w:rFonts w:ascii="宋体" w:hAnsi="宋体"/>
                <w:sz w:val="18"/>
                <w:szCs w:val="18"/>
              </w:rPr>
            </w:pPr>
            <w:r>
              <w:rPr>
                <w:rFonts w:ascii="宋体" w:hAnsi="宋体" w:hint="eastAsia"/>
                <w:sz w:val="18"/>
                <w:szCs w:val="18"/>
              </w:rPr>
              <w:t>●</w:t>
            </w:r>
          </w:p>
        </w:tc>
        <w:tc>
          <w:tcPr>
            <w:tcW w:w="1276" w:type="dxa"/>
            <w:tcBorders>
              <w:bottom w:val="nil"/>
            </w:tcBorders>
          </w:tcPr>
          <w:p w14:paraId="2BA3C6E3" w14:textId="1A17D5DB" w:rsidR="00C86E72" w:rsidRDefault="00C86E72" w:rsidP="00C86E72">
            <w:pPr>
              <w:pStyle w:val="NormalIndent"/>
              <w:ind w:firstLineChars="0" w:firstLine="0"/>
              <w:jc w:val="center"/>
              <w:rPr>
                <w:rFonts w:ascii="宋体" w:hAnsi="宋体"/>
                <w:sz w:val="18"/>
                <w:szCs w:val="18"/>
              </w:rPr>
            </w:pPr>
            <w:r>
              <w:rPr>
                <w:rFonts w:ascii="宋体" w:hAnsi="宋体" w:hint="eastAsia"/>
                <w:sz w:val="18"/>
                <w:szCs w:val="18"/>
              </w:rPr>
              <w:t>●</w:t>
            </w:r>
          </w:p>
        </w:tc>
      </w:tr>
      <w:tr w:rsidR="00C86E72" w14:paraId="09175A4E" w14:textId="4511C928" w:rsidTr="009D5754">
        <w:trPr>
          <w:jc w:val="center"/>
        </w:trPr>
        <w:tc>
          <w:tcPr>
            <w:tcW w:w="568" w:type="dxa"/>
            <w:tcBorders>
              <w:bottom w:val="nil"/>
            </w:tcBorders>
          </w:tcPr>
          <w:p w14:paraId="640DCC5E" w14:textId="77777777" w:rsidR="00C86E72" w:rsidRDefault="00C86E72" w:rsidP="00C86E72">
            <w:pPr>
              <w:pStyle w:val="NormalIndent"/>
              <w:ind w:firstLineChars="0" w:firstLine="0"/>
              <w:jc w:val="center"/>
              <w:rPr>
                <w:sz w:val="18"/>
                <w:szCs w:val="18"/>
              </w:rPr>
            </w:pPr>
            <w:r>
              <w:rPr>
                <w:rFonts w:hint="eastAsia"/>
                <w:sz w:val="18"/>
                <w:szCs w:val="18"/>
              </w:rPr>
              <w:t>5</w:t>
            </w:r>
          </w:p>
        </w:tc>
        <w:tc>
          <w:tcPr>
            <w:tcW w:w="1133" w:type="dxa"/>
            <w:tcBorders>
              <w:bottom w:val="nil"/>
            </w:tcBorders>
          </w:tcPr>
          <w:p w14:paraId="006622FF" w14:textId="7FE06C0B" w:rsidR="00C86E72" w:rsidRDefault="00B075BF" w:rsidP="00C86E72">
            <w:pPr>
              <w:pStyle w:val="NormalIndent"/>
              <w:ind w:firstLineChars="0" w:firstLine="0"/>
              <w:jc w:val="center"/>
              <w:rPr>
                <w:sz w:val="18"/>
                <w:szCs w:val="18"/>
              </w:rPr>
            </w:pPr>
            <w:r>
              <w:rPr>
                <w:sz w:val="18"/>
                <w:szCs w:val="18"/>
              </w:rPr>
              <w:t>3</w:t>
            </w:r>
          </w:p>
        </w:tc>
        <w:tc>
          <w:tcPr>
            <w:tcW w:w="1134" w:type="dxa"/>
            <w:tcBorders>
              <w:bottom w:val="nil"/>
            </w:tcBorders>
          </w:tcPr>
          <w:p w14:paraId="695932E0" w14:textId="56FF2822" w:rsidR="00C86E72" w:rsidRDefault="00B075BF" w:rsidP="00C86E72">
            <w:pPr>
              <w:pStyle w:val="NormalIndent"/>
              <w:ind w:firstLineChars="0" w:firstLine="0"/>
              <w:jc w:val="center"/>
              <w:rPr>
                <w:sz w:val="18"/>
                <w:szCs w:val="18"/>
              </w:rPr>
            </w:pPr>
            <w:r>
              <w:rPr>
                <w:sz w:val="18"/>
                <w:szCs w:val="18"/>
              </w:rPr>
              <w:t>2</w:t>
            </w:r>
          </w:p>
        </w:tc>
        <w:tc>
          <w:tcPr>
            <w:tcW w:w="709" w:type="dxa"/>
            <w:tcBorders>
              <w:bottom w:val="nil"/>
            </w:tcBorders>
          </w:tcPr>
          <w:p w14:paraId="43945C2D" w14:textId="77777777" w:rsidR="00C86E72" w:rsidRDefault="00C86E72" w:rsidP="00C86E72">
            <w:pPr>
              <w:pStyle w:val="NormalIndent"/>
              <w:ind w:firstLineChars="0" w:firstLine="0"/>
              <w:jc w:val="center"/>
              <w:rPr>
                <w:sz w:val="18"/>
                <w:szCs w:val="18"/>
              </w:rPr>
            </w:pPr>
            <w:r>
              <w:rPr>
                <w:rFonts w:hint="eastAsia"/>
                <w:sz w:val="18"/>
                <w:szCs w:val="18"/>
              </w:rPr>
              <w:t>减</w:t>
            </w:r>
          </w:p>
        </w:tc>
        <w:tc>
          <w:tcPr>
            <w:tcW w:w="1276" w:type="dxa"/>
            <w:tcBorders>
              <w:bottom w:val="nil"/>
            </w:tcBorders>
          </w:tcPr>
          <w:p w14:paraId="2DA110B3"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170A8184"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65FC2DD7" w14:textId="1F73EDAE" w:rsidR="00C86E72" w:rsidRDefault="00C86E72" w:rsidP="00C86E72">
            <w:pPr>
              <w:pStyle w:val="NormalIndent"/>
              <w:ind w:firstLineChars="0" w:firstLine="0"/>
              <w:jc w:val="center"/>
              <w:rPr>
                <w:rFonts w:ascii="宋体" w:hAnsi="宋体"/>
                <w:sz w:val="18"/>
                <w:szCs w:val="18"/>
              </w:rPr>
            </w:pPr>
            <w:r>
              <w:rPr>
                <w:rFonts w:ascii="宋体" w:hAnsi="宋体" w:hint="eastAsia"/>
                <w:sz w:val="18"/>
                <w:szCs w:val="18"/>
              </w:rPr>
              <w:t>○</w:t>
            </w:r>
          </w:p>
        </w:tc>
        <w:tc>
          <w:tcPr>
            <w:tcW w:w="1276" w:type="dxa"/>
            <w:tcBorders>
              <w:bottom w:val="nil"/>
            </w:tcBorders>
          </w:tcPr>
          <w:p w14:paraId="565EE370" w14:textId="3D71EBC0" w:rsidR="00C86E72" w:rsidRDefault="00C86E72" w:rsidP="00C86E72">
            <w:pPr>
              <w:pStyle w:val="NormalIndent"/>
              <w:ind w:firstLineChars="0" w:firstLine="0"/>
              <w:jc w:val="center"/>
              <w:rPr>
                <w:rFonts w:ascii="宋体" w:hAnsi="宋体"/>
                <w:sz w:val="18"/>
                <w:szCs w:val="18"/>
              </w:rPr>
            </w:pPr>
            <w:r>
              <w:rPr>
                <w:rFonts w:ascii="宋体" w:hAnsi="宋体" w:hint="eastAsia"/>
                <w:sz w:val="18"/>
                <w:szCs w:val="18"/>
              </w:rPr>
              <w:t>○</w:t>
            </w:r>
          </w:p>
        </w:tc>
      </w:tr>
      <w:tr w:rsidR="00C86E72" w14:paraId="49A6A28D" w14:textId="11482CB6" w:rsidTr="009D5754">
        <w:trPr>
          <w:jc w:val="center"/>
        </w:trPr>
        <w:tc>
          <w:tcPr>
            <w:tcW w:w="568" w:type="dxa"/>
            <w:tcBorders>
              <w:bottom w:val="nil"/>
            </w:tcBorders>
          </w:tcPr>
          <w:p w14:paraId="5FF02266" w14:textId="77777777" w:rsidR="00C86E72" w:rsidRDefault="00C86E72" w:rsidP="00C86E72">
            <w:pPr>
              <w:pStyle w:val="NormalIndent"/>
              <w:ind w:firstLineChars="0" w:firstLine="0"/>
              <w:jc w:val="center"/>
              <w:rPr>
                <w:sz w:val="18"/>
                <w:szCs w:val="18"/>
              </w:rPr>
            </w:pPr>
            <w:r>
              <w:rPr>
                <w:rFonts w:hint="eastAsia"/>
                <w:sz w:val="18"/>
                <w:szCs w:val="18"/>
              </w:rPr>
              <w:t>6</w:t>
            </w:r>
          </w:p>
        </w:tc>
        <w:tc>
          <w:tcPr>
            <w:tcW w:w="1133" w:type="dxa"/>
            <w:tcBorders>
              <w:bottom w:val="nil"/>
            </w:tcBorders>
          </w:tcPr>
          <w:p w14:paraId="1A648883" w14:textId="5A22C294" w:rsidR="00C86E72" w:rsidRDefault="00B075BF" w:rsidP="00C86E72">
            <w:pPr>
              <w:pStyle w:val="NormalIndent"/>
              <w:ind w:firstLineChars="0" w:firstLine="0"/>
              <w:jc w:val="center"/>
              <w:rPr>
                <w:sz w:val="18"/>
                <w:szCs w:val="18"/>
              </w:rPr>
            </w:pPr>
            <w:r>
              <w:rPr>
                <w:sz w:val="18"/>
                <w:szCs w:val="18"/>
              </w:rPr>
              <w:t>0</w:t>
            </w:r>
          </w:p>
        </w:tc>
        <w:tc>
          <w:tcPr>
            <w:tcW w:w="1134" w:type="dxa"/>
            <w:tcBorders>
              <w:bottom w:val="nil"/>
            </w:tcBorders>
          </w:tcPr>
          <w:p w14:paraId="1DD5BAD2" w14:textId="58AABEBA" w:rsidR="00C86E72" w:rsidRDefault="00B075BF" w:rsidP="00C86E72">
            <w:pPr>
              <w:pStyle w:val="NormalIndent"/>
              <w:ind w:firstLineChars="0" w:firstLine="0"/>
              <w:jc w:val="center"/>
              <w:rPr>
                <w:sz w:val="18"/>
                <w:szCs w:val="18"/>
              </w:rPr>
            </w:pPr>
            <w:r>
              <w:rPr>
                <w:sz w:val="18"/>
                <w:szCs w:val="18"/>
              </w:rPr>
              <w:t>1</w:t>
            </w:r>
          </w:p>
        </w:tc>
        <w:tc>
          <w:tcPr>
            <w:tcW w:w="709" w:type="dxa"/>
            <w:tcBorders>
              <w:bottom w:val="nil"/>
            </w:tcBorders>
          </w:tcPr>
          <w:p w14:paraId="07AA2381" w14:textId="77777777" w:rsidR="00C86E72" w:rsidRDefault="00C86E72" w:rsidP="00C86E72">
            <w:pPr>
              <w:pStyle w:val="NormalIndent"/>
              <w:ind w:firstLineChars="0" w:firstLine="0"/>
              <w:jc w:val="center"/>
              <w:rPr>
                <w:sz w:val="18"/>
                <w:szCs w:val="18"/>
              </w:rPr>
            </w:pPr>
            <w:r>
              <w:rPr>
                <w:rFonts w:hint="eastAsia"/>
                <w:sz w:val="18"/>
                <w:szCs w:val="18"/>
              </w:rPr>
              <w:t>减</w:t>
            </w:r>
          </w:p>
        </w:tc>
        <w:tc>
          <w:tcPr>
            <w:tcW w:w="1276" w:type="dxa"/>
            <w:tcBorders>
              <w:bottom w:val="nil"/>
            </w:tcBorders>
          </w:tcPr>
          <w:p w14:paraId="2520CEDA"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76AC4381"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00EF3954" w14:textId="566DFFC9" w:rsidR="00C86E72" w:rsidRDefault="00C86E72" w:rsidP="00C86E72">
            <w:pPr>
              <w:pStyle w:val="NormalIndent"/>
              <w:ind w:firstLineChars="0" w:firstLine="0"/>
              <w:jc w:val="center"/>
              <w:rPr>
                <w:rFonts w:ascii="宋体" w:hAnsi="宋体"/>
                <w:sz w:val="18"/>
                <w:szCs w:val="18"/>
              </w:rPr>
            </w:pPr>
            <w:r>
              <w:rPr>
                <w:rFonts w:ascii="宋体" w:hAnsi="宋体" w:hint="eastAsia"/>
                <w:sz w:val="18"/>
                <w:szCs w:val="18"/>
              </w:rPr>
              <w:t>○</w:t>
            </w:r>
          </w:p>
        </w:tc>
        <w:tc>
          <w:tcPr>
            <w:tcW w:w="1276" w:type="dxa"/>
            <w:tcBorders>
              <w:bottom w:val="nil"/>
            </w:tcBorders>
          </w:tcPr>
          <w:p w14:paraId="18E8009C" w14:textId="54FAB675" w:rsidR="00C86E72" w:rsidRDefault="00C86E72" w:rsidP="00C86E72">
            <w:pPr>
              <w:pStyle w:val="NormalIndent"/>
              <w:ind w:firstLineChars="0" w:firstLine="0"/>
              <w:jc w:val="center"/>
              <w:rPr>
                <w:rFonts w:ascii="宋体" w:hAnsi="宋体"/>
                <w:sz w:val="18"/>
                <w:szCs w:val="18"/>
              </w:rPr>
            </w:pPr>
            <w:r>
              <w:rPr>
                <w:rFonts w:ascii="宋体" w:hAnsi="宋体" w:hint="eastAsia"/>
                <w:sz w:val="18"/>
                <w:szCs w:val="18"/>
              </w:rPr>
              <w:t>●</w:t>
            </w:r>
          </w:p>
        </w:tc>
      </w:tr>
      <w:tr w:rsidR="00C86E72" w14:paraId="2BDE52CB" w14:textId="176C26E2" w:rsidTr="009D5754">
        <w:trPr>
          <w:jc w:val="center"/>
        </w:trPr>
        <w:tc>
          <w:tcPr>
            <w:tcW w:w="568" w:type="dxa"/>
            <w:tcBorders>
              <w:bottom w:val="nil"/>
            </w:tcBorders>
          </w:tcPr>
          <w:p w14:paraId="18B6CA46" w14:textId="77777777" w:rsidR="00C86E72" w:rsidRDefault="00C86E72" w:rsidP="00C86E72">
            <w:pPr>
              <w:pStyle w:val="NormalIndent"/>
              <w:ind w:firstLineChars="0" w:firstLine="0"/>
              <w:jc w:val="center"/>
              <w:rPr>
                <w:sz w:val="18"/>
                <w:szCs w:val="18"/>
              </w:rPr>
            </w:pPr>
            <w:r>
              <w:rPr>
                <w:rFonts w:hint="eastAsia"/>
                <w:sz w:val="18"/>
                <w:szCs w:val="18"/>
              </w:rPr>
              <w:t>7</w:t>
            </w:r>
          </w:p>
        </w:tc>
        <w:tc>
          <w:tcPr>
            <w:tcW w:w="1133" w:type="dxa"/>
            <w:tcBorders>
              <w:bottom w:val="nil"/>
            </w:tcBorders>
          </w:tcPr>
          <w:p w14:paraId="377AAB1C" w14:textId="2DAB591C" w:rsidR="00C86E72" w:rsidRDefault="00B075BF" w:rsidP="00C86E72">
            <w:pPr>
              <w:pStyle w:val="NormalIndent"/>
              <w:ind w:firstLineChars="0" w:firstLine="0"/>
              <w:jc w:val="center"/>
              <w:rPr>
                <w:sz w:val="18"/>
                <w:szCs w:val="18"/>
              </w:rPr>
            </w:pPr>
            <w:r>
              <w:rPr>
                <w:sz w:val="18"/>
                <w:szCs w:val="18"/>
              </w:rPr>
              <w:t>2147483648</w:t>
            </w:r>
          </w:p>
        </w:tc>
        <w:tc>
          <w:tcPr>
            <w:tcW w:w="1134" w:type="dxa"/>
            <w:tcBorders>
              <w:bottom w:val="nil"/>
            </w:tcBorders>
          </w:tcPr>
          <w:p w14:paraId="7803162E" w14:textId="599B552E" w:rsidR="00C86E72" w:rsidRDefault="00B075BF" w:rsidP="00C86E72">
            <w:pPr>
              <w:pStyle w:val="NormalIndent"/>
              <w:ind w:firstLineChars="0" w:firstLine="0"/>
              <w:jc w:val="center"/>
              <w:rPr>
                <w:sz w:val="18"/>
                <w:szCs w:val="18"/>
              </w:rPr>
            </w:pPr>
            <w:r>
              <w:rPr>
                <w:sz w:val="18"/>
                <w:szCs w:val="18"/>
              </w:rPr>
              <w:t>1610612736</w:t>
            </w:r>
          </w:p>
        </w:tc>
        <w:tc>
          <w:tcPr>
            <w:tcW w:w="709" w:type="dxa"/>
            <w:tcBorders>
              <w:bottom w:val="nil"/>
            </w:tcBorders>
          </w:tcPr>
          <w:p w14:paraId="4CD88BA0" w14:textId="77777777" w:rsidR="00C86E72" w:rsidRDefault="00C86E72" w:rsidP="00C86E72">
            <w:pPr>
              <w:jc w:val="center"/>
            </w:pPr>
            <w:r w:rsidRPr="008F7496">
              <w:rPr>
                <w:rFonts w:hint="eastAsia"/>
                <w:sz w:val="18"/>
                <w:szCs w:val="18"/>
              </w:rPr>
              <w:t>减</w:t>
            </w:r>
          </w:p>
        </w:tc>
        <w:tc>
          <w:tcPr>
            <w:tcW w:w="1276" w:type="dxa"/>
            <w:tcBorders>
              <w:bottom w:val="nil"/>
            </w:tcBorders>
          </w:tcPr>
          <w:p w14:paraId="2A71524B"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586EC091"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bottom w:val="nil"/>
            </w:tcBorders>
          </w:tcPr>
          <w:p w14:paraId="1346B1C7" w14:textId="31368AAF" w:rsidR="00C86E72" w:rsidRDefault="00C86E72" w:rsidP="00C86E72">
            <w:pPr>
              <w:pStyle w:val="NormalIndent"/>
              <w:ind w:firstLineChars="0" w:firstLine="0"/>
              <w:jc w:val="center"/>
              <w:rPr>
                <w:rFonts w:ascii="宋体" w:hAnsi="宋体"/>
                <w:sz w:val="18"/>
                <w:szCs w:val="18"/>
              </w:rPr>
            </w:pPr>
            <w:r>
              <w:rPr>
                <w:rFonts w:ascii="宋体" w:hAnsi="宋体" w:hint="eastAsia"/>
                <w:sz w:val="18"/>
                <w:szCs w:val="18"/>
              </w:rPr>
              <w:t>●</w:t>
            </w:r>
          </w:p>
        </w:tc>
        <w:tc>
          <w:tcPr>
            <w:tcW w:w="1276" w:type="dxa"/>
            <w:tcBorders>
              <w:bottom w:val="nil"/>
            </w:tcBorders>
          </w:tcPr>
          <w:p w14:paraId="2B1C6726" w14:textId="14732FCC" w:rsidR="00C86E72" w:rsidRDefault="00C86E72" w:rsidP="00C86E72">
            <w:pPr>
              <w:pStyle w:val="NormalIndent"/>
              <w:ind w:firstLineChars="0" w:firstLine="0"/>
              <w:jc w:val="center"/>
              <w:rPr>
                <w:rFonts w:ascii="宋体" w:hAnsi="宋体"/>
                <w:sz w:val="18"/>
                <w:szCs w:val="18"/>
              </w:rPr>
            </w:pPr>
            <w:r>
              <w:rPr>
                <w:rFonts w:ascii="宋体" w:hAnsi="宋体" w:hint="eastAsia"/>
                <w:sz w:val="18"/>
                <w:szCs w:val="18"/>
              </w:rPr>
              <w:t>○</w:t>
            </w:r>
          </w:p>
        </w:tc>
      </w:tr>
      <w:tr w:rsidR="00C86E72" w14:paraId="37FF0FFB" w14:textId="7BADD55F" w:rsidTr="009D5754">
        <w:trPr>
          <w:jc w:val="center"/>
        </w:trPr>
        <w:tc>
          <w:tcPr>
            <w:tcW w:w="568" w:type="dxa"/>
            <w:tcBorders>
              <w:top w:val="nil"/>
              <w:bottom w:val="single" w:sz="12" w:space="0" w:color="008000"/>
            </w:tcBorders>
          </w:tcPr>
          <w:p w14:paraId="0B1B009A" w14:textId="77777777" w:rsidR="00C86E72" w:rsidRDefault="00C86E72" w:rsidP="00C86E72">
            <w:pPr>
              <w:pStyle w:val="NormalIndent"/>
              <w:ind w:firstLineChars="0" w:firstLine="0"/>
              <w:jc w:val="center"/>
              <w:rPr>
                <w:sz w:val="18"/>
                <w:szCs w:val="18"/>
              </w:rPr>
            </w:pPr>
            <w:r>
              <w:rPr>
                <w:rFonts w:hint="eastAsia"/>
                <w:sz w:val="18"/>
                <w:szCs w:val="18"/>
              </w:rPr>
              <w:t>8</w:t>
            </w:r>
          </w:p>
        </w:tc>
        <w:tc>
          <w:tcPr>
            <w:tcW w:w="1133" w:type="dxa"/>
            <w:tcBorders>
              <w:top w:val="nil"/>
              <w:bottom w:val="single" w:sz="12" w:space="0" w:color="008000"/>
            </w:tcBorders>
          </w:tcPr>
          <w:p w14:paraId="25F2D908" w14:textId="7D2D9177" w:rsidR="00C86E72" w:rsidRDefault="00B075BF" w:rsidP="00C86E72">
            <w:pPr>
              <w:pStyle w:val="NormalIndent"/>
              <w:ind w:firstLineChars="0" w:firstLine="0"/>
              <w:jc w:val="center"/>
              <w:rPr>
                <w:sz w:val="18"/>
                <w:szCs w:val="18"/>
              </w:rPr>
            </w:pPr>
            <w:r>
              <w:rPr>
                <w:sz w:val="18"/>
                <w:szCs w:val="18"/>
              </w:rPr>
              <w:t>5</w:t>
            </w:r>
          </w:p>
        </w:tc>
        <w:tc>
          <w:tcPr>
            <w:tcW w:w="1134" w:type="dxa"/>
            <w:tcBorders>
              <w:top w:val="nil"/>
              <w:bottom w:val="single" w:sz="12" w:space="0" w:color="008000"/>
            </w:tcBorders>
          </w:tcPr>
          <w:p w14:paraId="707CCD83" w14:textId="5AD211A4" w:rsidR="00C86E72" w:rsidRDefault="00B075BF" w:rsidP="00C86E72">
            <w:pPr>
              <w:pStyle w:val="NormalIndent"/>
              <w:ind w:firstLineChars="0" w:firstLine="0"/>
              <w:jc w:val="center"/>
              <w:rPr>
                <w:sz w:val="18"/>
                <w:szCs w:val="18"/>
              </w:rPr>
            </w:pPr>
            <w:r>
              <w:rPr>
                <w:sz w:val="18"/>
                <w:szCs w:val="18"/>
              </w:rPr>
              <w:t>2147483648</w:t>
            </w:r>
          </w:p>
        </w:tc>
        <w:tc>
          <w:tcPr>
            <w:tcW w:w="709" w:type="dxa"/>
            <w:tcBorders>
              <w:top w:val="nil"/>
              <w:bottom w:val="single" w:sz="12" w:space="0" w:color="008000"/>
            </w:tcBorders>
          </w:tcPr>
          <w:p w14:paraId="34C9205C" w14:textId="77777777" w:rsidR="00C86E72" w:rsidRDefault="00C86E72" w:rsidP="00C86E72">
            <w:pPr>
              <w:jc w:val="center"/>
            </w:pPr>
            <w:r w:rsidRPr="008F7496">
              <w:rPr>
                <w:rFonts w:hint="eastAsia"/>
                <w:sz w:val="18"/>
                <w:szCs w:val="18"/>
              </w:rPr>
              <w:t>减</w:t>
            </w:r>
          </w:p>
        </w:tc>
        <w:tc>
          <w:tcPr>
            <w:tcW w:w="1276" w:type="dxa"/>
            <w:tcBorders>
              <w:top w:val="nil"/>
              <w:bottom w:val="single" w:sz="12" w:space="0" w:color="008000"/>
            </w:tcBorders>
          </w:tcPr>
          <w:p w14:paraId="22EB45A9" w14:textId="77777777" w:rsidR="00C86E72" w:rsidRDefault="00C86E72" w:rsidP="00C86E72">
            <w:pPr>
              <w:pStyle w:val="NormalIndent"/>
              <w:ind w:firstLineChars="0" w:firstLine="0"/>
              <w:jc w:val="center"/>
              <w:rPr>
                <w:sz w:val="18"/>
                <w:szCs w:val="18"/>
              </w:rPr>
            </w:pPr>
            <w:r>
              <w:rPr>
                <w:rFonts w:ascii="宋体" w:hAnsi="宋体" w:hint="eastAsia"/>
                <w:sz w:val="18"/>
                <w:szCs w:val="18"/>
              </w:rPr>
              <w:t>●</w:t>
            </w:r>
          </w:p>
        </w:tc>
        <w:tc>
          <w:tcPr>
            <w:tcW w:w="1276" w:type="dxa"/>
            <w:tcBorders>
              <w:top w:val="nil"/>
              <w:bottom w:val="single" w:sz="12" w:space="0" w:color="008000"/>
            </w:tcBorders>
          </w:tcPr>
          <w:p w14:paraId="36DC2EE0" w14:textId="77777777" w:rsidR="00C86E72" w:rsidRDefault="00C86E72" w:rsidP="00C86E72">
            <w:pPr>
              <w:pStyle w:val="NormalIndent"/>
              <w:keepNext/>
              <w:ind w:firstLineChars="0" w:firstLine="0"/>
              <w:jc w:val="center"/>
              <w:rPr>
                <w:sz w:val="18"/>
                <w:szCs w:val="18"/>
              </w:rPr>
            </w:pPr>
            <w:r>
              <w:rPr>
                <w:rFonts w:ascii="宋体" w:hAnsi="宋体" w:hint="eastAsia"/>
                <w:sz w:val="18"/>
                <w:szCs w:val="18"/>
              </w:rPr>
              <w:t>●</w:t>
            </w:r>
          </w:p>
        </w:tc>
        <w:tc>
          <w:tcPr>
            <w:tcW w:w="1276" w:type="dxa"/>
            <w:tcBorders>
              <w:top w:val="nil"/>
              <w:bottom w:val="single" w:sz="12" w:space="0" w:color="008000"/>
            </w:tcBorders>
          </w:tcPr>
          <w:p w14:paraId="2E23833C" w14:textId="21FD5EE2" w:rsidR="00C86E72" w:rsidRDefault="00C86E72" w:rsidP="00C86E72">
            <w:pPr>
              <w:pStyle w:val="NormalIndent"/>
              <w:keepNext/>
              <w:ind w:firstLineChars="0" w:firstLine="0"/>
              <w:jc w:val="center"/>
              <w:rPr>
                <w:rFonts w:ascii="宋体" w:hAnsi="宋体"/>
                <w:sz w:val="18"/>
                <w:szCs w:val="18"/>
              </w:rPr>
            </w:pPr>
            <w:r>
              <w:rPr>
                <w:rFonts w:ascii="宋体" w:hAnsi="宋体" w:hint="eastAsia"/>
                <w:sz w:val="18"/>
                <w:szCs w:val="18"/>
              </w:rPr>
              <w:t>●</w:t>
            </w:r>
          </w:p>
        </w:tc>
        <w:tc>
          <w:tcPr>
            <w:tcW w:w="1276" w:type="dxa"/>
            <w:tcBorders>
              <w:top w:val="nil"/>
              <w:bottom w:val="single" w:sz="12" w:space="0" w:color="008000"/>
            </w:tcBorders>
          </w:tcPr>
          <w:p w14:paraId="56DFA308" w14:textId="102DB94E" w:rsidR="00C86E72" w:rsidRDefault="00C86E72" w:rsidP="00C86E72">
            <w:pPr>
              <w:pStyle w:val="NormalIndent"/>
              <w:keepNext/>
              <w:ind w:firstLineChars="0" w:firstLine="0"/>
              <w:jc w:val="center"/>
              <w:rPr>
                <w:rFonts w:ascii="宋体" w:hAnsi="宋体"/>
                <w:sz w:val="18"/>
                <w:szCs w:val="18"/>
              </w:rPr>
            </w:pPr>
            <w:r>
              <w:rPr>
                <w:rFonts w:ascii="宋体" w:hAnsi="宋体" w:hint="eastAsia"/>
                <w:sz w:val="18"/>
                <w:szCs w:val="18"/>
              </w:rPr>
              <w:t>●</w:t>
            </w:r>
          </w:p>
        </w:tc>
      </w:tr>
    </w:tbl>
    <w:p w14:paraId="63B4FA70" w14:textId="77777777" w:rsidR="00F02853" w:rsidRPr="001B668D" w:rsidRDefault="00F02853" w:rsidP="00F02853">
      <w:pPr>
        <w:pStyle w:val="Heading3"/>
        <w:spacing w:before="229" w:after="229"/>
      </w:pPr>
      <w:bookmarkStart w:id="53" w:name="_Toc503333079"/>
      <w:r>
        <w:rPr>
          <w:rFonts w:hint="eastAsia"/>
        </w:rPr>
        <w:t>补码一位乘法器的测试</w:t>
      </w:r>
    </w:p>
    <w:p w14:paraId="3414D743" w14:textId="7A1C6A3D" w:rsidR="00B123BB" w:rsidRDefault="00B123BB" w:rsidP="00B123BB">
      <w:pPr>
        <w:pStyle w:val="contenttext"/>
      </w:pPr>
      <w:r>
        <w:rPr>
          <w:rFonts w:hint="eastAsia"/>
        </w:rPr>
        <w:t>在补码一位乘法器的测试中，输入不同的</w:t>
      </w:r>
      <w:r>
        <w:rPr>
          <w:rFonts w:hint="eastAsia"/>
        </w:rPr>
        <w:t>X</w:t>
      </w:r>
      <w:r>
        <w:rPr>
          <w:rFonts w:hint="eastAsia"/>
        </w:rPr>
        <w:t>和</w:t>
      </w:r>
      <w:r>
        <w:rPr>
          <w:rFonts w:hint="eastAsia"/>
        </w:rPr>
        <w:t>Y</w:t>
      </w:r>
      <w:r>
        <w:rPr>
          <w:rFonts w:hint="eastAsia"/>
        </w:rPr>
        <w:t>的值，考虑</w:t>
      </w:r>
      <w:r>
        <w:rPr>
          <w:rFonts w:hint="eastAsia"/>
        </w:rPr>
        <w:t>X</w:t>
      </w:r>
      <w:r>
        <w:rPr>
          <w:rFonts w:hint="eastAsia"/>
        </w:rPr>
        <w:t>和</w:t>
      </w:r>
      <w:r>
        <w:rPr>
          <w:rFonts w:hint="eastAsia"/>
        </w:rPr>
        <w:t>Y</w:t>
      </w:r>
      <w:r>
        <w:rPr>
          <w:rFonts w:hint="eastAsia"/>
        </w:rPr>
        <w:t>分别为正数和负数的情况，并按下</w:t>
      </w:r>
      <w:r>
        <w:t>Ctrl-K</w:t>
      </w:r>
      <w:r>
        <w:rPr>
          <w:rFonts w:hint="eastAsia"/>
        </w:rPr>
        <w:t>进行模拟，并等待运算结束。然后对比运算结果与期望结果（由计算器得到）。期望结果与实际结果如</w:t>
      </w:r>
      <w:r w:rsidR="00EF0557">
        <w:fldChar w:fldCharType="begin"/>
      </w:r>
      <w:r w:rsidR="00EF0557">
        <w:instrText xml:space="preserve"> </w:instrText>
      </w:r>
      <w:r w:rsidR="00EF0557">
        <w:rPr>
          <w:rFonts w:hint="eastAsia"/>
        </w:rPr>
        <w:instrText>REF _Ref503554378 \h</w:instrText>
      </w:r>
      <w:r w:rsidR="00EF0557">
        <w:instrText xml:space="preserve"> </w:instrText>
      </w:r>
      <w:r w:rsidR="00EF0557">
        <w:fldChar w:fldCharType="separate"/>
      </w:r>
      <w:r w:rsidR="007605B9">
        <w:rPr>
          <w:rFonts w:hint="eastAsia"/>
        </w:rPr>
        <w:t>表</w:t>
      </w:r>
      <w:r w:rsidR="007605B9">
        <w:rPr>
          <w:rFonts w:hint="eastAsia"/>
        </w:rPr>
        <w:t xml:space="preserve"> </w:t>
      </w:r>
      <w:r w:rsidR="007605B9">
        <w:rPr>
          <w:noProof/>
        </w:rPr>
        <w:t>1</w:t>
      </w:r>
      <w:r w:rsidR="007605B9">
        <w:noBreakHyphen/>
      </w:r>
      <w:r w:rsidR="007605B9">
        <w:rPr>
          <w:noProof/>
        </w:rPr>
        <w:t>6</w:t>
      </w:r>
      <w:r w:rsidR="00EF0557">
        <w:fldChar w:fldCharType="end"/>
      </w:r>
      <w:r>
        <w:rPr>
          <w:rFonts w:hint="eastAsia"/>
        </w:rPr>
        <w:t>所示</w:t>
      </w:r>
      <w:r w:rsidR="00EF0557">
        <w:rPr>
          <w:rFonts w:hint="eastAsia"/>
        </w:rPr>
        <w:t>，从表中可以看出，测试结果与实际结果在</w:t>
      </w:r>
      <w:r w:rsidR="00EF0557">
        <w:rPr>
          <w:rFonts w:hint="eastAsia"/>
        </w:rPr>
        <w:t>X</w:t>
      </w:r>
      <w:r w:rsidR="00EF0557">
        <w:rPr>
          <w:rFonts w:hint="eastAsia"/>
        </w:rPr>
        <w:t>和</w:t>
      </w:r>
      <w:r w:rsidR="00EF0557">
        <w:rPr>
          <w:rFonts w:hint="eastAsia"/>
        </w:rPr>
        <w:t>Y</w:t>
      </w:r>
      <w:r w:rsidR="00EF0557">
        <w:rPr>
          <w:rFonts w:hint="eastAsia"/>
        </w:rPr>
        <w:t>分别为正数和负数的各种组合下完全一致</w:t>
      </w:r>
      <w:r w:rsidR="00137F95">
        <w:rPr>
          <w:rFonts w:hint="eastAsia"/>
        </w:rPr>
        <w:t>，因此补码一位乘法器功能完好</w:t>
      </w:r>
      <w:r w:rsidR="002F18A9">
        <w:rPr>
          <w:rFonts w:hint="eastAsia"/>
        </w:rPr>
        <w:t>。</w:t>
      </w:r>
    </w:p>
    <w:p w14:paraId="43E4D13B" w14:textId="5C1BFF36" w:rsidR="00B123BB" w:rsidRDefault="00B123BB" w:rsidP="00B123BB">
      <w:pPr>
        <w:pStyle w:val="Caption"/>
        <w:keepNext/>
        <w:spacing w:before="91" w:after="91"/>
      </w:pPr>
      <w:bookmarkStart w:id="54" w:name="_Ref503554378"/>
      <w:r>
        <w:rPr>
          <w:rFonts w:hint="eastAsia"/>
        </w:rPr>
        <w:t xml:space="preserve">表 </w:t>
      </w:r>
      <w:r w:rsidR="00AB35A2">
        <w:fldChar w:fldCharType="begin"/>
      </w:r>
      <w:r w:rsidR="00AB35A2">
        <w:instrText xml:space="preserve"> </w:instrText>
      </w:r>
      <w:r w:rsidR="00AB35A2">
        <w:rPr>
          <w:rFonts w:hint="eastAsia"/>
        </w:rPr>
        <w:instrText>STYLEREF 1 \s</w:instrText>
      </w:r>
      <w:r w:rsidR="00AB35A2">
        <w:instrText xml:space="preserve"> </w:instrText>
      </w:r>
      <w:r w:rsidR="00AB35A2">
        <w:fldChar w:fldCharType="separate"/>
      </w:r>
      <w:r w:rsidR="00AB35A2">
        <w:rPr>
          <w:noProof/>
        </w:rPr>
        <w:t>1</w:t>
      </w:r>
      <w:r w:rsidR="00AB35A2">
        <w:fldChar w:fldCharType="end"/>
      </w:r>
      <w:r w:rsidR="00AB35A2">
        <w:noBreakHyphen/>
      </w:r>
      <w:r w:rsidR="00AB35A2">
        <w:fldChar w:fldCharType="begin"/>
      </w:r>
      <w:r w:rsidR="00AB35A2">
        <w:instrText xml:space="preserve"> </w:instrText>
      </w:r>
      <w:r w:rsidR="00AB35A2">
        <w:rPr>
          <w:rFonts w:hint="eastAsia"/>
        </w:rPr>
        <w:instrText>SEQ 表 \* ARABIC \s 1</w:instrText>
      </w:r>
      <w:r w:rsidR="00AB35A2">
        <w:instrText xml:space="preserve"> </w:instrText>
      </w:r>
      <w:r w:rsidR="00AB35A2">
        <w:fldChar w:fldCharType="separate"/>
      </w:r>
      <w:r w:rsidR="00AB35A2">
        <w:rPr>
          <w:noProof/>
        </w:rPr>
        <w:t>7</w:t>
      </w:r>
      <w:r w:rsidR="00AB35A2">
        <w:fldChar w:fldCharType="end"/>
      </w:r>
      <w:bookmarkEnd w:id="54"/>
      <w:r>
        <w:t xml:space="preserve"> </w:t>
      </w:r>
      <w:r>
        <w:rPr>
          <w:rFonts w:hint="eastAsia"/>
        </w:rPr>
        <w:t>补码一位乘法器测试结果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663"/>
        <w:gridCol w:w="1877"/>
        <w:gridCol w:w="1877"/>
        <w:gridCol w:w="1943"/>
        <w:gridCol w:w="1943"/>
      </w:tblGrid>
      <w:tr w:rsidR="00B123BB" w14:paraId="403AB2E3" w14:textId="77777777" w:rsidTr="00B123BB">
        <w:trPr>
          <w:trHeight w:val="463"/>
          <w:jc w:val="center"/>
        </w:trPr>
        <w:tc>
          <w:tcPr>
            <w:tcW w:w="663" w:type="dxa"/>
            <w:tcBorders>
              <w:top w:val="single" w:sz="12" w:space="0" w:color="008000"/>
              <w:bottom w:val="single" w:sz="8" w:space="0" w:color="008000"/>
            </w:tcBorders>
          </w:tcPr>
          <w:p w14:paraId="5B664D1F" w14:textId="77777777" w:rsidR="00B123BB" w:rsidRDefault="00B123BB" w:rsidP="002D3B3A">
            <w:pPr>
              <w:pStyle w:val="NormalIndent"/>
              <w:ind w:firstLineChars="0" w:firstLine="0"/>
              <w:jc w:val="center"/>
              <w:rPr>
                <w:sz w:val="21"/>
                <w:szCs w:val="21"/>
              </w:rPr>
            </w:pPr>
            <w:r>
              <w:rPr>
                <w:rFonts w:hint="eastAsia"/>
                <w:sz w:val="21"/>
                <w:szCs w:val="21"/>
              </w:rPr>
              <w:t>#</w:t>
            </w:r>
          </w:p>
        </w:tc>
        <w:tc>
          <w:tcPr>
            <w:tcW w:w="1877" w:type="dxa"/>
            <w:tcBorders>
              <w:top w:val="single" w:sz="12" w:space="0" w:color="008000"/>
              <w:bottom w:val="single" w:sz="8" w:space="0" w:color="008000"/>
            </w:tcBorders>
          </w:tcPr>
          <w:p w14:paraId="7EA98848" w14:textId="77777777" w:rsidR="00B123BB" w:rsidRDefault="00B123BB" w:rsidP="002D3B3A">
            <w:pPr>
              <w:pStyle w:val="NormalIndent"/>
              <w:ind w:firstLineChars="0" w:firstLine="0"/>
              <w:jc w:val="center"/>
              <w:rPr>
                <w:sz w:val="21"/>
                <w:szCs w:val="21"/>
              </w:rPr>
            </w:pPr>
            <w:r>
              <w:rPr>
                <w:rFonts w:hint="eastAsia"/>
                <w:sz w:val="21"/>
                <w:szCs w:val="21"/>
              </w:rPr>
              <w:t>X</w:t>
            </w:r>
          </w:p>
        </w:tc>
        <w:tc>
          <w:tcPr>
            <w:tcW w:w="1877" w:type="dxa"/>
            <w:tcBorders>
              <w:top w:val="single" w:sz="12" w:space="0" w:color="008000"/>
              <w:bottom w:val="single" w:sz="8" w:space="0" w:color="008000"/>
            </w:tcBorders>
          </w:tcPr>
          <w:p w14:paraId="48DE332F" w14:textId="77777777" w:rsidR="00B123BB" w:rsidRDefault="00B123BB" w:rsidP="002D3B3A">
            <w:pPr>
              <w:pStyle w:val="NormalIndent"/>
              <w:ind w:firstLineChars="0" w:firstLine="0"/>
              <w:jc w:val="center"/>
              <w:rPr>
                <w:sz w:val="21"/>
                <w:szCs w:val="21"/>
              </w:rPr>
            </w:pPr>
            <w:r>
              <w:rPr>
                <w:rFonts w:hint="eastAsia"/>
                <w:sz w:val="21"/>
                <w:szCs w:val="21"/>
              </w:rPr>
              <w:t>Y</w:t>
            </w:r>
          </w:p>
        </w:tc>
        <w:tc>
          <w:tcPr>
            <w:tcW w:w="1943" w:type="dxa"/>
            <w:tcBorders>
              <w:top w:val="single" w:sz="12" w:space="0" w:color="008000"/>
              <w:bottom w:val="single" w:sz="8" w:space="0" w:color="008000"/>
            </w:tcBorders>
          </w:tcPr>
          <w:p w14:paraId="0F5E63D3" w14:textId="77777777" w:rsidR="00B123BB" w:rsidRDefault="00B123BB" w:rsidP="002D3B3A">
            <w:pPr>
              <w:pStyle w:val="NormalIndent"/>
              <w:ind w:firstLineChars="0" w:firstLine="0"/>
              <w:jc w:val="center"/>
              <w:rPr>
                <w:sz w:val="21"/>
                <w:szCs w:val="21"/>
              </w:rPr>
            </w:pPr>
            <w:r>
              <w:rPr>
                <w:rFonts w:hint="eastAsia"/>
                <w:sz w:val="21"/>
                <w:szCs w:val="21"/>
              </w:rPr>
              <w:t>期望结果</w:t>
            </w:r>
          </w:p>
        </w:tc>
        <w:tc>
          <w:tcPr>
            <w:tcW w:w="1943" w:type="dxa"/>
            <w:tcBorders>
              <w:top w:val="single" w:sz="12" w:space="0" w:color="008000"/>
              <w:bottom w:val="single" w:sz="8" w:space="0" w:color="008000"/>
            </w:tcBorders>
          </w:tcPr>
          <w:p w14:paraId="2C845D69" w14:textId="77777777" w:rsidR="00B123BB" w:rsidRDefault="00B123BB" w:rsidP="002D3B3A">
            <w:pPr>
              <w:pStyle w:val="NormalIndent"/>
              <w:ind w:firstLineChars="0" w:firstLine="0"/>
              <w:jc w:val="center"/>
              <w:rPr>
                <w:sz w:val="21"/>
                <w:szCs w:val="21"/>
              </w:rPr>
            </w:pPr>
            <w:r>
              <w:rPr>
                <w:rFonts w:hint="eastAsia"/>
                <w:sz w:val="21"/>
                <w:szCs w:val="21"/>
              </w:rPr>
              <w:t>实际结果</w:t>
            </w:r>
          </w:p>
        </w:tc>
      </w:tr>
      <w:tr w:rsidR="00B123BB" w14:paraId="4063FF38" w14:textId="77777777" w:rsidTr="00B123BB">
        <w:trPr>
          <w:trHeight w:val="449"/>
          <w:jc w:val="center"/>
        </w:trPr>
        <w:tc>
          <w:tcPr>
            <w:tcW w:w="663" w:type="dxa"/>
            <w:tcBorders>
              <w:top w:val="single" w:sz="8" w:space="0" w:color="008000"/>
            </w:tcBorders>
          </w:tcPr>
          <w:p w14:paraId="26ED7AD2" w14:textId="77777777" w:rsidR="00B123BB" w:rsidRDefault="00B123BB" w:rsidP="002D3B3A">
            <w:pPr>
              <w:pStyle w:val="NormalIndent"/>
              <w:ind w:firstLineChars="0" w:firstLine="0"/>
              <w:jc w:val="center"/>
              <w:rPr>
                <w:sz w:val="18"/>
                <w:szCs w:val="18"/>
              </w:rPr>
            </w:pPr>
            <w:r>
              <w:rPr>
                <w:rFonts w:hint="eastAsia"/>
                <w:sz w:val="18"/>
                <w:szCs w:val="18"/>
              </w:rPr>
              <w:t>1</w:t>
            </w:r>
          </w:p>
        </w:tc>
        <w:tc>
          <w:tcPr>
            <w:tcW w:w="1877" w:type="dxa"/>
            <w:tcBorders>
              <w:top w:val="single" w:sz="8" w:space="0" w:color="008000"/>
            </w:tcBorders>
          </w:tcPr>
          <w:p w14:paraId="7F8D8148" w14:textId="53B5BFF9" w:rsidR="00B123BB" w:rsidRDefault="00B123BB" w:rsidP="002D3B3A">
            <w:pPr>
              <w:pStyle w:val="NormalIndent"/>
              <w:ind w:firstLineChars="0" w:firstLine="0"/>
              <w:jc w:val="center"/>
              <w:rPr>
                <w:sz w:val="18"/>
                <w:szCs w:val="18"/>
              </w:rPr>
            </w:pPr>
            <w:r>
              <w:rPr>
                <w:sz w:val="18"/>
                <w:szCs w:val="18"/>
              </w:rPr>
              <w:t>3</w:t>
            </w:r>
          </w:p>
        </w:tc>
        <w:tc>
          <w:tcPr>
            <w:tcW w:w="1877" w:type="dxa"/>
            <w:tcBorders>
              <w:top w:val="single" w:sz="8" w:space="0" w:color="008000"/>
            </w:tcBorders>
          </w:tcPr>
          <w:p w14:paraId="72A5B3CB" w14:textId="3E867741" w:rsidR="00B123BB" w:rsidRDefault="00B123BB" w:rsidP="002D3B3A">
            <w:pPr>
              <w:pStyle w:val="NormalIndent"/>
              <w:ind w:firstLineChars="0" w:firstLine="0"/>
              <w:jc w:val="center"/>
              <w:rPr>
                <w:sz w:val="18"/>
                <w:szCs w:val="18"/>
              </w:rPr>
            </w:pPr>
            <w:r>
              <w:rPr>
                <w:sz w:val="18"/>
                <w:szCs w:val="18"/>
              </w:rPr>
              <w:t>11</w:t>
            </w:r>
          </w:p>
        </w:tc>
        <w:tc>
          <w:tcPr>
            <w:tcW w:w="1943" w:type="dxa"/>
            <w:tcBorders>
              <w:top w:val="single" w:sz="8" w:space="0" w:color="008000"/>
            </w:tcBorders>
          </w:tcPr>
          <w:p w14:paraId="59EF70B3" w14:textId="5F2B9C9D" w:rsidR="00B123BB" w:rsidRDefault="00B123BB" w:rsidP="002D3B3A">
            <w:pPr>
              <w:pStyle w:val="NormalIndent"/>
              <w:ind w:firstLineChars="0" w:firstLine="0"/>
              <w:jc w:val="center"/>
              <w:rPr>
                <w:sz w:val="18"/>
                <w:szCs w:val="18"/>
              </w:rPr>
            </w:pPr>
            <w:r>
              <w:rPr>
                <w:sz w:val="18"/>
                <w:szCs w:val="18"/>
              </w:rPr>
              <w:t>33</w:t>
            </w:r>
          </w:p>
        </w:tc>
        <w:tc>
          <w:tcPr>
            <w:tcW w:w="1943" w:type="dxa"/>
            <w:tcBorders>
              <w:top w:val="single" w:sz="8" w:space="0" w:color="008000"/>
            </w:tcBorders>
          </w:tcPr>
          <w:p w14:paraId="50C2ABD1" w14:textId="2085E2D8" w:rsidR="00B123BB" w:rsidRDefault="00B123BB" w:rsidP="002D3B3A">
            <w:pPr>
              <w:pStyle w:val="NormalIndent"/>
              <w:ind w:firstLineChars="0" w:firstLine="0"/>
              <w:jc w:val="center"/>
              <w:rPr>
                <w:rFonts w:ascii="宋体" w:hAnsi="宋体"/>
                <w:sz w:val="18"/>
                <w:szCs w:val="18"/>
              </w:rPr>
            </w:pPr>
            <w:r>
              <w:rPr>
                <w:rFonts w:ascii="宋体" w:hAnsi="宋体"/>
                <w:sz w:val="18"/>
                <w:szCs w:val="18"/>
              </w:rPr>
              <w:t>33</w:t>
            </w:r>
          </w:p>
        </w:tc>
      </w:tr>
      <w:tr w:rsidR="00B123BB" w14:paraId="3FC29EA4" w14:textId="77777777" w:rsidTr="00B123BB">
        <w:trPr>
          <w:trHeight w:val="449"/>
          <w:jc w:val="center"/>
        </w:trPr>
        <w:tc>
          <w:tcPr>
            <w:tcW w:w="663" w:type="dxa"/>
          </w:tcPr>
          <w:p w14:paraId="5742D425" w14:textId="77777777" w:rsidR="00B123BB" w:rsidRDefault="00B123BB" w:rsidP="002D3B3A">
            <w:pPr>
              <w:pStyle w:val="NormalIndent"/>
              <w:ind w:firstLineChars="0" w:firstLine="0"/>
              <w:jc w:val="center"/>
              <w:rPr>
                <w:sz w:val="18"/>
                <w:szCs w:val="18"/>
              </w:rPr>
            </w:pPr>
            <w:r>
              <w:rPr>
                <w:rFonts w:hint="eastAsia"/>
                <w:sz w:val="18"/>
                <w:szCs w:val="18"/>
              </w:rPr>
              <w:t>2</w:t>
            </w:r>
          </w:p>
        </w:tc>
        <w:tc>
          <w:tcPr>
            <w:tcW w:w="1877" w:type="dxa"/>
          </w:tcPr>
          <w:p w14:paraId="39D17040" w14:textId="461ACB4D" w:rsidR="00B123BB" w:rsidRDefault="00B123BB" w:rsidP="002D3B3A">
            <w:pPr>
              <w:pStyle w:val="NormalIndent"/>
              <w:ind w:firstLineChars="0" w:firstLine="0"/>
              <w:jc w:val="center"/>
              <w:rPr>
                <w:sz w:val="18"/>
                <w:szCs w:val="18"/>
              </w:rPr>
            </w:pPr>
            <w:r>
              <w:rPr>
                <w:sz w:val="18"/>
                <w:szCs w:val="18"/>
              </w:rPr>
              <w:t>4</w:t>
            </w:r>
          </w:p>
        </w:tc>
        <w:tc>
          <w:tcPr>
            <w:tcW w:w="1877" w:type="dxa"/>
          </w:tcPr>
          <w:p w14:paraId="32CC14CD" w14:textId="73518374" w:rsidR="00B123BB" w:rsidRDefault="00B123BB" w:rsidP="002D3B3A">
            <w:pPr>
              <w:pStyle w:val="NormalIndent"/>
              <w:ind w:firstLineChars="0" w:firstLine="0"/>
              <w:jc w:val="center"/>
              <w:rPr>
                <w:sz w:val="18"/>
                <w:szCs w:val="18"/>
              </w:rPr>
            </w:pPr>
            <w:r>
              <w:rPr>
                <w:rFonts w:hint="eastAsia"/>
                <w:sz w:val="18"/>
                <w:szCs w:val="18"/>
              </w:rPr>
              <w:t>-</w:t>
            </w:r>
            <w:r>
              <w:rPr>
                <w:sz w:val="18"/>
                <w:szCs w:val="18"/>
              </w:rPr>
              <w:t>13</w:t>
            </w:r>
          </w:p>
        </w:tc>
        <w:tc>
          <w:tcPr>
            <w:tcW w:w="1943" w:type="dxa"/>
          </w:tcPr>
          <w:p w14:paraId="5A46D63C" w14:textId="76C09517" w:rsidR="00B123BB" w:rsidRDefault="00B123BB" w:rsidP="002D3B3A">
            <w:pPr>
              <w:pStyle w:val="NormalIndent"/>
              <w:ind w:firstLineChars="0" w:firstLine="0"/>
              <w:jc w:val="center"/>
              <w:rPr>
                <w:sz w:val="18"/>
                <w:szCs w:val="18"/>
              </w:rPr>
            </w:pPr>
            <w:r>
              <w:rPr>
                <w:rFonts w:hint="eastAsia"/>
                <w:sz w:val="18"/>
                <w:szCs w:val="18"/>
              </w:rPr>
              <w:t>-</w:t>
            </w:r>
            <w:r>
              <w:rPr>
                <w:sz w:val="18"/>
                <w:szCs w:val="18"/>
              </w:rPr>
              <w:t>52</w:t>
            </w:r>
          </w:p>
        </w:tc>
        <w:tc>
          <w:tcPr>
            <w:tcW w:w="1943" w:type="dxa"/>
          </w:tcPr>
          <w:p w14:paraId="0B1577CD" w14:textId="0B887130" w:rsidR="00B123BB" w:rsidRDefault="00B123BB" w:rsidP="002D3B3A">
            <w:pPr>
              <w:pStyle w:val="NormalIndent"/>
              <w:ind w:firstLineChars="0" w:firstLine="0"/>
              <w:jc w:val="center"/>
              <w:rPr>
                <w:rFonts w:ascii="宋体" w:hAnsi="宋体"/>
                <w:sz w:val="18"/>
                <w:szCs w:val="18"/>
              </w:rPr>
            </w:pPr>
            <w:r>
              <w:rPr>
                <w:rFonts w:ascii="宋体" w:hAnsi="宋体" w:hint="eastAsia"/>
                <w:sz w:val="18"/>
                <w:szCs w:val="18"/>
              </w:rPr>
              <w:t>-</w:t>
            </w:r>
            <w:r>
              <w:rPr>
                <w:rFonts w:ascii="宋体" w:hAnsi="宋体"/>
                <w:sz w:val="18"/>
                <w:szCs w:val="18"/>
              </w:rPr>
              <w:t>52</w:t>
            </w:r>
          </w:p>
        </w:tc>
      </w:tr>
      <w:tr w:rsidR="00B123BB" w14:paraId="197E5544" w14:textId="77777777" w:rsidTr="00B123BB">
        <w:trPr>
          <w:trHeight w:val="67"/>
          <w:jc w:val="center"/>
        </w:trPr>
        <w:tc>
          <w:tcPr>
            <w:tcW w:w="663" w:type="dxa"/>
            <w:tcBorders>
              <w:bottom w:val="nil"/>
            </w:tcBorders>
          </w:tcPr>
          <w:p w14:paraId="284CDA2A" w14:textId="77777777" w:rsidR="00B123BB" w:rsidRDefault="00B123BB" w:rsidP="002D3B3A">
            <w:pPr>
              <w:pStyle w:val="NormalIndent"/>
              <w:ind w:firstLineChars="0" w:firstLine="0"/>
              <w:jc w:val="center"/>
              <w:rPr>
                <w:sz w:val="18"/>
                <w:szCs w:val="18"/>
              </w:rPr>
            </w:pPr>
            <w:r>
              <w:rPr>
                <w:rFonts w:hint="eastAsia"/>
                <w:sz w:val="18"/>
                <w:szCs w:val="18"/>
              </w:rPr>
              <w:t>3</w:t>
            </w:r>
          </w:p>
        </w:tc>
        <w:tc>
          <w:tcPr>
            <w:tcW w:w="1877" w:type="dxa"/>
            <w:tcBorders>
              <w:bottom w:val="nil"/>
            </w:tcBorders>
          </w:tcPr>
          <w:p w14:paraId="275A35E8" w14:textId="18CED94C" w:rsidR="00B123BB" w:rsidRDefault="00B123BB" w:rsidP="002D3B3A">
            <w:pPr>
              <w:pStyle w:val="NormalIndent"/>
              <w:ind w:firstLineChars="0" w:firstLine="0"/>
              <w:jc w:val="center"/>
              <w:rPr>
                <w:sz w:val="18"/>
                <w:szCs w:val="18"/>
              </w:rPr>
            </w:pPr>
            <w:r>
              <w:rPr>
                <w:rFonts w:hint="eastAsia"/>
                <w:sz w:val="18"/>
                <w:szCs w:val="18"/>
              </w:rPr>
              <w:t>-</w:t>
            </w:r>
            <w:r>
              <w:rPr>
                <w:sz w:val="18"/>
                <w:szCs w:val="18"/>
              </w:rPr>
              <w:t>124</w:t>
            </w:r>
          </w:p>
        </w:tc>
        <w:tc>
          <w:tcPr>
            <w:tcW w:w="1877" w:type="dxa"/>
            <w:tcBorders>
              <w:bottom w:val="nil"/>
            </w:tcBorders>
          </w:tcPr>
          <w:p w14:paraId="4AD2C50B" w14:textId="2188D95F" w:rsidR="00B123BB" w:rsidRDefault="00B123BB" w:rsidP="002D3B3A">
            <w:pPr>
              <w:pStyle w:val="NormalIndent"/>
              <w:ind w:firstLineChars="0" w:firstLine="0"/>
              <w:jc w:val="center"/>
              <w:rPr>
                <w:sz w:val="18"/>
                <w:szCs w:val="18"/>
              </w:rPr>
            </w:pPr>
            <w:r>
              <w:rPr>
                <w:sz w:val="18"/>
                <w:szCs w:val="18"/>
              </w:rPr>
              <w:t>19</w:t>
            </w:r>
          </w:p>
        </w:tc>
        <w:tc>
          <w:tcPr>
            <w:tcW w:w="1943" w:type="dxa"/>
            <w:tcBorders>
              <w:bottom w:val="nil"/>
            </w:tcBorders>
          </w:tcPr>
          <w:p w14:paraId="12DE26F1" w14:textId="467298EA" w:rsidR="00B123BB" w:rsidRDefault="00B123BB" w:rsidP="002D3B3A">
            <w:pPr>
              <w:pStyle w:val="NormalIndent"/>
              <w:ind w:firstLineChars="0" w:firstLine="0"/>
              <w:jc w:val="center"/>
              <w:rPr>
                <w:sz w:val="18"/>
                <w:szCs w:val="18"/>
              </w:rPr>
            </w:pPr>
            <w:r>
              <w:rPr>
                <w:rFonts w:hint="eastAsia"/>
                <w:sz w:val="18"/>
                <w:szCs w:val="18"/>
              </w:rPr>
              <w:t>-</w:t>
            </w:r>
            <w:r>
              <w:rPr>
                <w:sz w:val="18"/>
                <w:szCs w:val="18"/>
              </w:rPr>
              <w:t>2356</w:t>
            </w:r>
          </w:p>
        </w:tc>
        <w:tc>
          <w:tcPr>
            <w:tcW w:w="1943" w:type="dxa"/>
            <w:tcBorders>
              <w:bottom w:val="nil"/>
            </w:tcBorders>
          </w:tcPr>
          <w:p w14:paraId="696BC8A4" w14:textId="31E51BC2" w:rsidR="00B123BB" w:rsidRDefault="00B123BB" w:rsidP="002D3B3A">
            <w:pPr>
              <w:pStyle w:val="NormalIndent"/>
              <w:ind w:firstLineChars="0" w:firstLine="0"/>
              <w:jc w:val="center"/>
              <w:rPr>
                <w:rFonts w:ascii="宋体" w:hAnsi="宋体"/>
                <w:sz w:val="18"/>
                <w:szCs w:val="18"/>
              </w:rPr>
            </w:pPr>
            <w:r>
              <w:rPr>
                <w:rFonts w:ascii="宋体" w:hAnsi="宋体" w:hint="eastAsia"/>
                <w:sz w:val="18"/>
                <w:szCs w:val="18"/>
              </w:rPr>
              <w:t>-</w:t>
            </w:r>
            <w:r>
              <w:rPr>
                <w:rFonts w:ascii="宋体" w:hAnsi="宋体"/>
                <w:sz w:val="18"/>
                <w:szCs w:val="18"/>
              </w:rPr>
              <w:t>2356</w:t>
            </w:r>
          </w:p>
        </w:tc>
      </w:tr>
      <w:tr w:rsidR="00B123BB" w14:paraId="031FFACC" w14:textId="77777777" w:rsidTr="00B123BB">
        <w:trPr>
          <w:trHeight w:val="463"/>
          <w:jc w:val="center"/>
        </w:trPr>
        <w:tc>
          <w:tcPr>
            <w:tcW w:w="663" w:type="dxa"/>
            <w:tcBorders>
              <w:top w:val="nil"/>
              <w:bottom w:val="single" w:sz="12" w:space="0" w:color="008000"/>
            </w:tcBorders>
          </w:tcPr>
          <w:p w14:paraId="1E99CC86" w14:textId="77777777" w:rsidR="00B123BB" w:rsidRDefault="00B123BB" w:rsidP="002D3B3A">
            <w:pPr>
              <w:pStyle w:val="NormalIndent"/>
              <w:ind w:firstLineChars="0" w:firstLine="0"/>
              <w:jc w:val="center"/>
              <w:rPr>
                <w:sz w:val="18"/>
                <w:szCs w:val="18"/>
              </w:rPr>
            </w:pPr>
            <w:r>
              <w:rPr>
                <w:sz w:val="18"/>
                <w:szCs w:val="18"/>
              </w:rPr>
              <w:t>4</w:t>
            </w:r>
          </w:p>
        </w:tc>
        <w:tc>
          <w:tcPr>
            <w:tcW w:w="1877" w:type="dxa"/>
            <w:tcBorders>
              <w:top w:val="nil"/>
              <w:bottom w:val="single" w:sz="12" w:space="0" w:color="008000"/>
            </w:tcBorders>
          </w:tcPr>
          <w:p w14:paraId="0D47FAB6" w14:textId="12A90676" w:rsidR="00B123BB" w:rsidRDefault="00B123BB" w:rsidP="002D3B3A">
            <w:pPr>
              <w:pStyle w:val="NormalIndent"/>
              <w:ind w:firstLineChars="0" w:firstLine="0"/>
              <w:jc w:val="center"/>
              <w:rPr>
                <w:sz w:val="18"/>
                <w:szCs w:val="18"/>
              </w:rPr>
            </w:pPr>
            <w:r>
              <w:rPr>
                <w:rFonts w:hint="eastAsia"/>
                <w:sz w:val="18"/>
                <w:szCs w:val="18"/>
              </w:rPr>
              <w:t>-</w:t>
            </w:r>
            <w:r>
              <w:rPr>
                <w:sz w:val="18"/>
                <w:szCs w:val="18"/>
              </w:rPr>
              <w:t>12</w:t>
            </w:r>
          </w:p>
        </w:tc>
        <w:tc>
          <w:tcPr>
            <w:tcW w:w="1877" w:type="dxa"/>
            <w:tcBorders>
              <w:top w:val="nil"/>
              <w:bottom w:val="single" w:sz="12" w:space="0" w:color="008000"/>
            </w:tcBorders>
          </w:tcPr>
          <w:p w14:paraId="1D69DD47" w14:textId="1E7A6800" w:rsidR="00B123BB" w:rsidRDefault="00B123BB" w:rsidP="002D3B3A">
            <w:pPr>
              <w:pStyle w:val="NormalIndent"/>
              <w:ind w:firstLineChars="0" w:firstLine="0"/>
              <w:jc w:val="center"/>
              <w:rPr>
                <w:sz w:val="18"/>
                <w:szCs w:val="18"/>
              </w:rPr>
            </w:pPr>
            <w:r>
              <w:rPr>
                <w:rFonts w:hint="eastAsia"/>
                <w:sz w:val="18"/>
                <w:szCs w:val="18"/>
              </w:rPr>
              <w:t>-</w:t>
            </w:r>
            <w:r>
              <w:rPr>
                <w:sz w:val="18"/>
                <w:szCs w:val="18"/>
              </w:rPr>
              <w:t>12</w:t>
            </w:r>
          </w:p>
        </w:tc>
        <w:tc>
          <w:tcPr>
            <w:tcW w:w="1943" w:type="dxa"/>
            <w:tcBorders>
              <w:top w:val="nil"/>
              <w:bottom w:val="single" w:sz="12" w:space="0" w:color="008000"/>
            </w:tcBorders>
          </w:tcPr>
          <w:p w14:paraId="015AB960" w14:textId="061BF25E" w:rsidR="00B123BB" w:rsidRDefault="00B123BB" w:rsidP="002D3B3A">
            <w:pPr>
              <w:jc w:val="center"/>
            </w:pPr>
            <w:r>
              <w:rPr>
                <w:sz w:val="18"/>
                <w:szCs w:val="18"/>
              </w:rPr>
              <w:t>144</w:t>
            </w:r>
          </w:p>
        </w:tc>
        <w:tc>
          <w:tcPr>
            <w:tcW w:w="1943" w:type="dxa"/>
            <w:tcBorders>
              <w:top w:val="nil"/>
              <w:bottom w:val="single" w:sz="12" w:space="0" w:color="008000"/>
            </w:tcBorders>
          </w:tcPr>
          <w:p w14:paraId="08EEE56D" w14:textId="537C7B54" w:rsidR="00B123BB" w:rsidRDefault="00B123BB" w:rsidP="002D3B3A">
            <w:pPr>
              <w:pStyle w:val="NormalIndent"/>
              <w:keepNext/>
              <w:ind w:firstLineChars="0" w:firstLine="0"/>
              <w:jc w:val="center"/>
              <w:rPr>
                <w:sz w:val="18"/>
                <w:szCs w:val="18"/>
              </w:rPr>
            </w:pPr>
            <w:r>
              <w:rPr>
                <w:sz w:val="18"/>
                <w:szCs w:val="18"/>
              </w:rPr>
              <w:t>144</w:t>
            </w:r>
          </w:p>
        </w:tc>
      </w:tr>
    </w:tbl>
    <w:p w14:paraId="6F1E4BAC" w14:textId="77777777" w:rsidR="00B123BB" w:rsidRDefault="00B123BB" w:rsidP="00B123BB">
      <w:pPr>
        <w:pStyle w:val="contenttext"/>
      </w:pPr>
    </w:p>
    <w:p w14:paraId="4F14EA66" w14:textId="252006E2" w:rsidR="00251310" w:rsidRPr="00207D8A" w:rsidRDefault="00251310" w:rsidP="00251310">
      <w:pPr>
        <w:pStyle w:val="Heading1"/>
        <w:numPr>
          <w:ilvl w:val="0"/>
          <w:numId w:val="10"/>
        </w:numPr>
      </w:pPr>
      <w:r>
        <w:rPr>
          <w:rFonts w:hint="eastAsia"/>
        </w:rPr>
        <w:lastRenderedPageBreak/>
        <w:t>CPU</w:t>
      </w:r>
      <w:r w:rsidR="005A6CFA">
        <w:rPr>
          <w:rFonts w:hint="eastAsia"/>
        </w:rPr>
        <w:t>设计</w:t>
      </w:r>
      <w:r>
        <w:rPr>
          <w:rFonts w:hint="eastAsia"/>
        </w:rPr>
        <w:t>实验</w:t>
      </w:r>
      <w:bookmarkEnd w:id="53"/>
    </w:p>
    <w:p w14:paraId="73DA0EE1" w14:textId="3F6A2B77" w:rsidR="00251310" w:rsidRDefault="00251310" w:rsidP="00251310">
      <w:pPr>
        <w:pStyle w:val="Heading2"/>
      </w:pPr>
      <w:bookmarkStart w:id="55" w:name="_Toc503333080"/>
      <w:r>
        <w:rPr>
          <w:rFonts w:hint="eastAsia"/>
        </w:rPr>
        <w:t>设计要求</w:t>
      </w:r>
      <w:bookmarkEnd w:id="55"/>
    </w:p>
    <w:p w14:paraId="2379016A" w14:textId="489F0D43" w:rsidR="00597B28" w:rsidRDefault="00597B28" w:rsidP="00597B28">
      <w:pPr>
        <w:snapToGrid w:val="0"/>
        <w:spacing w:line="312" w:lineRule="auto"/>
        <w:ind w:firstLineChars="200" w:firstLine="480"/>
      </w:pPr>
      <w:r w:rsidRPr="00377222">
        <w:rPr>
          <w:rFonts w:hint="eastAsia"/>
        </w:rPr>
        <w:t>利用运算器实验，存储系统实验中构建的运算器、寄存器文件、存储系统等部件以及</w:t>
      </w:r>
      <w:r w:rsidRPr="00377222">
        <w:rPr>
          <w:rFonts w:hint="eastAsia"/>
        </w:rPr>
        <w:t>Logisim</w:t>
      </w:r>
      <w:r w:rsidRPr="00377222">
        <w:rPr>
          <w:rFonts w:hint="eastAsia"/>
        </w:rPr>
        <w:t>中其他功能部件构建一个</w:t>
      </w:r>
      <w:r w:rsidRPr="00377222">
        <w:rPr>
          <w:rFonts w:hint="eastAsia"/>
        </w:rPr>
        <w:t>32</w:t>
      </w:r>
      <w:r w:rsidRPr="00377222">
        <w:rPr>
          <w:rFonts w:hint="eastAsia"/>
        </w:rPr>
        <w:t>位</w:t>
      </w:r>
      <w:r w:rsidRPr="00377222">
        <w:rPr>
          <w:rFonts w:hint="eastAsia"/>
        </w:rPr>
        <w:t>MIPS</w:t>
      </w:r>
      <w:r w:rsidRPr="00377222">
        <w:t xml:space="preserve"> </w:t>
      </w:r>
      <w:r w:rsidRPr="00377222">
        <w:rPr>
          <w:rFonts w:hint="eastAsia"/>
        </w:rPr>
        <w:t>CPU</w:t>
      </w:r>
      <w:r w:rsidRPr="00377222">
        <w:rPr>
          <w:rFonts w:hint="eastAsia"/>
        </w:rPr>
        <w:t>单周期处理器，该处理器应支持基础指令集中列出的所有指令</w:t>
      </w:r>
      <w:r w:rsidR="00D93133">
        <w:rPr>
          <w:rFonts w:hint="eastAsia"/>
        </w:rPr>
        <w:t>，包括</w:t>
      </w:r>
      <w:r w:rsidR="00D93133">
        <w:t>add, addi, addiu, addu, and, andi, sll, sra, srl, sub, or, ori, nor, lw, sw, beq, bne, slt, slti, sltu, j, jal, jr</w:t>
      </w:r>
      <w:r w:rsidR="00D93133">
        <w:rPr>
          <w:rFonts w:hint="eastAsia"/>
        </w:rPr>
        <w:t>和</w:t>
      </w:r>
      <w:r w:rsidR="00D93133">
        <w:rPr>
          <w:rFonts w:hint="eastAsia"/>
        </w:rPr>
        <w:t>syscall</w:t>
      </w:r>
      <w:r w:rsidR="00D93133">
        <w:rPr>
          <w:rFonts w:hint="eastAsia"/>
        </w:rPr>
        <w:t>。其中</w:t>
      </w:r>
      <w:r w:rsidR="00D93133">
        <w:t>syscall</w:t>
      </w:r>
      <w:r w:rsidR="00D93133">
        <w:rPr>
          <w:rFonts w:hint="eastAsia"/>
        </w:rPr>
        <w:t>指令实现为：当</w:t>
      </w:r>
      <w:r w:rsidR="00D93133">
        <w:t>$v0</w:t>
      </w:r>
      <w:r w:rsidR="00D93133">
        <w:rPr>
          <w:rFonts w:hint="eastAsia"/>
        </w:rPr>
        <w:t>为</w:t>
      </w:r>
      <w:r w:rsidR="00D93133">
        <w:rPr>
          <w:rFonts w:hint="eastAsia"/>
        </w:rPr>
        <w:t>1</w:t>
      </w:r>
      <w:r w:rsidR="00D93133">
        <w:t>0</w:t>
      </w:r>
      <w:r w:rsidR="00D93133">
        <w:rPr>
          <w:rFonts w:hint="eastAsia"/>
        </w:rPr>
        <w:t>时停机，否则数码管显示</w:t>
      </w:r>
      <w:r w:rsidR="00D93133">
        <w:rPr>
          <w:rFonts w:hint="eastAsia"/>
        </w:rPr>
        <w:t>$</w:t>
      </w:r>
      <w:r w:rsidR="00D93133">
        <w:t>a0</w:t>
      </w:r>
      <w:r w:rsidR="00D93133">
        <w:rPr>
          <w:rFonts w:hint="eastAsia"/>
        </w:rPr>
        <w:t>的值。</w:t>
      </w:r>
      <w:r w:rsidRPr="00377222">
        <w:rPr>
          <w:rFonts w:hint="eastAsia"/>
        </w:rPr>
        <w:t>另外还必须支持扩展指令集中的</w:t>
      </w:r>
      <w:r w:rsidRPr="00377222">
        <w:rPr>
          <w:rFonts w:hint="eastAsia"/>
        </w:rPr>
        <w:t>2</w:t>
      </w:r>
      <w:r w:rsidRPr="00377222">
        <w:rPr>
          <w:rFonts w:hint="eastAsia"/>
        </w:rPr>
        <w:t>条</w:t>
      </w:r>
      <w:r w:rsidRPr="00377222">
        <w:rPr>
          <w:rFonts w:hint="eastAsia"/>
        </w:rPr>
        <w:t>C</w:t>
      </w:r>
      <w:r w:rsidRPr="00377222">
        <w:rPr>
          <w:rFonts w:hint="eastAsia"/>
        </w:rPr>
        <w:t>类运算指令，</w:t>
      </w:r>
      <w:r w:rsidRPr="00377222">
        <w:rPr>
          <w:rFonts w:hint="eastAsia"/>
        </w:rPr>
        <w:t>1</w:t>
      </w:r>
      <w:r w:rsidRPr="00377222">
        <w:rPr>
          <w:rFonts w:hint="eastAsia"/>
        </w:rPr>
        <w:t>条</w:t>
      </w:r>
      <w:r w:rsidRPr="00377222">
        <w:rPr>
          <w:rFonts w:hint="eastAsia"/>
        </w:rPr>
        <w:t>M</w:t>
      </w:r>
      <w:r w:rsidRPr="00377222">
        <w:rPr>
          <w:rFonts w:hint="eastAsia"/>
        </w:rPr>
        <w:t>类存储指令，</w:t>
      </w:r>
      <w:r w:rsidRPr="00377222">
        <w:rPr>
          <w:rFonts w:hint="eastAsia"/>
        </w:rPr>
        <w:t>1</w:t>
      </w:r>
      <w:r w:rsidRPr="00377222">
        <w:rPr>
          <w:rFonts w:hint="eastAsia"/>
        </w:rPr>
        <w:t>条</w:t>
      </w:r>
      <w:r w:rsidRPr="00377222">
        <w:rPr>
          <w:rFonts w:hint="eastAsia"/>
        </w:rPr>
        <w:t>B</w:t>
      </w:r>
      <w:r w:rsidRPr="00377222">
        <w:rPr>
          <w:rFonts w:hint="eastAsia"/>
        </w:rPr>
        <w:t>类分支指令，</w:t>
      </w:r>
      <w:r w:rsidR="00CC0314">
        <w:rPr>
          <w:rFonts w:hint="eastAsia"/>
        </w:rPr>
        <w:t>分别为</w:t>
      </w:r>
      <w:r w:rsidR="00CC0314">
        <w:t>srlv</w:t>
      </w:r>
      <w:r w:rsidR="00CC0314">
        <w:rPr>
          <w:rFonts w:hint="eastAsia"/>
        </w:rPr>
        <w:t>（逻辑可变右移），</w:t>
      </w:r>
      <w:r w:rsidR="00CC0314">
        <w:rPr>
          <w:rFonts w:hint="eastAsia"/>
        </w:rPr>
        <w:t xml:space="preserve"> sltiu</w:t>
      </w:r>
      <w:r w:rsidR="00CC0314">
        <w:rPr>
          <w:rFonts w:hint="eastAsia"/>
        </w:rPr>
        <w:t>（小于立即数置</w:t>
      </w:r>
      <w:r w:rsidR="00CC0314">
        <w:rPr>
          <w:rFonts w:hint="eastAsia"/>
        </w:rPr>
        <w:t>1</w:t>
      </w:r>
      <w:r w:rsidR="00CC0314">
        <w:rPr>
          <w:rFonts w:hint="eastAsia"/>
        </w:rPr>
        <w:t>）</w:t>
      </w:r>
      <w:r w:rsidR="00CC0314">
        <w:rPr>
          <w:rFonts w:hint="eastAsia"/>
        </w:rPr>
        <w:t>,</w:t>
      </w:r>
      <w:r w:rsidR="00CC0314">
        <w:t xml:space="preserve"> lbu</w:t>
      </w:r>
      <w:r w:rsidR="00CC0314">
        <w:rPr>
          <w:rFonts w:hint="eastAsia"/>
        </w:rPr>
        <w:t>（加载字节）以及</w:t>
      </w:r>
      <w:r w:rsidR="00CC0314">
        <w:rPr>
          <w:rFonts w:hint="eastAsia"/>
        </w:rPr>
        <w:t>bltz</w:t>
      </w:r>
      <w:r w:rsidR="00CC0314">
        <w:rPr>
          <w:rFonts w:hint="eastAsia"/>
        </w:rPr>
        <w:t>（小于</w:t>
      </w:r>
      <w:r w:rsidR="00CC0314">
        <w:rPr>
          <w:rFonts w:hint="eastAsia"/>
        </w:rPr>
        <w:t>0</w:t>
      </w:r>
      <w:r w:rsidR="00CC0314">
        <w:rPr>
          <w:rFonts w:hint="eastAsia"/>
        </w:rPr>
        <w:t>转移）。</w:t>
      </w:r>
      <w:r w:rsidRPr="00377222">
        <w:rPr>
          <w:rFonts w:hint="eastAsia"/>
        </w:rPr>
        <w:t>具体指令功能参见附件中的</w:t>
      </w:r>
      <w:r w:rsidRPr="00377222">
        <w:rPr>
          <w:rFonts w:hint="eastAsia"/>
        </w:rPr>
        <w:t>MIPS</w:t>
      </w:r>
      <w:r w:rsidRPr="00377222">
        <w:rPr>
          <w:rFonts w:hint="eastAsia"/>
        </w:rPr>
        <w:t>标准文档。最终设计完成的</w:t>
      </w:r>
      <w:r w:rsidRPr="00377222">
        <w:rPr>
          <w:rFonts w:hint="eastAsia"/>
        </w:rPr>
        <w:t>CPU</w:t>
      </w:r>
      <w:r w:rsidRPr="00377222">
        <w:rPr>
          <w:rFonts w:hint="eastAsia"/>
        </w:rPr>
        <w:t>应能运行教师提供的标准测试程序，程序存储在</w:t>
      </w:r>
      <w:r w:rsidRPr="00377222">
        <w:rPr>
          <w:rFonts w:hint="eastAsia"/>
        </w:rPr>
        <w:t>Logisim</w:t>
      </w:r>
      <w:r w:rsidRPr="00377222">
        <w:t xml:space="preserve"> ROM</w:t>
      </w:r>
      <w:r w:rsidRPr="00377222">
        <w:t>模块中（指令存储器、数据存储器分开）</w:t>
      </w:r>
      <w:r w:rsidRPr="00377222">
        <w:rPr>
          <w:rFonts w:hint="eastAsia"/>
        </w:rPr>
        <w:t>。</w:t>
      </w:r>
    </w:p>
    <w:p w14:paraId="168738B0" w14:textId="7C9E9A80" w:rsidR="00251310" w:rsidRDefault="00251310" w:rsidP="00251310">
      <w:pPr>
        <w:pStyle w:val="Heading2"/>
      </w:pPr>
      <w:bookmarkStart w:id="56" w:name="_Toc503333081"/>
      <w:r>
        <w:rPr>
          <w:rFonts w:hint="eastAsia"/>
        </w:rPr>
        <w:t>方案设计</w:t>
      </w:r>
      <w:bookmarkEnd w:id="56"/>
    </w:p>
    <w:p w14:paraId="6B9A165B" w14:textId="5278C727" w:rsidR="0074090B" w:rsidRPr="0074090B" w:rsidRDefault="0074090B" w:rsidP="0074090B">
      <w:pPr>
        <w:pStyle w:val="NormalIndent"/>
        <w:ind w:firstLine="480"/>
      </w:pPr>
      <w:r>
        <w:rPr>
          <w:rFonts w:hint="eastAsia"/>
        </w:rPr>
        <w:t>经过初步的自顶而下的考虑，整个</w:t>
      </w:r>
      <w:r>
        <w:rPr>
          <w:rFonts w:hint="eastAsia"/>
        </w:rPr>
        <w:t>CPU</w:t>
      </w:r>
      <w:r>
        <w:rPr>
          <w:rFonts w:hint="eastAsia"/>
        </w:rPr>
        <w:t>从整体上来看应该划分为</w:t>
      </w:r>
      <w:r w:rsidR="004E342A">
        <w:rPr>
          <w:rFonts w:hint="eastAsia"/>
        </w:rPr>
        <w:t>指令存储器、寄存器、运行内存、</w:t>
      </w:r>
      <w:r w:rsidR="004E342A">
        <w:rPr>
          <w:rFonts w:hint="eastAsia"/>
        </w:rPr>
        <w:t>ALU</w:t>
      </w:r>
      <w:r w:rsidR="004E342A">
        <w:rPr>
          <w:rFonts w:hint="eastAsia"/>
        </w:rPr>
        <w:t>、</w:t>
      </w:r>
      <w:r>
        <w:rPr>
          <w:rFonts w:hint="eastAsia"/>
        </w:rPr>
        <w:t>PC</w:t>
      </w:r>
      <w:r>
        <w:rPr>
          <w:rFonts w:hint="eastAsia"/>
        </w:rPr>
        <w:t>（程序计数器）控制、</w:t>
      </w:r>
      <w:r w:rsidR="004E342A">
        <w:rPr>
          <w:rFonts w:hint="eastAsia"/>
        </w:rPr>
        <w:t>控制器、</w:t>
      </w:r>
      <w:r w:rsidR="004E342A">
        <w:rPr>
          <w:rFonts w:hint="eastAsia"/>
        </w:rPr>
        <w:t>ALU</w:t>
      </w:r>
      <w:r w:rsidR="004E342A">
        <w:rPr>
          <w:rFonts w:hint="eastAsia"/>
        </w:rPr>
        <w:t>输入控制器。然后采取工程化的方法来构建</w:t>
      </w:r>
      <w:r w:rsidR="004E342A">
        <w:rPr>
          <w:rFonts w:hint="eastAsia"/>
        </w:rPr>
        <w:t>PC</w:t>
      </w:r>
      <w:r w:rsidR="004E342A">
        <w:rPr>
          <w:rFonts w:hint="eastAsia"/>
        </w:rPr>
        <w:t>控制、控制器、</w:t>
      </w:r>
      <w:r w:rsidR="004E342A">
        <w:rPr>
          <w:rFonts w:hint="eastAsia"/>
        </w:rPr>
        <w:t>ALU</w:t>
      </w:r>
      <w:r w:rsidR="004E342A">
        <w:rPr>
          <w:rFonts w:hint="eastAsia"/>
        </w:rPr>
        <w:t>输入控制器以及各个部件之间的联系。</w:t>
      </w:r>
    </w:p>
    <w:p w14:paraId="5C966C76" w14:textId="1EA5E7F7" w:rsidR="00251310" w:rsidRDefault="00232900" w:rsidP="00251310">
      <w:pPr>
        <w:pStyle w:val="Heading3"/>
        <w:tabs>
          <w:tab w:val="left" w:pos="1080"/>
        </w:tabs>
        <w:spacing w:beforeLines="0" w:before="229" w:afterLines="0" w:after="229"/>
        <w:rPr>
          <w:bCs w:val="0"/>
        </w:rPr>
      </w:pPr>
      <w:r>
        <w:rPr>
          <w:rFonts w:hint="eastAsia"/>
          <w:bCs w:val="0"/>
        </w:rPr>
        <w:t>数据来源</w:t>
      </w:r>
    </w:p>
    <w:p w14:paraId="63BC996B" w14:textId="218A2FA9" w:rsidR="00443D8C" w:rsidRDefault="00232900" w:rsidP="00443D8C">
      <w:pPr>
        <w:pStyle w:val="contenttext"/>
      </w:pPr>
      <w:r>
        <w:rPr>
          <w:rFonts w:hint="eastAsia"/>
        </w:rPr>
        <w:t>首先确定各个主要部件的数据来源</w:t>
      </w:r>
      <w:r w:rsidR="00B82D0A">
        <w:rPr>
          <w:rFonts w:hint="eastAsia"/>
        </w:rPr>
        <w:t>，</w:t>
      </w:r>
      <w:r w:rsidR="00633D26">
        <w:rPr>
          <w:rFonts w:hint="eastAsia"/>
        </w:rPr>
        <w:t>其中：</w:t>
      </w:r>
      <w:r w:rsidR="00633D26">
        <w:rPr>
          <w:rFonts w:hint="eastAsia"/>
        </w:rPr>
        <w:t>PC</w:t>
      </w:r>
      <w:r w:rsidR="00633D26">
        <w:rPr>
          <w:rFonts w:hint="eastAsia"/>
        </w:rPr>
        <w:t>控制器的数据来源有</w:t>
      </w:r>
      <w:r w:rsidR="00443D8C">
        <w:rPr>
          <w:rFonts w:hint="eastAsia"/>
        </w:rPr>
        <w:t>寄存器</w:t>
      </w:r>
      <w:r w:rsidR="00443D8C">
        <w:t>$rS</w:t>
      </w:r>
      <w:r w:rsidR="00443D8C">
        <w:rPr>
          <w:rFonts w:hint="eastAsia"/>
        </w:rPr>
        <w:t>以及指令中的立即数，寄存器写入入数据</w:t>
      </w:r>
      <w:r w:rsidR="00443D8C">
        <w:t>$rW</w:t>
      </w:r>
      <w:r w:rsidR="00443D8C">
        <w:rPr>
          <w:rFonts w:hint="eastAsia"/>
        </w:rPr>
        <w:t>的数据来源有</w:t>
      </w:r>
      <w:r w:rsidR="00443D8C">
        <w:rPr>
          <w:rFonts w:hint="eastAsia"/>
        </w:rPr>
        <w:t>ALU</w:t>
      </w:r>
      <w:r w:rsidR="00443D8C">
        <w:rPr>
          <w:rFonts w:hint="eastAsia"/>
        </w:rPr>
        <w:t>的运算结果</w:t>
      </w:r>
      <w:r w:rsidR="00443D8C">
        <w:rPr>
          <w:rFonts w:hint="eastAsia"/>
        </w:rPr>
        <w:t>R</w:t>
      </w:r>
      <w:r w:rsidR="00443D8C">
        <w:rPr>
          <w:rFonts w:hint="eastAsia"/>
        </w:rPr>
        <w:t>，以及运行内存的输出（</w:t>
      </w:r>
      <w:r w:rsidR="00443D8C">
        <w:rPr>
          <w:rFonts w:hint="eastAsia"/>
        </w:rPr>
        <w:t>M</w:t>
      </w:r>
      <w:r w:rsidR="00443D8C">
        <w:rPr>
          <w:rFonts w:hint="eastAsia"/>
        </w:rPr>
        <w:t>型指令使用），</w:t>
      </w:r>
      <w:r w:rsidR="00443D8C">
        <w:rPr>
          <w:rFonts w:hint="eastAsia"/>
        </w:rPr>
        <w:t>ALU</w:t>
      </w:r>
      <w:r w:rsidR="00443D8C">
        <w:rPr>
          <w:rFonts w:hint="eastAsia"/>
        </w:rPr>
        <w:t>数据输入的来源有寄存器</w:t>
      </w:r>
      <w:r w:rsidR="00443D8C">
        <w:t>$rS</w:t>
      </w:r>
      <w:r w:rsidR="00443D8C">
        <w:rPr>
          <w:rFonts w:hint="eastAsia"/>
        </w:rPr>
        <w:t>，寄存器</w:t>
      </w:r>
      <w:r w:rsidR="00443D8C">
        <w:t>$rT</w:t>
      </w:r>
      <w:r w:rsidR="00443D8C">
        <w:rPr>
          <w:rFonts w:hint="eastAsia"/>
        </w:rPr>
        <w:t>以及程序计数器</w:t>
      </w:r>
      <w:r w:rsidR="00443D8C">
        <w:t>PC</w:t>
      </w:r>
      <w:r w:rsidR="00443D8C">
        <w:rPr>
          <w:rFonts w:hint="eastAsia"/>
        </w:rPr>
        <w:t>、以及指令中的立即数，运行内存的数据来源有指令中的地址、寄存器</w:t>
      </w:r>
      <w:r w:rsidR="00443D8C">
        <w:t>$rS</w:t>
      </w:r>
      <w:r w:rsidR="00443D8C">
        <w:rPr>
          <w:rFonts w:hint="eastAsia"/>
        </w:rPr>
        <w:t>（作为基址）以及寄存器</w:t>
      </w:r>
      <w:r w:rsidR="00443D8C">
        <w:rPr>
          <w:rFonts w:hint="eastAsia"/>
        </w:rPr>
        <w:t>$</w:t>
      </w:r>
      <w:r w:rsidR="00443D8C">
        <w:t>rT</w:t>
      </w:r>
      <w:r w:rsidR="00443D8C">
        <w:rPr>
          <w:rFonts w:hint="eastAsia"/>
        </w:rPr>
        <w:t>（作为要存放的数据），</w:t>
      </w:r>
      <w:r w:rsidR="00443D8C">
        <w:rPr>
          <w:rFonts w:hint="eastAsia"/>
        </w:rPr>
        <w:t>syscall</w:t>
      </w:r>
      <w:r w:rsidR="00443D8C">
        <w:t xml:space="preserve"> </w:t>
      </w:r>
      <w:r w:rsidR="00443D8C">
        <w:rPr>
          <w:rFonts w:hint="eastAsia"/>
        </w:rPr>
        <w:t>controller</w:t>
      </w:r>
      <w:r w:rsidR="00443D8C">
        <w:rPr>
          <w:rFonts w:hint="eastAsia"/>
        </w:rPr>
        <w:t>的数据来源有寄存器</w:t>
      </w:r>
      <w:r w:rsidR="00443D8C">
        <w:rPr>
          <w:rFonts w:hint="eastAsia"/>
        </w:rPr>
        <w:t>$</w:t>
      </w:r>
      <w:r w:rsidR="00443D8C">
        <w:t>rS</w:t>
      </w:r>
      <w:r w:rsidR="00443D8C">
        <w:rPr>
          <w:rFonts w:hint="eastAsia"/>
        </w:rPr>
        <w:t>和寄存器</w:t>
      </w:r>
      <w:r w:rsidR="00443D8C">
        <w:t>$rT</w:t>
      </w:r>
      <w:r w:rsidR="00443D8C">
        <w:rPr>
          <w:rFonts w:hint="eastAsia"/>
        </w:rPr>
        <w:t>，用于判断和显示。</w:t>
      </w:r>
      <w:r w:rsidR="00A924BE">
        <w:rPr>
          <w:rFonts w:hint="eastAsia"/>
        </w:rPr>
        <w:t>这些数据来源均由</w:t>
      </w:r>
      <w:r w:rsidR="00A924BE">
        <w:fldChar w:fldCharType="begin"/>
      </w:r>
      <w:r w:rsidR="00A924BE">
        <w:instrText xml:space="preserve"> </w:instrText>
      </w:r>
      <w:r w:rsidR="00A924BE">
        <w:rPr>
          <w:rFonts w:hint="eastAsia"/>
        </w:rPr>
        <w:instrText>REF _Ref503554379 \h</w:instrText>
      </w:r>
      <w:r w:rsidR="00A924BE">
        <w:instrText xml:space="preserve"> </w:instrText>
      </w:r>
      <w:r w:rsidR="00A924BE">
        <w:fldChar w:fldCharType="separate"/>
      </w:r>
      <w:r w:rsidR="007605B9">
        <w:rPr>
          <w:rFonts w:hint="eastAsia"/>
        </w:rPr>
        <w:t>表</w:t>
      </w:r>
      <w:r w:rsidR="007605B9">
        <w:rPr>
          <w:rFonts w:hint="eastAsia"/>
        </w:rPr>
        <w:t xml:space="preserve"> </w:t>
      </w:r>
      <w:r w:rsidR="007605B9">
        <w:rPr>
          <w:noProof/>
        </w:rPr>
        <w:t>2</w:t>
      </w:r>
      <w:r w:rsidR="007605B9">
        <w:noBreakHyphen/>
      </w:r>
      <w:r w:rsidR="007605B9">
        <w:rPr>
          <w:noProof/>
        </w:rPr>
        <w:t>1</w:t>
      </w:r>
      <w:r w:rsidR="00A924BE">
        <w:fldChar w:fldCharType="end"/>
      </w:r>
      <w:r w:rsidR="00A924BE">
        <w:rPr>
          <w:rFonts w:hint="eastAsia"/>
        </w:rPr>
        <w:t>以及</w:t>
      </w:r>
      <w:r w:rsidR="00A924BE">
        <w:fldChar w:fldCharType="begin"/>
      </w:r>
      <w:r w:rsidR="00A924BE">
        <w:instrText xml:space="preserve"> </w:instrText>
      </w:r>
      <w:r w:rsidR="00A924BE">
        <w:rPr>
          <w:rFonts w:hint="eastAsia"/>
        </w:rPr>
        <w:instrText>REF _Ref503554380 \h</w:instrText>
      </w:r>
      <w:r w:rsidR="00A924BE">
        <w:instrText xml:space="preserve"> </w:instrText>
      </w:r>
      <w:r w:rsidR="00A924BE">
        <w:fldChar w:fldCharType="separate"/>
      </w:r>
      <w:r w:rsidR="007605B9">
        <w:rPr>
          <w:rFonts w:hint="eastAsia"/>
        </w:rPr>
        <w:t>表</w:t>
      </w:r>
      <w:r w:rsidR="007605B9">
        <w:rPr>
          <w:rFonts w:hint="eastAsia"/>
        </w:rPr>
        <w:t xml:space="preserve"> </w:t>
      </w:r>
      <w:r w:rsidR="007605B9">
        <w:rPr>
          <w:noProof/>
        </w:rPr>
        <w:t>2</w:t>
      </w:r>
      <w:r w:rsidR="007605B9">
        <w:noBreakHyphen/>
      </w:r>
      <w:r w:rsidR="007605B9">
        <w:rPr>
          <w:noProof/>
        </w:rPr>
        <w:t>2</w:t>
      </w:r>
      <w:r w:rsidR="00A924BE">
        <w:fldChar w:fldCharType="end"/>
      </w:r>
      <w:r w:rsidR="00A924BE">
        <w:rPr>
          <w:rFonts w:hint="eastAsia"/>
        </w:rPr>
        <w:t>中的功能描述部分得出，</w:t>
      </w:r>
      <w:r w:rsidR="00A16B5A">
        <w:rPr>
          <w:rFonts w:hint="eastAsia"/>
        </w:rPr>
        <w:t>详见</w:t>
      </w:r>
      <w:r w:rsidR="00A16B5A">
        <w:fldChar w:fldCharType="begin"/>
      </w:r>
      <w:r w:rsidR="00A16B5A">
        <w:instrText xml:space="preserve"> </w:instrText>
      </w:r>
      <w:r w:rsidR="00A16B5A">
        <w:rPr>
          <w:rFonts w:hint="eastAsia"/>
        </w:rPr>
        <w:instrText>REF _Ref503554381 \r \h</w:instrText>
      </w:r>
      <w:r w:rsidR="00A16B5A">
        <w:instrText xml:space="preserve"> </w:instrText>
      </w:r>
      <w:r w:rsidR="00A16B5A">
        <w:fldChar w:fldCharType="separate"/>
      </w:r>
      <w:r w:rsidR="007605B9">
        <w:t>2.2.2</w:t>
      </w:r>
      <w:r w:rsidR="00A16B5A">
        <w:fldChar w:fldCharType="end"/>
      </w:r>
      <w:r w:rsidR="00A16B5A">
        <w:fldChar w:fldCharType="begin"/>
      </w:r>
      <w:r w:rsidR="00A16B5A">
        <w:instrText xml:space="preserve"> REF _Ref503554381 \h </w:instrText>
      </w:r>
      <w:r w:rsidR="00A16B5A">
        <w:fldChar w:fldCharType="separate"/>
      </w:r>
      <w:r w:rsidR="007605B9">
        <w:rPr>
          <w:rFonts w:hint="eastAsia"/>
          <w:bCs/>
        </w:rPr>
        <w:t>控制器设计</w:t>
      </w:r>
      <w:r w:rsidR="00A16B5A">
        <w:fldChar w:fldCharType="end"/>
      </w:r>
      <w:r w:rsidR="00A16B5A">
        <w:rPr>
          <w:rFonts w:hint="eastAsia"/>
        </w:rPr>
        <w:t>章节。</w:t>
      </w:r>
    </w:p>
    <w:p w14:paraId="532BEF92" w14:textId="2B8EC92D" w:rsidR="00251310" w:rsidRDefault="00232900" w:rsidP="00251310">
      <w:pPr>
        <w:pStyle w:val="Heading3"/>
        <w:tabs>
          <w:tab w:val="left" w:pos="1080"/>
        </w:tabs>
        <w:spacing w:beforeLines="0" w:before="229" w:afterLines="0" w:after="229"/>
        <w:rPr>
          <w:bCs w:val="0"/>
        </w:rPr>
      </w:pPr>
      <w:bookmarkStart w:id="57" w:name="_Ref503554381"/>
      <w:r>
        <w:rPr>
          <w:rFonts w:hint="eastAsia"/>
          <w:bCs w:val="0"/>
        </w:rPr>
        <w:lastRenderedPageBreak/>
        <w:t>控制器设计</w:t>
      </w:r>
      <w:bookmarkEnd w:id="57"/>
    </w:p>
    <w:p w14:paraId="5EB3CC28" w14:textId="1FC2AAE2" w:rsidR="00A924BE" w:rsidRDefault="00A924BE" w:rsidP="00A924BE">
      <w:pPr>
        <w:pStyle w:val="Caption"/>
        <w:keepNext/>
        <w:spacing w:before="91" w:after="91"/>
      </w:pPr>
      <w:bookmarkStart w:id="58" w:name="_Ref503554379"/>
      <w:bookmarkStart w:id="59" w:name="_Ref503554383"/>
      <w:r>
        <w:rPr>
          <w:rFonts w:hint="eastAsia"/>
        </w:rPr>
        <w:t xml:space="preserve">表 </w:t>
      </w:r>
      <w:r w:rsidR="00AB35A2">
        <w:fldChar w:fldCharType="begin"/>
      </w:r>
      <w:r w:rsidR="00AB35A2">
        <w:instrText xml:space="preserve"> </w:instrText>
      </w:r>
      <w:r w:rsidR="00AB35A2">
        <w:rPr>
          <w:rFonts w:hint="eastAsia"/>
        </w:rPr>
        <w:instrText>STYLEREF 1 \s</w:instrText>
      </w:r>
      <w:r w:rsidR="00AB35A2">
        <w:instrText xml:space="preserve"> </w:instrText>
      </w:r>
      <w:r w:rsidR="00AB35A2">
        <w:fldChar w:fldCharType="separate"/>
      </w:r>
      <w:r w:rsidR="00AB35A2">
        <w:rPr>
          <w:noProof/>
        </w:rPr>
        <w:t>2</w:t>
      </w:r>
      <w:r w:rsidR="00AB35A2">
        <w:fldChar w:fldCharType="end"/>
      </w:r>
      <w:r w:rsidR="00AB35A2">
        <w:noBreakHyphen/>
      </w:r>
      <w:r w:rsidR="00AB35A2">
        <w:fldChar w:fldCharType="begin"/>
      </w:r>
      <w:r w:rsidR="00AB35A2">
        <w:instrText xml:space="preserve"> </w:instrText>
      </w:r>
      <w:r w:rsidR="00AB35A2">
        <w:rPr>
          <w:rFonts w:hint="eastAsia"/>
        </w:rPr>
        <w:instrText>SEQ 表 \* ARABIC \s 1</w:instrText>
      </w:r>
      <w:r w:rsidR="00AB35A2">
        <w:instrText xml:space="preserve"> </w:instrText>
      </w:r>
      <w:r w:rsidR="00AB35A2">
        <w:fldChar w:fldCharType="separate"/>
      </w:r>
      <w:r w:rsidR="00AB35A2">
        <w:rPr>
          <w:noProof/>
        </w:rPr>
        <w:t>1</w:t>
      </w:r>
      <w:r w:rsidR="00AB35A2">
        <w:fldChar w:fldCharType="end"/>
      </w:r>
      <w:bookmarkEnd w:id="58"/>
      <w:r>
        <w:t xml:space="preserve"> </w:t>
      </w:r>
      <w:r>
        <w:rPr>
          <w:rFonts w:hint="eastAsia"/>
        </w:rPr>
        <w:t>MIPS指令与ALU指令转换表</w:t>
      </w:r>
      <w:bookmarkEnd w:id="59"/>
    </w:p>
    <w:tbl>
      <w:tblPr>
        <w:tblW w:w="9214" w:type="dxa"/>
        <w:tblLook w:val="04A0" w:firstRow="1" w:lastRow="0" w:firstColumn="1" w:lastColumn="0" w:noHBand="0" w:noVBand="1"/>
      </w:tblPr>
      <w:tblGrid>
        <w:gridCol w:w="559"/>
        <w:gridCol w:w="719"/>
        <w:gridCol w:w="887"/>
        <w:gridCol w:w="954"/>
        <w:gridCol w:w="992"/>
        <w:gridCol w:w="838"/>
        <w:gridCol w:w="782"/>
        <w:gridCol w:w="648"/>
        <w:gridCol w:w="2835"/>
      </w:tblGrid>
      <w:tr w:rsidR="00AC765A" w:rsidRPr="00AC765A" w14:paraId="116538EB" w14:textId="77777777" w:rsidTr="00AC765A">
        <w:trPr>
          <w:trHeight w:val="288"/>
        </w:trPr>
        <w:tc>
          <w:tcPr>
            <w:tcW w:w="559" w:type="dxa"/>
            <w:tcBorders>
              <w:top w:val="single" w:sz="12" w:space="0" w:color="008000"/>
              <w:left w:val="nil"/>
              <w:bottom w:val="single" w:sz="8" w:space="0" w:color="008000"/>
              <w:right w:val="nil"/>
            </w:tcBorders>
            <w:shd w:val="clear" w:color="auto" w:fill="auto"/>
            <w:noWrap/>
            <w:vAlign w:val="bottom"/>
            <w:hideMark/>
          </w:tcPr>
          <w:p w14:paraId="38D865E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719" w:type="dxa"/>
            <w:tcBorders>
              <w:top w:val="single" w:sz="12" w:space="0" w:color="008000"/>
              <w:left w:val="nil"/>
              <w:bottom w:val="single" w:sz="8" w:space="0" w:color="008000"/>
              <w:right w:val="nil"/>
            </w:tcBorders>
            <w:shd w:val="clear" w:color="auto" w:fill="auto"/>
            <w:noWrap/>
            <w:vAlign w:val="bottom"/>
            <w:hideMark/>
          </w:tcPr>
          <w:p w14:paraId="60CB4B7A" w14:textId="0B8CFB0A" w:rsidR="00AC765A" w:rsidRPr="00AC765A" w:rsidRDefault="00AC765A" w:rsidP="00AC765A">
            <w:pPr>
              <w:widowControl/>
              <w:jc w:val="left"/>
              <w:rPr>
                <w:rFonts w:ascii="Calibri" w:eastAsiaTheme="minorEastAsia" w:hAnsi="Calibri"/>
                <w:color w:val="000000"/>
                <w:kern w:val="0"/>
                <w:sz w:val="22"/>
                <w:szCs w:val="22"/>
              </w:rPr>
            </w:pPr>
            <w:r w:rsidRPr="00E50AF3">
              <w:rPr>
                <w:rFonts w:ascii="Calibri" w:eastAsiaTheme="minorEastAsia" w:hAnsi="Calibri" w:hint="eastAsia"/>
                <w:color w:val="000000"/>
                <w:kern w:val="0"/>
                <w:sz w:val="22"/>
                <w:szCs w:val="22"/>
              </w:rPr>
              <w:t>指令</w:t>
            </w:r>
          </w:p>
        </w:tc>
        <w:tc>
          <w:tcPr>
            <w:tcW w:w="887" w:type="dxa"/>
            <w:tcBorders>
              <w:top w:val="single" w:sz="12" w:space="0" w:color="008000"/>
              <w:left w:val="nil"/>
              <w:bottom w:val="single" w:sz="8" w:space="0" w:color="008000"/>
              <w:right w:val="nil"/>
            </w:tcBorders>
            <w:shd w:val="clear" w:color="auto" w:fill="auto"/>
            <w:noWrap/>
            <w:vAlign w:val="bottom"/>
            <w:hideMark/>
          </w:tcPr>
          <w:p w14:paraId="721B765C" w14:textId="0BC7A011" w:rsidR="00AC765A" w:rsidRPr="00AC765A" w:rsidRDefault="00AC765A" w:rsidP="00AC765A">
            <w:pPr>
              <w:widowControl/>
              <w:jc w:val="left"/>
              <w:rPr>
                <w:rFonts w:ascii="Calibri" w:eastAsia="Times New Roman" w:hAnsi="Calibri"/>
                <w:color w:val="000000"/>
                <w:kern w:val="0"/>
                <w:sz w:val="22"/>
                <w:szCs w:val="22"/>
              </w:rPr>
            </w:pPr>
            <w:r w:rsidRPr="00E50AF3">
              <w:rPr>
                <w:rFonts w:asciiTheme="minorEastAsia" w:eastAsiaTheme="minorEastAsia" w:hAnsiTheme="minorEastAsia" w:hint="eastAsia"/>
                <w:color w:val="000000"/>
                <w:kern w:val="0"/>
                <w:sz w:val="22"/>
                <w:szCs w:val="22"/>
              </w:rPr>
              <w:t>高</w:t>
            </w:r>
            <w:r w:rsidRPr="00E50AF3">
              <w:rPr>
                <w:rFonts w:ascii="Calibri" w:eastAsia="Times New Roman" w:hAnsi="Calibri"/>
                <w:color w:val="000000"/>
                <w:kern w:val="0"/>
                <w:sz w:val="22"/>
                <w:szCs w:val="22"/>
              </w:rPr>
              <w:t>6</w:t>
            </w:r>
            <w:r w:rsidRPr="00E50AF3">
              <w:rPr>
                <w:rFonts w:asciiTheme="minorEastAsia" w:eastAsiaTheme="minorEastAsia" w:hAnsiTheme="minorEastAsia" w:hint="eastAsia"/>
                <w:color w:val="000000"/>
                <w:kern w:val="0"/>
                <w:sz w:val="22"/>
                <w:szCs w:val="22"/>
              </w:rPr>
              <w:t>位</w:t>
            </w:r>
          </w:p>
        </w:tc>
        <w:tc>
          <w:tcPr>
            <w:tcW w:w="954" w:type="dxa"/>
            <w:tcBorders>
              <w:top w:val="single" w:sz="12" w:space="0" w:color="008000"/>
              <w:left w:val="nil"/>
              <w:bottom w:val="single" w:sz="8" w:space="0" w:color="008000"/>
              <w:right w:val="nil"/>
            </w:tcBorders>
            <w:shd w:val="clear" w:color="auto" w:fill="auto"/>
            <w:noWrap/>
            <w:vAlign w:val="bottom"/>
            <w:hideMark/>
          </w:tcPr>
          <w:p w14:paraId="2298AEF8" w14:textId="4125E532" w:rsidR="00AC765A" w:rsidRPr="00AC765A" w:rsidRDefault="00AC765A" w:rsidP="00AC765A">
            <w:pPr>
              <w:widowControl/>
              <w:jc w:val="left"/>
              <w:rPr>
                <w:rFonts w:ascii="Calibri" w:eastAsia="Times New Roman" w:hAnsi="Calibri"/>
                <w:color w:val="000000"/>
                <w:kern w:val="0"/>
                <w:sz w:val="22"/>
                <w:szCs w:val="22"/>
              </w:rPr>
            </w:pPr>
            <w:r w:rsidRPr="00E50AF3">
              <w:rPr>
                <w:rFonts w:asciiTheme="minorEastAsia" w:eastAsiaTheme="minorEastAsia" w:hAnsiTheme="minorEastAsia" w:hint="eastAsia"/>
                <w:color w:val="000000"/>
                <w:kern w:val="0"/>
                <w:sz w:val="22"/>
                <w:szCs w:val="22"/>
              </w:rPr>
              <w:t>低6位</w:t>
            </w:r>
          </w:p>
        </w:tc>
        <w:tc>
          <w:tcPr>
            <w:tcW w:w="992" w:type="dxa"/>
            <w:tcBorders>
              <w:top w:val="single" w:sz="12" w:space="0" w:color="008000"/>
              <w:left w:val="nil"/>
              <w:bottom w:val="single" w:sz="8" w:space="0" w:color="008000"/>
              <w:right w:val="nil"/>
            </w:tcBorders>
            <w:shd w:val="clear" w:color="auto" w:fill="auto"/>
            <w:noWrap/>
            <w:vAlign w:val="bottom"/>
            <w:hideMark/>
          </w:tcPr>
          <w:p w14:paraId="567D2A32" w14:textId="7B4BB7F7" w:rsidR="00AC765A" w:rsidRPr="00AC765A" w:rsidRDefault="00AC765A" w:rsidP="00AC765A">
            <w:pPr>
              <w:widowControl/>
              <w:jc w:val="left"/>
              <w:rPr>
                <w:rFonts w:ascii="Calibri" w:eastAsia="Times New Roman" w:hAnsi="Calibri"/>
                <w:color w:val="000000"/>
                <w:kern w:val="0"/>
                <w:sz w:val="22"/>
                <w:szCs w:val="22"/>
              </w:rPr>
            </w:pPr>
            <w:r w:rsidRPr="00E50AF3">
              <w:rPr>
                <w:rFonts w:asciiTheme="minorEastAsia" w:eastAsiaTheme="minorEastAsia" w:hAnsiTheme="minorEastAsia"/>
                <w:color w:val="000000"/>
                <w:kern w:val="0"/>
                <w:sz w:val="22"/>
                <w:szCs w:val="22"/>
              </w:rPr>
              <w:t>A</w:t>
            </w:r>
            <w:r w:rsidRPr="00E50AF3">
              <w:rPr>
                <w:rFonts w:asciiTheme="minorEastAsia" w:eastAsiaTheme="minorEastAsia" w:hAnsiTheme="minorEastAsia" w:hint="eastAsia"/>
                <w:color w:val="000000"/>
                <w:kern w:val="0"/>
                <w:sz w:val="22"/>
                <w:szCs w:val="22"/>
              </w:rPr>
              <w:t>lu</w:t>
            </w:r>
            <w:r w:rsidRPr="00E50AF3">
              <w:rPr>
                <w:rFonts w:asciiTheme="minorEastAsia" w:eastAsiaTheme="minorEastAsia" w:hAnsiTheme="minorEastAsia"/>
                <w:color w:val="000000"/>
                <w:kern w:val="0"/>
                <w:sz w:val="22"/>
                <w:szCs w:val="22"/>
              </w:rPr>
              <w:t>Op</w:t>
            </w:r>
          </w:p>
        </w:tc>
        <w:tc>
          <w:tcPr>
            <w:tcW w:w="838" w:type="dxa"/>
            <w:tcBorders>
              <w:top w:val="single" w:sz="12" w:space="0" w:color="008000"/>
              <w:left w:val="nil"/>
              <w:bottom w:val="single" w:sz="8" w:space="0" w:color="008000"/>
              <w:right w:val="nil"/>
            </w:tcBorders>
            <w:shd w:val="clear" w:color="auto" w:fill="auto"/>
            <w:noWrap/>
            <w:vAlign w:val="bottom"/>
            <w:hideMark/>
          </w:tcPr>
          <w:p w14:paraId="1AC8B2A8" w14:textId="3A0A3175" w:rsidR="00AC765A" w:rsidRPr="00AC765A" w:rsidRDefault="00AC765A" w:rsidP="00AC765A">
            <w:pPr>
              <w:widowControl/>
              <w:jc w:val="left"/>
              <w:rPr>
                <w:rFonts w:ascii="Calibri" w:eastAsiaTheme="minorEastAsia" w:hAnsi="Calibri"/>
                <w:color w:val="000000"/>
                <w:kern w:val="0"/>
                <w:sz w:val="22"/>
                <w:szCs w:val="22"/>
              </w:rPr>
            </w:pPr>
            <w:r w:rsidRPr="00E50AF3">
              <w:rPr>
                <w:rFonts w:ascii="Calibri" w:eastAsia="Times New Roman" w:hAnsi="Calibri"/>
                <w:color w:val="000000"/>
                <w:kern w:val="0"/>
                <w:sz w:val="22"/>
                <w:szCs w:val="22"/>
              </w:rPr>
              <w:t>AluF</w:t>
            </w:r>
          </w:p>
        </w:tc>
        <w:tc>
          <w:tcPr>
            <w:tcW w:w="782" w:type="dxa"/>
            <w:tcBorders>
              <w:top w:val="single" w:sz="12" w:space="0" w:color="008000"/>
              <w:left w:val="nil"/>
              <w:bottom w:val="single" w:sz="8" w:space="0" w:color="008000"/>
              <w:right w:val="nil"/>
            </w:tcBorders>
            <w:shd w:val="clear" w:color="auto" w:fill="auto"/>
            <w:noWrap/>
            <w:vAlign w:val="bottom"/>
            <w:hideMark/>
          </w:tcPr>
          <w:p w14:paraId="207A9F7D" w14:textId="75C3E4B1" w:rsidR="00AC765A" w:rsidRPr="00AC765A" w:rsidRDefault="00E50AF3" w:rsidP="00AC765A">
            <w:pPr>
              <w:widowControl/>
              <w:jc w:val="left"/>
              <w:rPr>
                <w:rFonts w:ascii="Calibri" w:eastAsia="Times New Roman" w:hAnsi="Calibri"/>
                <w:color w:val="000000"/>
                <w:kern w:val="0"/>
                <w:sz w:val="22"/>
                <w:szCs w:val="22"/>
              </w:rPr>
            </w:pPr>
            <w:r w:rsidRPr="00E50AF3">
              <w:rPr>
                <w:rFonts w:asciiTheme="minorEastAsia" w:eastAsiaTheme="minorEastAsia" w:hAnsiTheme="minorEastAsia" w:hint="eastAsia"/>
                <w:color w:val="000000"/>
                <w:kern w:val="0"/>
                <w:sz w:val="22"/>
                <w:szCs w:val="22"/>
              </w:rPr>
              <w:t>AluX</w:t>
            </w:r>
          </w:p>
        </w:tc>
        <w:tc>
          <w:tcPr>
            <w:tcW w:w="648" w:type="dxa"/>
            <w:tcBorders>
              <w:top w:val="single" w:sz="12" w:space="0" w:color="008000"/>
              <w:left w:val="nil"/>
              <w:bottom w:val="single" w:sz="8" w:space="0" w:color="008000"/>
              <w:right w:val="nil"/>
            </w:tcBorders>
            <w:shd w:val="clear" w:color="auto" w:fill="auto"/>
            <w:noWrap/>
            <w:vAlign w:val="bottom"/>
            <w:hideMark/>
          </w:tcPr>
          <w:p w14:paraId="1B454AB1" w14:textId="60BACB6E" w:rsidR="00AC765A" w:rsidRPr="00AC765A" w:rsidRDefault="00E50AF3" w:rsidP="00AC765A">
            <w:pPr>
              <w:widowControl/>
              <w:jc w:val="left"/>
              <w:rPr>
                <w:rFonts w:ascii="Calibri" w:eastAsia="Times New Roman" w:hAnsi="Calibri"/>
                <w:color w:val="000000"/>
                <w:kern w:val="0"/>
                <w:sz w:val="22"/>
                <w:szCs w:val="22"/>
              </w:rPr>
            </w:pPr>
            <w:r w:rsidRPr="00E50AF3">
              <w:rPr>
                <w:rFonts w:asciiTheme="minorEastAsia" w:eastAsiaTheme="minorEastAsia" w:hAnsiTheme="minorEastAsia" w:hint="eastAsia"/>
                <w:color w:val="000000"/>
                <w:kern w:val="0"/>
                <w:sz w:val="22"/>
                <w:szCs w:val="22"/>
              </w:rPr>
              <w:t>AluY</w:t>
            </w:r>
          </w:p>
        </w:tc>
        <w:tc>
          <w:tcPr>
            <w:tcW w:w="2835" w:type="dxa"/>
            <w:tcBorders>
              <w:top w:val="single" w:sz="12" w:space="0" w:color="008000"/>
              <w:left w:val="nil"/>
              <w:bottom w:val="single" w:sz="8" w:space="0" w:color="008000"/>
              <w:right w:val="nil"/>
            </w:tcBorders>
            <w:shd w:val="clear" w:color="auto" w:fill="auto"/>
            <w:noWrap/>
            <w:vAlign w:val="bottom"/>
            <w:hideMark/>
          </w:tcPr>
          <w:p w14:paraId="4C4F1854" w14:textId="27FF4F95" w:rsidR="00AC765A" w:rsidRPr="00AC765A" w:rsidRDefault="00AC765A" w:rsidP="00AC765A">
            <w:pPr>
              <w:widowControl/>
              <w:jc w:val="left"/>
              <w:rPr>
                <w:rFonts w:ascii="Calibri" w:eastAsia="Times New Roman" w:hAnsi="Calibri"/>
                <w:color w:val="000000"/>
                <w:kern w:val="0"/>
                <w:sz w:val="22"/>
                <w:szCs w:val="22"/>
              </w:rPr>
            </w:pPr>
            <w:r w:rsidRPr="00E50AF3">
              <w:rPr>
                <w:rFonts w:asciiTheme="minorEastAsia" w:eastAsiaTheme="minorEastAsia" w:hAnsiTheme="minorEastAsia" w:hint="eastAsia"/>
                <w:color w:val="000000"/>
                <w:kern w:val="0"/>
                <w:sz w:val="22"/>
                <w:szCs w:val="22"/>
              </w:rPr>
              <w:t>功能描述</w:t>
            </w:r>
          </w:p>
        </w:tc>
      </w:tr>
      <w:tr w:rsidR="00AC765A" w:rsidRPr="00AC765A" w14:paraId="664FB56F" w14:textId="77777777" w:rsidTr="00AC765A">
        <w:trPr>
          <w:trHeight w:val="288"/>
        </w:trPr>
        <w:tc>
          <w:tcPr>
            <w:tcW w:w="559" w:type="dxa"/>
            <w:tcBorders>
              <w:top w:val="single" w:sz="8" w:space="0" w:color="008000"/>
              <w:left w:val="nil"/>
              <w:bottom w:val="nil"/>
              <w:right w:val="nil"/>
            </w:tcBorders>
            <w:shd w:val="clear" w:color="auto" w:fill="auto"/>
            <w:noWrap/>
            <w:vAlign w:val="bottom"/>
            <w:hideMark/>
          </w:tcPr>
          <w:p w14:paraId="7345402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w:t>
            </w:r>
          </w:p>
        </w:tc>
        <w:tc>
          <w:tcPr>
            <w:tcW w:w="719" w:type="dxa"/>
            <w:tcBorders>
              <w:top w:val="single" w:sz="8" w:space="0" w:color="008000"/>
              <w:left w:val="nil"/>
              <w:bottom w:val="nil"/>
              <w:right w:val="nil"/>
            </w:tcBorders>
            <w:shd w:val="clear" w:color="auto" w:fill="auto"/>
            <w:noWrap/>
            <w:vAlign w:val="bottom"/>
            <w:hideMark/>
          </w:tcPr>
          <w:p w14:paraId="42BAD52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addu</w:t>
            </w:r>
          </w:p>
        </w:tc>
        <w:tc>
          <w:tcPr>
            <w:tcW w:w="887" w:type="dxa"/>
            <w:tcBorders>
              <w:top w:val="single" w:sz="8" w:space="0" w:color="008000"/>
              <w:left w:val="nil"/>
              <w:bottom w:val="nil"/>
              <w:right w:val="nil"/>
            </w:tcBorders>
            <w:shd w:val="clear" w:color="auto" w:fill="auto"/>
            <w:noWrap/>
            <w:vAlign w:val="bottom"/>
            <w:hideMark/>
          </w:tcPr>
          <w:p w14:paraId="14905A5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single" w:sz="8" w:space="0" w:color="008000"/>
              <w:left w:val="nil"/>
              <w:bottom w:val="nil"/>
              <w:right w:val="nil"/>
            </w:tcBorders>
            <w:shd w:val="clear" w:color="auto" w:fill="auto"/>
            <w:noWrap/>
            <w:vAlign w:val="bottom"/>
            <w:hideMark/>
          </w:tcPr>
          <w:p w14:paraId="00E68A4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100000</w:t>
            </w:r>
          </w:p>
        </w:tc>
        <w:tc>
          <w:tcPr>
            <w:tcW w:w="992" w:type="dxa"/>
            <w:tcBorders>
              <w:top w:val="single" w:sz="8" w:space="0" w:color="008000"/>
              <w:left w:val="nil"/>
              <w:bottom w:val="nil"/>
              <w:right w:val="nil"/>
            </w:tcBorders>
            <w:shd w:val="clear" w:color="auto" w:fill="auto"/>
            <w:noWrap/>
            <w:vAlign w:val="bottom"/>
            <w:hideMark/>
          </w:tcPr>
          <w:p w14:paraId="2753BB5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0101</w:t>
            </w:r>
          </w:p>
        </w:tc>
        <w:tc>
          <w:tcPr>
            <w:tcW w:w="838" w:type="dxa"/>
            <w:tcBorders>
              <w:top w:val="single" w:sz="8" w:space="0" w:color="008000"/>
              <w:left w:val="nil"/>
              <w:bottom w:val="nil"/>
              <w:right w:val="nil"/>
            </w:tcBorders>
            <w:shd w:val="clear" w:color="auto" w:fill="auto"/>
            <w:noWrap/>
            <w:vAlign w:val="bottom"/>
            <w:hideMark/>
          </w:tcPr>
          <w:p w14:paraId="52476BA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w:t>
            </w:r>
          </w:p>
        </w:tc>
        <w:tc>
          <w:tcPr>
            <w:tcW w:w="782" w:type="dxa"/>
            <w:tcBorders>
              <w:top w:val="single" w:sz="8" w:space="0" w:color="008000"/>
              <w:left w:val="nil"/>
              <w:bottom w:val="nil"/>
              <w:right w:val="nil"/>
            </w:tcBorders>
            <w:shd w:val="clear" w:color="auto" w:fill="auto"/>
            <w:noWrap/>
            <w:vAlign w:val="bottom"/>
            <w:hideMark/>
          </w:tcPr>
          <w:p w14:paraId="18FA941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single" w:sz="8" w:space="0" w:color="008000"/>
              <w:left w:val="nil"/>
              <w:bottom w:val="nil"/>
              <w:right w:val="nil"/>
            </w:tcBorders>
            <w:shd w:val="clear" w:color="auto" w:fill="auto"/>
            <w:noWrap/>
            <w:vAlign w:val="bottom"/>
            <w:hideMark/>
          </w:tcPr>
          <w:p w14:paraId="601110F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single" w:sz="8" w:space="0" w:color="008000"/>
              <w:left w:val="nil"/>
              <w:bottom w:val="nil"/>
              <w:right w:val="nil"/>
            </w:tcBorders>
            <w:shd w:val="clear" w:color="auto" w:fill="auto"/>
            <w:noWrap/>
            <w:vAlign w:val="bottom"/>
            <w:hideMark/>
          </w:tcPr>
          <w:p w14:paraId="09C504A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$rd&lt;-$rs+$rt</w:t>
            </w:r>
          </w:p>
        </w:tc>
      </w:tr>
      <w:tr w:rsidR="00AC765A" w:rsidRPr="00AC765A" w14:paraId="0CAE685F" w14:textId="77777777" w:rsidTr="00AC765A">
        <w:trPr>
          <w:trHeight w:val="288"/>
        </w:trPr>
        <w:tc>
          <w:tcPr>
            <w:tcW w:w="559" w:type="dxa"/>
            <w:tcBorders>
              <w:top w:val="nil"/>
              <w:left w:val="nil"/>
              <w:bottom w:val="nil"/>
              <w:right w:val="nil"/>
            </w:tcBorders>
            <w:shd w:val="clear" w:color="auto" w:fill="auto"/>
            <w:noWrap/>
            <w:vAlign w:val="bottom"/>
            <w:hideMark/>
          </w:tcPr>
          <w:p w14:paraId="1AF0437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2</w:t>
            </w:r>
          </w:p>
        </w:tc>
        <w:tc>
          <w:tcPr>
            <w:tcW w:w="719" w:type="dxa"/>
            <w:tcBorders>
              <w:top w:val="nil"/>
              <w:left w:val="nil"/>
              <w:bottom w:val="nil"/>
              <w:right w:val="nil"/>
            </w:tcBorders>
            <w:shd w:val="clear" w:color="auto" w:fill="auto"/>
            <w:noWrap/>
            <w:vAlign w:val="bottom"/>
            <w:hideMark/>
          </w:tcPr>
          <w:p w14:paraId="0E58BB1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addi</w:t>
            </w:r>
          </w:p>
        </w:tc>
        <w:tc>
          <w:tcPr>
            <w:tcW w:w="887" w:type="dxa"/>
            <w:tcBorders>
              <w:top w:val="nil"/>
              <w:left w:val="nil"/>
              <w:bottom w:val="nil"/>
              <w:right w:val="nil"/>
            </w:tcBorders>
            <w:shd w:val="clear" w:color="auto" w:fill="auto"/>
            <w:noWrap/>
            <w:vAlign w:val="bottom"/>
            <w:hideMark/>
          </w:tcPr>
          <w:p w14:paraId="7D0D53A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001000</w:t>
            </w:r>
          </w:p>
        </w:tc>
        <w:tc>
          <w:tcPr>
            <w:tcW w:w="954" w:type="dxa"/>
            <w:tcBorders>
              <w:top w:val="nil"/>
              <w:left w:val="nil"/>
              <w:bottom w:val="nil"/>
              <w:right w:val="nil"/>
            </w:tcBorders>
            <w:shd w:val="clear" w:color="auto" w:fill="auto"/>
            <w:noWrap/>
            <w:vAlign w:val="bottom"/>
            <w:hideMark/>
          </w:tcPr>
          <w:p w14:paraId="034F8E7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1E18CEF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0101</w:t>
            </w:r>
          </w:p>
        </w:tc>
        <w:tc>
          <w:tcPr>
            <w:tcW w:w="838" w:type="dxa"/>
            <w:tcBorders>
              <w:top w:val="nil"/>
              <w:left w:val="nil"/>
              <w:bottom w:val="nil"/>
              <w:right w:val="nil"/>
            </w:tcBorders>
            <w:shd w:val="clear" w:color="auto" w:fill="auto"/>
            <w:noWrap/>
            <w:vAlign w:val="bottom"/>
            <w:hideMark/>
          </w:tcPr>
          <w:p w14:paraId="38C9610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w:t>
            </w:r>
          </w:p>
        </w:tc>
        <w:tc>
          <w:tcPr>
            <w:tcW w:w="782" w:type="dxa"/>
            <w:tcBorders>
              <w:top w:val="nil"/>
              <w:left w:val="nil"/>
              <w:bottom w:val="nil"/>
              <w:right w:val="nil"/>
            </w:tcBorders>
            <w:shd w:val="clear" w:color="auto" w:fill="auto"/>
            <w:noWrap/>
            <w:vAlign w:val="bottom"/>
            <w:hideMark/>
          </w:tcPr>
          <w:p w14:paraId="209C455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261C5DB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tcBorders>
              <w:top w:val="nil"/>
              <w:left w:val="nil"/>
              <w:bottom w:val="nil"/>
              <w:right w:val="nil"/>
            </w:tcBorders>
            <w:shd w:val="clear" w:color="auto" w:fill="auto"/>
            <w:noWrap/>
            <w:vAlign w:val="bottom"/>
            <w:hideMark/>
          </w:tcPr>
          <w:p w14:paraId="29430F4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$rt&lt;-$rs+i</w:t>
            </w:r>
          </w:p>
        </w:tc>
      </w:tr>
      <w:tr w:rsidR="00AC765A" w:rsidRPr="00AC765A" w14:paraId="5E6DC5A6" w14:textId="77777777" w:rsidTr="00AC765A">
        <w:trPr>
          <w:trHeight w:val="288"/>
        </w:trPr>
        <w:tc>
          <w:tcPr>
            <w:tcW w:w="559" w:type="dxa"/>
            <w:tcBorders>
              <w:top w:val="nil"/>
              <w:left w:val="nil"/>
              <w:bottom w:val="nil"/>
              <w:right w:val="nil"/>
            </w:tcBorders>
            <w:shd w:val="clear" w:color="auto" w:fill="auto"/>
            <w:noWrap/>
            <w:vAlign w:val="bottom"/>
            <w:hideMark/>
          </w:tcPr>
          <w:p w14:paraId="19E6B9D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3</w:t>
            </w:r>
          </w:p>
        </w:tc>
        <w:tc>
          <w:tcPr>
            <w:tcW w:w="719" w:type="dxa"/>
            <w:tcBorders>
              <w:top w:val="nil"/>
              <w:left w:val="nil"/>
              <w:bottom w:val="nil"/>
              <w:right w:val="nil"/>
            </w:tcBorders>
            <w:shd w:val="clear" w:color="auto" w:fill="auto"/>
            <w:noWrap/>
            <w:vAlign w:val="bottom"/>
            <w:hideMark/>
          </w:tcPr>
          <w:p w14:paraId="4375135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addiu</w:t>
            </w:r>
          </w:p>
        </w:tc>
        <w:tc>
          <w:tcPr>
            <w:tcW w:w="887" w:type="dxa"/>
            <w:tcBorders>
              <w:top w:val="nil"/>
              <w:left w:val="nil"/>
              <w:bottom w:val="nil"/>
              <w:right w:val="nil"/>
            </w:tcBorders>
            <w:shd w:val="clear" w:color="auto" w:fill="auto"/>
            <w:noWrap/>
            <w:vAlign w:val="bottom"/>
            <w:hideMark/>
          </w:tcPr>
          <w:p w14:paraId="7D7422C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001001</w:t>
            </w:r>
          </w:p>
        </w:tc>
        <w:tc>
          <w:tcPr>
            <w:tcW w:w="954" w:type="dxa"/>
            <w:tcBorders>
              <w:top w:val="nil"/>
              <w:left w:val="nil"/>
              <w:bottom w:val="nil"/>
              <w:right w:val="nil"/>
            </w:tcBorders>
            <w:shd w:val="clear" w:color="auto" w:fill="auto"/>
            <w:noWrap/>
            <w:vAlign w:val="bottom"/>
            <w:hideMark/>
          </w:tcPr>
          <w:p w14:paraId="6B67509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758C578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0101</w:t>
            </w:r>
          </w:p>
        </w:tc>
        <w:tc>
          <w:tcPr>
            <w:tcW w:w="838" w:type="dxa"/>
            <w:tcBorders>
              <w:top w:val="nil"/>
              <w:left w:val="nil"/>
              <w:bottom w:val="nil"/>
              <w:right w:val="nil"/>
            </w:tcBorders>
            <w:shd w:val="clear" w:color="auto" w:fill="auto"/>
            <w:noWrap/>
            <w:vAlign w:val="bottom"/>
            <w:hideMark/>
          </w:tcPr>
          <w:p w14:paraId="24077ED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w:t>
            </w:r>
          </w:p>
        </w:tc>
        <w:tc>
          <w:tcPr>
            <w:tcW w:w="782" w:type="dxa"/>
            <w:tcBorders>
              <w:top w:val="nil"/>
              <w:left w:val="nil"/>
              <w:bottom w:val="nil"/>
              <w:right w:val="nil"/>
            </w:tcBorders>
            <w:shd w:val="clear" w:color="auto" w:fill="auto"/>
            <w:noWrap/>
            <w:vAlign w:val="bottom"/>
            <w:hideMark/>
          </w:tcPr>
          <w:p w14:paraId="4E999DA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7641D53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tcBorders>
              <w:top w:val="nil"/>
              <w:left w:val="nil"/>
              <w:bottom w:val="nil"/>
              <w:right w:val="nil"/>
            </w:tcBorders>
            <w:shd w:val="clear" w:color="auto" w:fill="auto"/>
            <w:noWrap/>
            <w:vAlign w:val="bottom"/>
            <w:hideMark/>
          </w:tcPr>
          <w:p w14:paraId="569CF4F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$rt&lt;-rs+i</w:t>
            </w:r>
          </w:p>
        </w:tc>
      </w:tr>
      <w:tr w:rsidR="00AC765A" w:rsidRPr="00AC765A" w14:paraId="3E9815D1" w14:textId="77777777" w:rsidTr="00AC765A">
        <w:trPr>
          <w:trHeight w:val="288"/>
        </w:trPr>
        <w:tc>
          <w:tcPr>
            <w:tcW w:w="559" w:type="dxa"/>
            <w:tcBorders>
              <w:top w:val="nil"/>
              <w:left w:val="nil"/>
              <w:bottom w:val="nil"/>
              <w:right w:val="nil"/>
            </w:tcBorders>
            <w:shd w:val="clear" w:color="auto" w:fill="auto"/>
            <w:noWrap/>
            <w:vAlign w:val="bottom"/>
            <w:hideMark/>
          </w:tcPr>
          <w:p w14:paraId="34445410" w14:textId="4AE0ABF4" w:rsidR="00AC765A" w:rsidRPr="00AC765A" w:rsidRDefault="00AC765A" w:rsidP="00AC765A">
            <w:pPr>
              <w:widowControl/>
              <w:jc w:val="left"/>
              <w:rPr>
                <w:rFonts w:ascii="Calibri" w:eastAsia="Times New Roman" w:hAnsi="Calibri"/>
                <w:color w:val="000000"/>
                <w:kern w:val="0"/>
                <w:sz w:val="22"/>
                <w:szCs w:val="22"/>
              </w:rPr>
            </w:pPr>
            <w:bookmarkStart w:id="60" w:name="RANGE!A5:I30"/>
            <w:r w:rsidRPr="00AC765A">
              <w:rPr>
                <w:rFonts w:ascii="Calibri" w:eastAsia="Times New Roman" w:hAnsi="Calibri"/>
                <w:color w:val="000000"/>
                <w:kern w:val="0"/>
                <w:sz w:val="22"/>
                <w:szCs w:val="22"/>
              </w:rPr>
              <w:t>4</w:t>
            </w:r>
            <w:bookmarkEnd w:id="60"/>
          </w:p>
        </w:tc>
        <w:tc>
          <w:tcPr>
            <w:tcW w:w="719" w:type="dxa"/>
            <w:tcBorders>
              <w:top w:val="nil"/>
              <w:left w:val="nil"/>
              <w:bottom w:val="nil"/>
              <w:right w:val="nil"/>
            </w:tcBorders>
            <w:shd w:val="clear" w:color="auto" w:fill="auto"/>
            <w:noWrap/>
            <w:vAlign w:val="bottom"/>
            <w:hideMark/>
          </w:tcPr>
          <w:p w14:paraId="3C59ACB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addu</w:t>
            </w:r>
          </w:p>
        </w:tc>
        <w:tc>
          <w:tcPr>
            <w:tcW w:w="887" w:type="dxa"/>
            <w:tcBorders>
              <w:top w:val="nil"/>
              <w:left w:val="nil"/>
              <w:bottom w:val="nil"/>
              <w:right w:val="nil"/>
            </w:tcBorders>
            <w:shd w:val="clear" w:color="auto" w:fill="auto"/>
            <w:noWrap/>
            <w:vAlign w:val="bottom"/>
            <w:hideMark/>
          </w:tcPr>
          <w:p w14:paraId="574416E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6A2FE37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100001</w:t>
            </w:r>
          </w:p>
        </w:tc>
        <w:tc>
          <w:tcPr>
            <w:tcW w:w="992" w:type="dxa"/>
            <w:tcBorders>
              <w:top w:val="nil"/>
              <w:left w:val="nil"/>
              <w:bottom w:val="nil"/>
              <w:right w:val="nil"/>
            </w:tcBorders>
            <w:shd w:val="clear" w:color="auto" w:fill="auto"/>
            <w:noWrap/>
            <w:vAlign w:val="bottom"/>
            <w:hideMark/>
          </w:tcPr>
          <w:p w14:paraId="4A35A7D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0101</w:t>
            </w:r>
          </w:p>
        </w:tc>
        <w:tc>
          <w:tcPr>
            <w:tcW w:w="838" w:type="dxa"/>
            <w:tcBorders>
              <w:top w:val="nil"/>
              <w:left w:val="nil"/>
              <w:bottom w:val="nil"/>
              <w:right w:val="nil"/>
            </w:tcBorders>
            <w:shd w:val="clear" w:color="auto" w:fill="auto"/>
            <w:noWrap/>
            <w:vAlign w:val="bottom"/>
            <w:hideMark/>
          </w:tcPr>
          <w:p w14:paraId="0773CC2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w:t>
            </w:r>
          </w:p>
        </w:tc>
        <w:tc>
          <w:tcPr>
            <w:tcW w:w="782" w:type="dxa"/>
            <w:tcBorders>
              <w:top w:val="nil"/>
              <w:left w:val="nil"/>
              <w:bottom w:val="nil"/>
              <w:right w:val="nil"/>
            </w:tcBorders>
            <w:shd w:val="clear" w:color="auto" w:fill="auto"/>
            <w:noWrap/>
            <w:vAlign w:val="bottom"/>
            <w:hideMark/>
          </w:tcPr>
          <w:p w14:paraId="006AC13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1A84244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5A7110A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$rd&lt;-$rs+$rt</w:t>
            </w:r>
          </w:p>
        </w:tc>
      </w:tr>
      <w:tr w:rsidR="00AC765A" w:rsidRPr="00AC765A" w14:paraId="1E1B80C8" w14:textId="77777777" w:rsidTr="00AC765A">
        <w:trPr>
          <w:trHeight w:val="288"/>
        </w:trPr>
        <w:tc>
          <w:tcPr>
            <w:tcW w:w="559" w:type="dxa"/>
            <w:tcBorders>
              <w:top w:val="nil"/>
              <w:left w:val="nil"/>
              <w:bottom w:val="nil"/>
              <w:right w:val="nil"/>
            </w:tcBorders>
            <w:shd w:val="clear" w:color="auto" w:fill="auto"/>
            <w:noWrap/>
            <w:vAlign w:val="bottom"/>
            <w:hideMark/>
          </w:tcPr>
          <w:p w14:paraId="6B89D7E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5</w:t>
            </w:r>
          </w:p>
        </w:tc>
        <w:tc>
          <w:tcPr>
            <w:tcW w:w="719" w:type="dxa"/>
            <w:tcBorders>
              <w:top w:val="nil"/>
              <w:left w:val="nil"/>
              <w:bottom w:val="nil"/>
              <w:right w:val="nil"/>
            </w:tcBorders>
            <w:shd w:val="clear" w:color="auto" w:fill="auto"/>
            <w:noWrap/>
            <w:vAlign w:val="bottom"/>
            <w:hideMark/>
          </w:tcPr>
          <w:p w14:paraId="222D999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and</w:t>
            </w:r>
          </w:p>
        </w:tc>
        <w:tc>
          <w:tcPr>
            <w:tcW w:w="887" w:type="dxa"/>
            <w:tcBorders>
              <w:top w:val="nil"/>
              <w:left w:val="nil"/>
              <w:bottom w:val="nil"/>
              <w:right w:val="nil"/>
            </w:tcBorders>
            <w:shd w:val="clear" w:color="auto" w:fill="auto"/>
            <w:noWrap/>
            <w:vAlign w:val="bottom"/>
            <w:hideMark/>
          </w:tcPr>
          <w:p w14:paraId="4A6AA88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78D0E98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100100</w:t>
            </w:r>
          </w:p>
        </w:tc>
        <w:tc>
          <w:tcPr>
            <w:tcW w:w="992" w:type="dxa"/>
            <w:tcBorders>
              <w:top w:val="nil"/>
              <w:left w:val="nil"/>
              <w:bottom w:val="nil"/>
              <w:right w:val="nil"/>
            </w:tcBorders>
            <w:shd w:val="clear" w:color="auto" w:fill="auto"/>
            <w:noWrap/>
            <w:vAlign w:val="bottom"/>
            <w:hideMark/>
          </w:tcPr>
          <w:p w14:paraId="019B1A9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0111</w:t>
            </w:r>
          </w:p>
        </w:tc>
        <w:tc>
          <w:tcPr>
            <w:tcW w:w="838" w:type="dxa"/>
            <w:tcBorders>
              <w:top w:val="nil"/>
              <w:left w:val="nil"/>
              <w:bottom w:val="nil"/>
              <w:right w:val="nil"/>
            </w:tcBorders>
            <w:shd w:val="clear" w:color="auto" w:fill="auto"/>
            <w:noWrap/>
            <w:vAlign w:val="bottom"/>
            <w:hideMark/>
          </w:tcPr>
          <w:p w14:paraId="3657B7C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and</w:t>
            </w:r>
          </w:p>
        </w:tc>
        <w:tc>
          <w:tcPr>
            <w:tcW w:w="782" w:type="dxa"/>
            <w:tcBorders>
              <w:top w:val="nil"/>
              <w:left w:val="nil"/>
              <w:bottom w:val="nil"/>
              <w:right w:val="nil"/>
            </w:tcBorders>
            <w:shd w:val="clear" w:color="auto" w:fill="auto"/>
            <w:noWrap/>
            <w:vAlign w:val="bottom"/>
            <w:hideMark/>
          </w:tcPr>
          <w:p w14:paraId="5E32D5A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5F3AD34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6EC8882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$rd&lt;-$rs&amp;$rt</w:t>
            </w:r>
          </w:p>
        </w:tc>
      </w:tr>
      <w:tr w:rsidR="00AC765A" w:rsidRPr="00AC765A" w14:paraId="6493730C" w14:textId="77777777" w:rsidTr="00AC765A">
        <w:trPr>
          <w:trHeight w:val="288"/>
        </w:trPr>
        <w:tc>
          <w:tcPr>
            <w:tcW w:w="559" w:type="dxa"/>
            <w:tcBorders>
              <w:top w:val="nil"/>
              <w:left w:val="nil"/>
              <w:bottom w:val="nil"/>
              <w:right w:val="nil"/>
            </w:tcBorders>
            <w:shd w:val="clear" w:color="auto" w:fill="auto"/>
            <w:noWrap/>
            <w:vAlign w:val="bottom"/>
            <w:hideMark/>
          </w:tcPr>
          <w:p w14:paraId="2028390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6</w:t>
            </w:r>
          </w:p>
        </w:tc>
        <w:tc>
          <w:tcPr>
            <w:tcW w:w="719" w:type="dxa"/>
            <w:tcBorders>
              <w:top w:val="nil"/>
              <w:left w:val="nil"/>
              <w:bottom w:val="nil"/>
              <w:right w:val="nil"/>
            </w:tcBorders>
            <w:shd w:val="clear" w:color="auto" w:fill="auto"/>
            <w:noWrap/>
            <w:vAlign w:val="bottom"/>
            <w:hideMark/>
          </w:tcPr>
          <w:p w14:paraId="42204FC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andi</w:t>
            </w:r>
          </w:p>
        </w:tc>
        <w:tc>
          <w:tcPr>
            <w:tcW w:w="887" w:type="dxa"/>
            <w:tcBorders>
              <w:top w:val="nil"/>
              <w:left w:val="nil"/>
              <w:bottom w:val="nil"/>
              <w:right w:val="nil"/>
            </w:tcBorders>
            <w:shd w:val="clear" w:color="auto" w:fill="auto"/>
            <w:noWrap/>
            <w:vAlign w:val="bottom"/>
            <w:hideMark/>
          </w:tcPr>
          <w:p w14:paraId="6CA172C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001100</w:t>
            </w:r>
          </w:p>
        </w:tc>
        <w:tc>
          <w:tcPr>
            <w:tcW w:w="954" w:type="dxa"/>
            <w:tcBorders>
              <w:top w:val="nil"/>
              <w:left w:val="nil"/>
              <w:bottom w:val="nil"/>
              <w:right w:val="nil"/>
            </w:tcBorders>
            <w:shd w:val="clear" w:color="auto" w:fill="auto"/>
            <w:noWrap/>
            <w:vAlign w:val="bottom"/>
            <w:hideMark/>
          </w:tcPr>
          <w:p w14:paraId="08BC8B2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4432B7E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0111</w:t>
            </w:r>
          </w:p>
        </w:tc>
        <w:tc>
          <w:tcPr>
            <w:tcW w:w="838" w:type="dxa"/>
            <w:tcBorders>
              <w:top w:val="nil"/>
              <w:left w:val="nil"/>
              <w:bottom w:val="nil"/>
              <w:right w:val="nil"/>
            </w:tcBorders>
            <w:shd w:val="clear" w:color="auto" w:fill="auto"/>
            <w:noWrap/>
            <w:vAlign w:val="bottom"/>
            <w:hideMark/>
          </w:tcPr>
          <w:p w14:paraId="68C6BC6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and</w:t>
            </w:r>
          </w:p>
        </w:tc>
        <w:tc>
          <w:tcPr>
            <w:tcW w:w="782" w:type="dxa"/>
            <w:tcBorders>
              <w:top w:val="nil"/>
              <w:left w:val="nil"/>
              <w:bottom w:val="nil"/>
              <w:right w:val="nil"/>
            </w:tcBorders>
            <w:shd w:val="clear" w:color="auto" w:fill="auto"/>
            <w:noWrap/>
            <w:vAlign w:val="bottom"/>
            <w:hideMark/>
          </w:tcPr>
          <w:p w14:paraId="2B36122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546278F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tcBorders>
              <w:top w:val="nil"/>
              <w:left w:val="nil"/>
              <w:bottom w:val="nil"/>
              <w:right w:val="nil"/>
            </w:tcBorders>
            <w:shd w:val="clear" w:color="auto" w:fill="auto"/>
            <w:noWrap/>
            <w:vAlign w:val="bottom"/>
            <w:hideMark/>
          </w:tcPr>
          <w:p w14:paraId="60C79B0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$rt&lt;-$rs&amp;i</w:t>
            </w:r>
          </w:p>
        </w:tc>
      </w:tr>
      <w:tr w:rsidR="00AC765A" w:rsidRPr="00AC765A" w14:paraId="49E37C8D" w14:textId="77777777" w:rsidTr="00AC765A">
        <w:trPr>
          <w:trHeight w:val="288"/>
        </w:trPr>
        <w:tc>
          <w:tcPr>
            <w:tcW w:w="559" w:type="dxa"/>
            <w:tcBorders>
              <w:top w:val="nil"/>
              <w:left w:val="nil"/>
              <w:bottom w:val="nil"/>
              <w:right w:val="nil"/>
            </w:tcBorders>
            <w:shd w:val="clear" w:color="auto" w:fill="auto"/>
            <w:noWrap/>
            <w:vAlign w:val="bottom"/>
            <w:hideMark/>
          </w:tcPr>
          <w:p w14:paraId="07B177D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7</w:t>
            </w:r>
          </w:p>
        </w:tc>
        <w:tc>
          <w:tcPr>
            <w:tcW w:w="719" w:type="dxa"/>
            <w:tcBorders>
              <w:top w:val="nil"/>
              <w:left w:val="nil"/>
              <w:bottom w:val="nil"/>
              <w:right w:val="nil"/>
            </w:tcBorders>
            <w:shd w:val="clear" w:color="auto" w:fill="auto"/>
            <w:noWrap/>
            <w:vAlign w:val="bottom"/>
            <w:hideMark/>
          </w:tcPr>
          <w:p w14:paraId="3E4F3CD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sll</w:t>
            </w:r>
          </w:p>
        </w:tc>
        <w:tc>
          <w:tcPr>
            <w:tcW w:w="887" w:type="dxa"/>
            <w:tcBorders>
              <w:top w:val="nil"/>
              <w:left w:val="nil"/>
              <w:bottom w:val="nil"/>
              <w:right w:val="nil"/>
            </w:tcBorders>
            <w:shd w:val="clear" w:color="auto" w:fill="auto"/>
            <w:noWrap/>
            <w:vAlign w:val="bottom"/>
            <w:hideMark/>
          </w:tcPr>
          <w:p w14:paraId="00DDAD6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5351B26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92" w:type="dxa"/>
            <w:tcBorders>
              <w:top w:val="nil"/>
              <w:left w:val="nil"/>
              <w:bottom w:val="nil"/>
              <w:right w:val="nil"/>
            </w:tcBorders>
            <w:shd w:val="clear" w:color="auto" w:fill="auto"/>
            <w:noWrap/>
            <w:vAlign w:val="bottom"/>
            <w:hideMark/>
          </w:tcPr>
          <w:p w14:paraId="003570B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w:t>
            </w:r>
          </w:p>
        </w:tc>
        <w:tc>
          <w:tcPr>
            <w:tcW w:w="838" w:type="dxa"/>
            <w:tcBorders>
              <w:top w:val="nil"/>
              <w:left w:val="nil"/>
              <w:bottom w:val="nil"/>
              <w:right w:val="nil"/>
            </w:tcBorders>
            <w:shd w:val="clear" w:color="auto" w:fill="auto"/>
            <w:noWrap/>
            <w:vAlign w:val="bottom"/>
            <w:hideMark/>
          </w:tcPr>
          <w:p w14:paraId="1D32A96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sl</w:t>
            </w:r>
          </w:p>
        </w:tc>
        <w:tc>
          <w:tcPr>
            <w:tcW w:w="782" w:type="dxa"/>
            <w:tcBorders>
              <w:top w:val="nil"/>
              <w:left w:val="nil"/>
              <w:bottom w:val="nil"/>
              <w:right w:val="nil"/>
            </w:tcBorders>
            <w:shd w:val="clear" w:color="auto" w:fill="auto"/>
            <w:noWrap/>
            <w:vAlign w:val="bottom"/>
            <w:hideMark/>
          </w:tcPr>
          <w:p w14:paraId="3B99846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648" w:type="dxa"/>
            <w:tcBorders>
              <w:top w:val="nil"/>
              <w:left w:val="nil"/>
              <w:bottom w:val="nil"/>
              <w:right w:val="nil"/>
            </w:tcBorders>
            <w:shd w:val="clear" w:color="auto" w:fill="auto"/>
            <w:noWrap/>
            <w:vAlign w:val="bottom"/>
            <w:hideMark/>
          </w:tcPr>
          <w:p w14:paraId="0B78225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sa</w:t>
            </w:r>
          </w:p>
        </w:tc>
        <w:tc>
          <w:tcPr>
            <w:tcW w:w="2835" w:type="dxa"/>
            <w:tcBorders>
              <w:top w:val="nil"/>
              <w:left w:val="nil"/>
              <w:bottom w:val="nil"/>
              <w:right w:val="nil"/>
            </w:tcBorders>
            <w:shd w:val="clear" w:color="auto" w:fill="auto"/>
            <w:noWrap/>
            <w:vAlign w:val="bottom"/>
            <w:hideMark/>
          </w:tcPr>
          <w:p w14:paraId="1AC9C6F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$rd&lt;-$rt&lt;&lt;sa</w:t>
            </w:r>
          </w:p>
        </w:tc>
      </w:tr>
      <w:tr w:rsidR="00AC765A" w:rsidRPr="00AC765A" w14:paraId="54811889" w14:textId="77777777" w:rsidTr="00AC765A">
        <w:trPr>
          <w:trHeight w:val="288"/>
        </w:trPr>
        <w:tc>
          <w:tcPr>
            <w:tcW w:w="559" w:type="dxa"/>
            <w:tcBorders>
              <w:top w:val="nil"/>
              <w:left w:val="nil"/>
              <w:bottom w:val="nil"/>
              <w:right w:val="nil"/>
            </w:tcBorders>
            <w:shd w:val="clear" w:color="auto" w:fill="auto"/>
            <w:noWrap/>
            <w:vAlign w:val="bottom"/>
            <w:hideMark/>
          </w:tcPr>
          <w:p w14:paraId="372E003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8</w:t>
            </w:r>
          </w:p>
        </w:tc>
        <w:tc>
          <w:tcPr>
            <w:tcW w:w="719" w:type="dxa"/>
            <w:tcBorders>
              <w:top w:val="nil"/>
              <w:left w:val="nil"/>
              <w:bottom w:val="nil"/>
              <w:right w:val="nil"/>
            </w:tcBorders>
            <w:shd w:val="clear" w:color="auto" w:fill="auto"/>
            <w:noWrap/>
            <w:vAlign w:val="bottom"/>
            <w:hideMark/>
          </w:tcPr>
          <w:p w14:paraId="7ACC2E4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sra</w:t>
            </w:r>
          </w:p>
        </w:tc>
        <w:tc>
          <w:tcPr>
            <w:tcW w:w="887" w:type="dxa"/>
            <w:tcBorders>
              <w:top w:val="nil"/>
              <w:left w:val="nil"/>
              <w:bottom w:val="nil"/>
              <w:right w:val="nil"/>
            </w:tcBorders>
            <w:shd w:val="clear" w:color="auto" w:fill="auto"/>
            <w:noWrap/>
            <w:vAlign w:val="bottom"/>
            <w:hideMark/>
          </w:tcPr>
          <w:p w14:paraId="0617446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45A75C9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000011</w:t>
            </w:r>
          </w:p>
        </w:tc>
        <w:tc>
          <w:tcPr>
            <w:tcW w:w="992" w:type="dxa"/>
            <w:tcBorders>
              <w:top w:val="nil"/>
              <w:left w:val="nil"/>
              <w:bottom w:val="nil"/>
              <w:right w:val="nil"/>
            </w:tcBorders>
            <w:shd w:val="clear" w:color="auto" w:fill="auto"/>
            <w:noWrap/>
            <w:vAlign w:val="bottom"/>
            <w:hideMark/>
          </w:tcPr>
          <w:p w14:paraId="4098B3E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0001</w:t>
            </w:r>
          </w:p>
        </w:tc>
        <w:tc>
          <w:tcPr>
            <w:tcW w:w="838" w:type="dxa"/>
            <w:tcBorders>
              <w:top w:val="nil"/>
              <w:left w:val="nil"/>
              <w:bottom w:val="nil"/>
              <w:right w:val="nil"/>
            </w:tcBorders>
            <w:shd w:val="clear" w:color="auto" w:fill="auto"/>
            <w:noWrap/>
            <w:vAlign w:val="bottom"/>
            <w:hideMark/>
          </w:tcPr>
          <w:p w14:paraId="3D3B4A1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sra</w:t>
            </w:r>
          </w:p>
        </w:tc>
        <w:tc>
          <w:tcPr>
            <w:tcW w:w="782" w:type="dxa"/>
            <w:tcBorders>
              <w:top w:val="nil"/>
              <w:left w:val="nil"/>
              <w:bottom w:val="nil"/>
              <w:right w:val="nil"/>
            </w:tcBorders>
            <w:shd w:val="clear" w:color="auto" w:fill="auto"/>
            <w:noWrap/>
            <w:vAlign w:val="bottom"/>
            <w:hideMark/>
          </w:tcPr>
          <w:p w14:paraId="26970B2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648" w:type="dxa"/>
            <w:tcBorders>
              <w:top w:val="nil"/>
              <w:left w:val="nil"/>
              <w:bottom w:val="nil"/>
              <w:right w:val="nil"/>
            </w:tcBorders>
            <w:shd w:val="clear" w:color="auto" w:fill="auto"/>
            <w:noWrap/>
            <w:vAlign w:val="bottom"/>
            <w:hideMark/>
          </w:tcPr>
          <w:p w14:paraId="0B93E87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sa</w:t>
            </w:r>
          </w:p>
        </w:tc>
        <w:tc>
          <w:tcPr>
            <w:tcW w:w="2835" w:type="dxa"/>
            <w:tcBorders>
              <w:top w:val="nil"/>
              <w:left w:val="nil"/>
              <w:bottom w:val="nil"/>
              <w:right w:val="nil"/>
            </w:tcBorders>
            <w:shd w:val="clear" w:color="auto" w:fill="auto"/>
            <w:noWrap/>
            <w:vAlign w:val="bottom"/>
            <w:hideMark/>
          </w:tcPr>
          <w:p w14:paraId="44498BB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$rd&lt;-$rt&gt;&gt;&gt;sa</w:t>
            </w:r>
          </w:p>
        </w:tc>
      </w:tr>
      <w:tr w:rsidR="00AC765A" w:rsidRPr="00AC765A" w14:paraId="2476BC89" w14:textId="77777777" w:rsidTr="00AC765A">
        <w:trPr>
          <w:trHeight w:val="288"/>
        </w:trPr>
        <w:tc>
          <w:tcPr>
            <w:tcW w:w="559" w:type="dxa"/>
            <w:tcBorders>
              <w:top w:val="nil"/>
              <w:left w:val="nil"/>
              <w:bottom w:val="nil"/>
              <w:right w:val="nil"/>
            </w:tcBorders>
            <w:shd w:val="clear" w:color="auto" w:fill="auto"/>
            <w:noWrap/>
            <w:vAlign w:val="bottom"/>
            <w:hideMark/>
          </w:tcPr>
          <w:p w14:paraId="779716A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9</w:t>
            </w:r>
          </w:p>
        </w:tc>
        <w:tc>
          <w:tcPr>
            <w:tcW w:w="719" w:type="dxa"/>
            <w:tcBorders>
              <w:top w:val="nil"/>
              <w:left w:val="nil"/>
              <w:bottom w:val="nil"/>
              <w:right w:val="nil"/>
            </w:tcBorders>
            <w:shd w:val="clear" w:color="auto" w:fill="auto"/>
            <w:noWrap/>
            <w:vAlign w:val="bottom"/>
            <w:hideMark/>
          </w:tcPr>
          <w:p w14:paraId="7A4E2C6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srl</w:t>
            </w:r>
          </w:p>
        </w:tc>
        <w:tc>
          <w:tcPr>
            <w:tcW w:w="887" w:type="dxa"/>
            <w:tcBorders>
              <w:top w:val="nil"/>
              <w:left w:val="nil"/>
              <w:bottom w:val="nil"/>
              <w:right w:val="nil"/>
            </w:tcBorders>
            <w:shd w:val="clear" w:color="auto" w:fill="auto"/>
            <w:noWrap/>
            <w:vAlign w:val="bottom"/>
            <w:hideMark/>
          </w:tcPr>
          <w:p w14:paraId="2409B2B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231943B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000010</w:t>
            </w:r>
          </w:p>
        </w:tc>
        <w:tc>
          <w:tcPr>
            <w:tcW w:w="992" w:type="dxa"/>
            <w:tcBorders>
              <w:top w:val="nil"/>
              <w:left w:val="nil"/>
              <w:bottom w:val="nil"/>
              <w:right w:val="nil"/>
            </w:tcBorders>
            <w:shd w:val="clear" w:color="auto" w:fill="auto"/>
            <w:noWrap/>
            <w:vAlign w:val="bottom"/>
            <w:hideMark/>
          </w:tcPr>
          <w:p w14:paraId="1B46756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0010</w:t>
            </w:r>
          </w:p>
        </w:tc>
        <w:tc>
          <w:tcPr>
            <w:tcW w:w="838" w:type="dxa"/>
            <w:tcBorders>
              <w:top w:val="nil"/>
              <w:left w:val="nil"/>
              <w:bottom w:val="nil"/>
              <w:right w:val="nil"/>
            </w:tcBorders>
            <w:shd w:val="clear" w:color="auto" w:fill="auto"/>
            <w:noWrap/>
            <w:vAlign w:val="bottom"/>
            <w:hideMark/>
          </w:tcPr>
          <w:p w14:paraId="7913C32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srl</w:t>
            </w:r>
          </w:p>
        </w:tc>
        <w:tc>
          <w:tcPr>
            <w:tcW w:w="782" w:type="dxa"/>
            <w:tcBorders>
              <w:top w:val="nil"/>
              <w:left w:val="nil"/>
              <w:bottom w:val="nil"/>
              <w:right w:val="nil"/>
            </w:tcBorders>
            <w:shd w:val="clear" w:color="auto" w:fill="auto"/>
            <w:noWrap/>
            <w:vAlign w:val="bottom"/>
            <w:hideMark/>
          </w:tcPr>
          <w:p w14:paraId="06332A0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648" w:type="dxa"/>
            <w:tcBorders>
              <w:top w:val="nil"/>
              <w:left w:val="nil"/>
              <w:bottom w:val="nil"/>
              <w:right w:val="nil"/>
            </w:tcBorders>
            <w:shd w:val="clear" w:color="auto" w:fill="auto"/>
            <w:noWrap/>
            <w:vAlign w:val="bottom"/>
            <w:hideMark/>
          </w:tcPr>
          <w:p w14:paraId="73E02D7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sa</w:t>
            </w:r>
          </w:p>
        </w:tc>
        <w:tc>
          <w:tcPr>
            <w:tcW w:w="2835" w:type="dxa"/>
            <w:tcBorders>
              <w:top w:val="nil"/>
              <w:left w:val="nil"/>
              <w:bottom w:val="nil"/>
              <w:right w:val="nil"/>
            </w:tcBorders>
            <w:shd w:val="clear" w:color="auto" w:fill="auto"/>
            <w:noWrap/>
            <w:vAlign w:val="bottom"/>
            <w:hideMark/>
          </w:tcPr>
          <w:p w14:paraId="7A3D807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$rd&lt;-$rt&gt;&gt;sa</w:t>
            </w:r>
          </w:p>
        </w:tc>
      </w:tr>
      <w:tr w:rsidR="00AC765A" w:rsidRPr="00AC765A" w14:paraId="2D7CB008" w14:textId="77777777" w:rsidTr="00AC765A">
        <w:trPr>
          <w:trHeight w:val="288"/>
        </w:trPr>
        <w:tc>
          <w:tcPr>
            <w:tcW w:w="559" w:type="dxa"/>
            <w:tcBorders>
              <w:top w:val="nil"/>
              <w:left w:val="nil"/>
              <w:bottom w:val="nil"/>
              <w:right w:val="nil"/>
            </w:tcBorders>
            <w:shd w:val="clear" w:color="auto" w:fill="auto"/>
            <w:noWrap/>
            <w:vAlign w:val="bottom"/>
            <w:hideMark/>
          </w:tcPr>
          <w:p w14:paraId="7A2BA31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w:t>
            </w:r>
          </w:p>
        </w:tc>
        <w:tc>
          <w:tcPr>
            <w:tcW w:w="719" w:type="dxa"/>
            <w:tcBorders>
              <w:top w:val="nil"/>
              <w:left w:val="nil"/>
              <w:bottom w:val="nil"/>
              <w:right w:val="nil"/>
            </w:tcBorders>
            <w:shd w:val="clear" w:color="auto" w:fill="auto"/>
            <w:noWrap/>
            <w:vAlign w:val="bottom"/>
            <w:hideMark/>
          </w:tcPr>
          <w:p w14:paraId="771D9D7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sub</w:t>
            </w:r>
          </w:p>
        </w:tc>
        <w:tc>
          <w:tcPr>
            <w:tcW w:w="887" w:type="dxa"/>
            <w:tcBorders>
              <w:top w:val="nil"/>
              <w:left w:val="nil"/>
              <w:bottom w:val="nil"/>
              <w:right w:val="nil"/>
            </w:tcBorders>
            <w:shd w:val="clear" w:color="auto" w:fill="auto"/>
            <w:noWrap/>
            <w:vAlign w:val="bottom"/>
            <w:hideMark/>
          </w:tcPr>
          <w:p w14:paraId="462E1FD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7287631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100010</w:t>
            </w:r>
          </w:p>
        </w:tc>
        <w:tc>
          <w:tcPr>
            <w:tcW w:w="992" w:type="dxa"/>
            <w:tcBorders>
              <w:top w:val="nil"/>
              <w:left w:val="nil"/>
              <w:bottom w:val="nil"/>
              <w:right w:val="nil"/>
            </w:tcBorders>
            <w:shd w:val="clear" w:color="auto" w:fill="auto"/>
            <w:noWrap/>
            <w:vAlign w:val="bottom"/>
            <w:hideMark/>
          </w:tcPr>
          <w:p w14:paraId="4EF0BB0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0110</w:t>
            </w:r>
          </w:p>
        </w:tc>
        <w:tc>
          <w:tcPr>
            <w:tcW w:w="838" w:type="dxa"/>
            <w:tcBorders>
              <w:top w:val="nil"/>
              <w:left w:val="nil"/>
              <w:bottom w:val="nil"/>
              <w:right w:val="nil"/>
            </w:tcBorders>
            <w:shd w:val="clear" w:color="auto" w:fill="auto"/>
            <w:noWrap/>
            <w:vAlign w:val="bottom"/>
            <w:hideMark/>
          </w:tcPr>
          <w:p w14:paraId="0444B1F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sub</w:t>
            </w:r>
          </w:p>
        </w:tc>
        <w:tc>
          <w:tcPr>
            <w:tcW w:w="782" w:type="dxa"/>
            <w:tcBorders>
              <w:top w:val="nil"/>
              <w:left w:val="nil"/>
              <w:bottom w:val="nil"/>
              <w:right w:val="nil"/>
            </w:tcBorders>
            <w:shd w:val="clear" w:color="auto" w:fill="auto"/>
            <w:noWrap/>
            <w:vAlign w:val="bottom"/>
            <w:hideMark/>
          </w:tcPr>
          <w:p w14:paraId="5A6C658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0B802EE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4F954B7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$rd&lt;-$rs-$rt</w:t>
            </w:r>
          </w:p>
        </w:tc>
      </w:tr>
      <w:tr w:rsidR="00AC765A" w:rsidRPr="00AC765A" w14:paraId="0CC47557" w14:textId="77777777" w:rsidTr="00AC765A">
        <w:trPr>
          <w:trHeight w:val="288"/>
        </w:trPr>
        <w:tc>
          <w:tcPr>
            <w:tcW w:w="559" w:type="dxa"/>
            <w:tcBorders>
              <w:top w:val="nil"/>
              <w:left w:val="nil"/>
              <w:bottom w:val="nil"/>
              <w:right w:val="nil"/>
            </w:tcBorders>
            <w:shd w:val="clear" w:color="auto" w:fill="auto"/>
            <w:noWrap/>
            <w:vAlign w:val="bottom"/>
            <w:hideMark/>
          </w:tcPr>
          <w:p w14:paraId="2379E54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11</w:t>
            </w:r>
          </w:p>
        </w:tc>
        <w:tc>
          <w:tcPr>
            <w:tcW w:w="719" w:type="dxa"/>
            <w:tcBorders>
              <w:top w:val="nil"/>
              <w:left w:val="nil"/>
              <w:bottom w:val="nil"/>
              <w:right w:val="nil"/>
            </w:tcBorders>
            <w:shd w:val="clear" w:color="auto" w:fill="auto"/>
            <w:noWrap/>
            <w:vAlign w:val="bottom"/>
            <w:hideMark/>
          </w:tcPr>
          <w:p w14:paraId="165E458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or</w:t>
            </w:r>
          </w:p>
        </w:tc>
        <w:tc>
          <w:tcPr>
            <w:tcW w:w="887" w:type="dxa"/>
            <w:tcBorders>
              <w:top w:val="nil"/>
              <w:left w:val="nil"/>
              <w:bottom w:val="nil"/>
              <w:right w:val="nil"/>
            </w:tcBorders>
            <w:shd w:val="clear" w:color="auto" w:fill="auto"/>
            <w:noWrap/>
            <w:vAlign w:val="bottom"/>
            <w:hideMark/>
          </w:tcPr>
          <w:p w14:paraId="399E8A1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122353D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100101</w:t>
            </w:r>
          </w:p>
        </w:tc>
        <w:tc>
          <w:tcPr>
            <w:tcW w:w="992" w:type="dxa"/>
            <w:tcBorders>
              <w:top w:val="nil"/>
              <w:left w:val="nil"/>
              <w:bottom w:val="nil"/>
              <w:right w:val="nil"/>
            </w:tcBorders>
            <w:shd w:val="clear" w:color="auto" w:fill="auto"/>
            <w:noWrap/>
            <w:vAlign w:val="bottom"/>
            <w:hideMark/>
          </w:tcPr>
          <w:p w14:paraId="70552D2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1000</w:t>
            </w:r>
          </w:p>
        </w:tc>
        <w:tc>
          <w:tcPr>
            <w:tcW w:w="838" w:type="dxa"/>
            <w:tcBorders>
              <w:top w:val="nil"/>
              <w:left w:val="nil"/>
              <w:bottom w:val="nil"/>
              <w:right w:val="nil"/>
            </w:tcBorders>
            <w:shd w:val="clear" w:color="auto" w:fill="auto"/>
            <w:noWrap/>
            <w:vAlign w:val="bottom"/>
            <w:hideMark/>
          </w:tcPr>
          <w:p w14:paraId="0EB1681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or</w:t>
            </w:r>
          </w:p>
        </w:tc>
        <w:tc>
          <w:tcPr>
            <w:tcW w:w="782" w:type="dxa"/>
            <w:tcBorders>
              <w:top w:val="nil"/>
              <w:left w:val="nil"/>
              <w:bottom w:val="nil"/>
              <w:right w:val="nil"/>
            </w:tcBorders>
            <w:shd w:val="clear" w:color="auto" w:fill="auto"/>
            <w:noWrap/>
            <w:vAlign w:val="bottom"/>
            <w:hideMark/>
          </w:tcPr>
          <w:p w14:paraId="46F3F6A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18494D0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4F1C53B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$rd&lt;-$rs$rt</w:t>
            </w:r>
          </w:p>
        </w:tc>
      </w:tr>
      <w:tr w:rsidR="00AC765A" w:rsidRPr="00AC765A" w14:paraId="761F2B20" w14:textId="77777777" w:rsidTr="00AC765A">
        <w:trPr>
          <w:trHeight w:val="288"/>
        </w:trPr>
        <w:tc>
          <w:tcPr>
            <w:tcW w:w="559" w:type="dxa"/>
            <w:tcBorders>
              <w:top w:val="nil"/>
              <w:left w:val="nil"/>
              <w:bottom w:val="nil"/>
              <w:right w:val="nil"/>
            </w:tcBorders>
            <w:shd w:val="clear" w:color="auto" w:fill="auto"/>
            <w:noWrap/>
            <w:vAlign w:val="bottom"/>
            <w:hideMark/>
          </w:tcPr>
          <w:p w14:paraId="67D6469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12</w:t>
            </w:r>
          </w:p>
        </w:tc>
        <w:tc>
          <w:tcPr>
            <w:tcW w:w="719" w:type="dxa"/>
            <w:tcBorders>
              <w:top w:val="nil"/>
              <w:left w:val="nil"/>
              <w:bottom w:val="nil"/>
              <w:right w:val="nil"/>
            </w:tcBorders>
            <w:shd w:val="clear" w:color="auto" w:fill="auto"/>
            <w:noWrap/>
            <w:vAlign w:val="bottom"/>
            <w:hideMark/>
          </w:tcPr>
          <w:p w14:paraId="22602E8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ori</w:t>
            </w:r>
          </w:p>
        </w:tc>
        <w:tc>
          <w:tcPr>
            <w:tcW w:w="887" w:type="dxa"/>
            <w:tcBorders>
              <w:top w:val="nil"/>
              <w:left w:val="nil"/>
              <w:bottom w:val="nil"/>
              <w:right w:val="nil"/>
            </w:tcBorders>
            <w:shd w:val="clear" w:color="auto" w:fill="auto"/>
            <w:noWrap/>
            <w:vAlign w:val="bottom"/>
            <w:hideMark/>
          </w:tcPr>
          <w:p w14:paraId="5EE6F3E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001101</w:t>
            </w:r>
          </w:p>
        </w:tc>
        <w:tc>
          <w:tcPr>
            <w:tcW w:w="954" w:type="dxa"/>
            <w:tcBorders>
              <w:top w:val="nil"/>
              <w:left w:val="nil"/>
              <w:bottom w:val="nil"/>
              <w:right w:val="nil"/>
            </w:tcBorders>
            <w:shd w:val="clear" w:color="auto" w:fill="auto"/>
            <w:noWrap/>
            <w:vAlign w:val="bottom"/>
            <w:hideMark/>
          </w:tcPr>
          <w:p w14:paraId="5D27912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51F758E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1000</w:t>
            </w:r>
          </w:p>
        </w:tc>
        <w:tc>
          <w:tcPr>
            <w:tcW w:w="838" w:type="dxa"/>
            <w:tcBorders>
              <w:top w:val="nil"/>
              <w:left w:val="nil"/>
              <w:bottom w:val="nil"/>
              <w:right w:val="nil"/>
            </w:tcBorders>
            <w:shd w:val="clear" w:color="auto" w:fill="auto"/>
            <w:noWrap/>
            <w:vAlign w:val="bottom"/>
            <w:hideMark/>
          </w:tcPr>
          <w:p w14:paraId="191AA5C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or</w:t>
            </w:r>
          </w:p>
        </w:tc>
        <w:tc>
          <w:tcPr>
            <w:tcW w:w="782" w:type="dxa"/>
            <w:tcBorders>
              <w:top w:val="nil"/>
              <w:left w:val="nil"/>
              <w:bottom w:val="nil"/>
              <w:right w:val="nil"/>
            </w:tcBorders>
            <w:shd w:val="clear" w:color="auto" w:fill="auto"/>
            <w:noWrap/>
            <w:vAlign w:val="bottom"/>
            <w:hideMark/>
          </w:tcPr>
          <w:p w14:paraId="2E56B9E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5026C15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tcBorders>
              <w:top w:val="nil"/>
              <w:left w:val="nil"/>
              <w:bottom w:val="nil"/>
              <w:right w:val="nil"/>
            </w:tcBorders>
            <w:shd w:val="clear" w:color="auto" w:fill="auto"/>
            <w:noWrap/>
            <w:vAlign w:val="bottom"/>
            <w:hideMark/>
          </w:tcPr>
          <w:p w14:paraId="79D4DC9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$rt&lt;-$rsi</w:t>
            </w:r>
          </w:p>
        </w:tc>
      </w:tr>
      <w:tr w:rsidR="00AC765A" w:rsidRPr="00AC765A" w14:paraId="79FD20AA" w14:textId="77777777" w:rsidTr="00AC765A">
        <w:trPr>
          <w:trHeight w:val="288"/>
        </w:trPr>
        <w:tc>
          <w:tcPr>
            <w:tcW w:w="559" w:type="dxa"/>
            <w:tcBorders>
              <w:top w:val="nil"/>
              <w:left w:val="nil"/>
              <w:bottom w:val="nil"/>
              <w:right w:val="nil"/>
            </w:tcBorders>
            <w:shd w:val="clear" w:color="auto" w:fill="auto"/>
            <w:noWrap/>
            <w:vAlign w:val="bottom"/>
            <w:hideMark/>
          </w:tcPr>
          <w:p w14:paraId="24C6532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13</w:t>
            </w:r>
          </w:p>
        </w:tc>
        <w:tc>
          <w:tcPr>
            <w:tcW w:w="719" w:type="dxa"/>
            <w:tcBorders>
              <w:top w:val="nil"/>
              <w:left w:val="nil"/>
              <w:bottom w:val="nil"/>
              <w:right w:val="nil"/>
            </w:tcBorders>
            <w:shd w:val="clear" w:color="auto" w:fill="auto"/>
            <w:noWrap/>
            <w:vAlign w:val="bottom"/>
            <w:hideMark/>
          </w:tcPr>
          <w:p w14:paraId="6770C1A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nor</w:t>
            </w:r>
          </w:p>
        </w:tc>
        <w:tc>
          <w:tcPr>
            <w:tcW w:w="887" w:type="dxa"/>
            <w:tcBorders>
              <w:top w:val="nil"/>
              <w:left w:val="nil"/>
              <w:bottom w:val="nil"/>
              <w:right w:val="nil"/>
            </w:tcBorders>
            <w:shd w:val="clear" w:color="auto" w:fill="auto"/>
            <w:noWrap/>
            <w:vAlign w:val="bottom"/>
            <w:hideMark/>
          </w:tcPr>
          <w:p w14:paraId="6BC11BB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6A525B8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100111</w:t>
            </w:r>
          </w:p>
        </w:tc>
        <w:tc>
          <w:tcPr>
            <w:tcW w:w="992" w:type="dxa"/>
            <w:tcBorders>
              <w:top w:val="nil"/>
              <w:left w:val="nil"/>
              <w:bottom w:val="nil"/>
              <w:right w:val="nil"/>
            </w:tcBorders>
            <w:shd w:val="clear" w:color="auto" w:fill="auto"/>
            <w:noWrap/>
            <w:vAlign w:val="bottom"/>
            <w:hideMark/>
          </w:tcPr>
          <w:p w14:paraId="748F497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1010</w:t>
            </w:r>
          </w:p>
        </w:tc>
        <w:tc>
          <w:tcPr>
            <w:tcW w:w="838" w:type="dxa"/>
            <w:tcBorders>
              <w:top w:val="nil"/>
              <w:left w:val="nil"/>
              <w:bottom w:val="nil"/>
              <w:right w:val="nil"/>
            </w:tcBorders>
            <w:shd w:val="clear" w:color="auto" w:fill="auto"/>
            <w:noWrap/>
            <w:vAlign w:val="bottom"/>
            <w:hideMark/>
          </w:tcPr>
          <w:p w14:paraId="3801AC1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nor</w:t>
            </w:r>
          </w:p>
        </w:tc>
        <w:tc>
          <w:tcPr>
            <w:tcW w:w="782" w:type="dxa"/>
            <w:tcBorders>
              <w:top w:val="nil"/>
              <w:left w:val="nil"/>
              <w:bottom w:val="nil"/>
              <w:right w:val="nil"/>
            </w:tcBorders>
            <w:shd w:val="clear" w:color="auto" w:fill="auto"/>
            <w:noWrap/>
            <w:vAlign w:val="bottom"/>
            <w:hideMark/>
          </w:tcPr>
          <w:p w14:paraId="333332F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4E35F97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07AFAFE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$rd&lt;-$rs&lt;nor&gt;$rt</w:t>
            </w:r>
          </w:p>
        </w:tc>
      </w:tr>
      <w:tr w:rsidR="00AC765A" w:rsidRPr="00AC765A" w14:paraId="1167D048" w14:textId="77777777" w:rsidTr="00AC765A">
        <w:trPr>
          <w:trHeight w:val="288"/>
        </w:trPr>
        <w:tc>
          <w:tcPr>
            <w:tcW w:w="559" w:type="dxa"/>
            <w:tcBorders>
              <w:top w:val="nil"/>
              <w:left w:val="nil"/>
              <w:bottom w:val="nil"/>
              <w:right w:val="nil"/>
            </w:tcBorders>
            <w:shd w:val="clear" w:color="auto" w:fill="auto"/>
            <w:noWrap/>
            <w:vAlign w:val="bottom"/>
            <w:hideMark/>
          </w:tcPr>
          <w:p w14:paraId="7EDB067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14</w:t>
            </w:r>
          </w:p>
        </w:tc>
        <w:tc>
          <w:tcPr>
            <w:tcW w:w="719" w:type="dxa"/>
            <w:tcBorders>
              <w:top w:val="nil"/>
              <w:left w:val="nil"/>
              <w:bottom w:val="nil"/>
              <w:right w:val="nil"/>
            </w:tcBorders>
            <w:shd w:val="clear" w:color="auto" w:fill="auto"/>
            <w:noWrap/>
            <w:vAlign w:val="bottom"/>
            <w:hideMark/>
          </w:tcPr>
          <w:p w14:paraId="339465B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lw</w:t>
            </w:r>
          </w:p>
        </w:tc>
        <w:tc>
          <w:tcPr>
            <w:tcW w:w="887" w:type="dxa"/>
            <w:tcBorders>
              <w:top w:val="nil"/>
              <w:left w:val="nil"/>
              <w:bottom w:val="nil"/>
              <w:right w:val="nil"/>
            </w:tcBorders>
            <w:shd w:val="clear" w:color="auto" w:fill="auto"/>
            <w:noWrap/>
            <w:vAlign w:val="bottom"/>
            <w:hideMark/>
          </w:tcPr>
          <w:p w14:paraId="5F0FE16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100011</w:t>
            </w:r>
          </w:p>
        </w:tc>
        <w:tc>
          <w:tcPr>
            <w:tcW w:w="954" w:type="dxa"/>
            <w:tcBorders>
              <w:top w:val="nil"/>
              <w:left w:val="nil"/>
              <w:bottom w:val="nil"/>
              <w:right w:val="nil"/>
            </w:tcBorders>
            <w:shd w:val="clear" w:color="auto" w:fill="auto"/>
            <w:noWrap/>
            <w:vAlign w:val="bottom"/>
            <w:hideMark/>
          </w:tcPr>
          <w:p w14:paraId="7F46C27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589E78B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0101</w:t>
            </w:r>
          </w:p>
        </w:tc>
        <w:tc>
          <w:tcPr>
            <w:tcW w:w="838" w:type="dxa"/>
            <w:tcBorders>
              <w:top w:val="nil"/>
              <w:left w:val="nil"/>
              <w:bottom w:val="nil"/>
              <w:right w:val="nil"/>
            </w:tcBorders>
            <w:shd w:val="clear" w:color="auto" w:fill="auto"/>
            <w:noWrap/>
            <w:vAlign w:val="bottom"/>
            <w:hideMark/>
          </w:tcPr>
          <w:p w14:paraId="5288D9B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w:t>
            </w:r>
          </w:p>
        </w:tc>
        <w:tc>
          <w:tcPr>
            <w:tcW w:w="782" w:type="dxa"/>
            <w:tcBorders>
              <w:top w:val="nil"/>
              <w:left w:val="nil"/>
              <w:bottom w:val="nil"/>
              <w:right w:val="nil"/>
            </w:tcBorders>
            <w:shd w:val="clear" w:color="auto" w:fill="auto"/>
            <w:noWrap/>
            <w:vAlign w:val="bottom"/>
            <w:hideMark/>
          </w:tcPr>
          <w:p w14:paraId="6715434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35C2058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tcBorders>
              <w:top w:val="nil"/>
              <w:left w:val="nil"/>
              <w:bottom w:val="nil"/>
              <w:right w:val="nil"/>
            </w:tcBorders>
            <w:shd w:val="clear" w:color="auto" w:fill="auto"/>
            <w:noWrap/>
            <w:vAlign w:val="bottom"/>
            <w:hideMark/>
          </w:tcPr>
          <w:p w14:paraId="6F5B01F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$rt&lt;-offset(base),a.k.a:i+$rs</w:t>
            </w:r>
          </w:p>
        </w:tc>
      </w:tr>
      <w:tr w:rsidR="00AC765A" w:rsidRPr="00AC765A" w14:paraId="32F41DC5" w14:textId="77777777" w:rsidTr="00AC765A">
        <w:trPr>
          <w:trHeight w:val="288"/>
        </w:trPr>
        <w:tc>
          <w:tcPr>
            <w:tcW w:w="559" w:type="dxa"/>
            <w:tcBorders>
              <w:top w:val="nil"/>
              <w:left w:val="nil"/>
              <w:bottom w:val="nil"/>
              <w:right w:val="nil"/>
            </w:tcBorders>
            <w:shd w:val="clear" w:color="auto" w:fill="auto"/>
            <w:noWrap/>
            <w:vAlign w:val="bottom"/>
            <w:hideMark/>
          </w:tcPr>
          <w:p w14:paraId="56AE026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15</w:t>
            </w:r>
          </w:p>
        </w:tc>
        <w:tc>
          <w:tcPr>
            <w:tcW w:w="719" w:type="dxa"/>
            <w:tcBorders>
              <w:top w:val="nil"/>
              <w:left w:val="nil"/>
              <w:bottom w:val="nil"/>
              <w:right w:val="nil"/>
            </w:tcBorders>
            <w:shd w:val="clear" w:color="auto" w:fill="auto"/>
            <w:noWrap/>
            <w:vAlign w:val="bottom"/>
            <w:hideMark/>
          </w:tcPr>
          <w:p w14:paraId="6C9EA4E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sw</w:t>
            </w:r>
          </w:p>
        </w:tc>
        <w:tc>
          <w:tcPr>
            <w:tcW w:w="887" w:type="dxa"/>
            <w:tcBorders>
              <w:top w:val="nil"/>
              <w:left w:val="nil"/>
              <w:bottom w:val="nil"/>
              <w:right w:val="nil"/>
            </w:tcBorders>
            <w:shd w:val="clear" w:color="auto" w:fill="auto"/>
            <w:noWrap/>
            <w:vAlign w:val="bottom"/>
            <w:hideMark/>
          </w:tcPr>
          <w:p w14:paraId="1D29CF7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101011</w:t>
            </w:r>
          </w:p>
        </w:tc>
        <w:tc>
          <w:tcPr>
            <w:tcW w:w="954" w:type="dxa"/>
            <w:tcBorders>
              <w:top w:val="nil"/>
              <w:left w:val="nil"/>
              <w:bottom w:val="nil"/>
              <w:right w:val="nil"/>
            </w:tcBorders>
            <w:shd w:val="clear" w:color="auto" w:fill="auto"/>
            <w:noWrap/>
            <w:vAlign w:val="bottom"/>
            <w:hideMark/>
          </w:tcPr>
          <w:p w14:paraId="6809116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3EEE4C7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0101</w:t>
            </w:r>
          </w:p>
        </w:tc>
        <w:tc>
          <w:tcPr>
            <w:tcW w:w="838" w:type="dxa"/>
            <w:tcBorders>
              <w:top w:val="nil"/>
              <w:left w:val="nil"/>
              <w:bottom w:val="nil"/>
              <w:right w:val="nil"/>
            </w:tcBorders>
            <w:shd w:val="clear" w:color="auto" w:fill="auto"/>
            <w:noWrap/>
            <w:vAlign w:val="bottom"/>
            <w:hideMark/>
          </w:tcPr>
          <w:p w14:paraId="56F8C1E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w:t>
            </w:r>
          </w:p>
        </w:tc>
        <w:tc>
          <w:tcPr>
            <w:tcW w:w="782" w:type="dxa"/>
            <w:tcBorders>
              <w:top w:val="nil"/>
              <w:left w:val="nil"/>
              <w:bottom w:val="nil"/>
              <w:right w:val="nil"/>
            </w:tcBorders>
            <w:shd w:val="clear" w:color="auto" w:fill="auto"/>
            <w:noWrap/>
            <w:vAlign w:val="bottom"/>
            <w:hideMark/>
          </w:tcPr>
          <w:p w14:paraId="2033B61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7ADDCE9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tcBorders>
              <w:top w:val="nil"/>
              <w:left w:val="nil"/>
              <w:bottom w:val="nil"/>
              <w:right w:val="nil"/>
            </w:tcBorders>
            <w:shd w:val="clear" w:color="auto" w:fill="auto"/>
            <w:noWrap/>
            <w:vAlign w:val="bottom"/>
            <w:hideMark/>
          </w:tcPr>
          <w:p w14:paraId="2A4BA48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offset(base)&lt;-$rt,a.k.a:i+$rs</w:t>
            </w:r>
          </w:p>
        </w:tc>
      </w:tr>
      <w:tr w:rsidR="00AC765A" w:rsidRPr="00AC765A" w14:paraId="40F8771D" w14:textId="77777777" w:rsidTr="00AC765A">
        <w:trPr>
          <w:trHeight w:val="288"/>
        </w:trPr>
        <w:tc>
          <w:tcPr>
            <w:tcW w:w="559" w:type="dxa"/>
            <w:tcBorders>
              <w:top w:val="nil"/>
              <w:left w:val="nil"/>
              <w:bottom w:val="nil"/>
              <w:right w:val="nil"/>
            </w:tcBorders>
            <w:shd w:val="clear" w:color="auto" w:fill="auto"/>
            <w:noWrap/>
            <w:vAlign w:val="bottom"/>
            <w:hideMark/>
          </w:tcPr>
          <w:p w14:paraId="5A26EE0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16</w:t>
            </w:r>
          </w:p>
        </w:tc>
        <w:tc>
          <w:tcPr>
            <w:tcW w:w="719" w:type="dxa"/>
            <w:tcBorders>
              <w:top w:val="nil"/>
              <w:left w:val="nil"/>
              <w:bottom w:val="nil"/>
              <w:right w:val="nil"/>
            </w:tcBorders>
            <w:shd w:val="clear" w:color="auto" w:fill="auto"/>
            <w:noWrap/>
            <w:vAlign w:val="bottom"/>
            <w:hideMark/>
          </w:tcPr>
          <w:p w14:paraId="228645C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beq</w:t>
            </w:r>
          </w:p>
        </w:tc>
        <w:tc>
          <w:tcPr>
            <w:tcW w:w="887" w:type="dxa"/>
            <w:tcBorders>
              <w:top w:val="nil"/>
              <w:left w:val="nil"/>
              <w:bottom w:val="nil"/>
              <w:right w:val="nil"/>
            </w:tcBorders>
            <w:shd w:val="clear" w:color="auto" w:fill="auto"/>
            <w:noWrap/>
            <w:vAlign w:val="bottom"/>
            <w:hideMark/>
          </w:tcPr>
          <w:p w14:paraId="142ED45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000100</w:t>
            </w:r>
          </w:p>
        </w:tc>
        <w:tc>
          <w:tcPr>
            <w:tcW w:w="954" w:type="dxa"/>
            <w:tcBorders>
              <w:top w:val="nil"/>
              <w:left w:val="nil"/>
              <w:bottom w:val="nil"/>
              <w:right w:val="nil"/>
            </w:tcBorders>
            <w:shd w:val="clear" w:color="auto" w:fill="auto"/>
            <w:noWrap/>
            <w:vAlign w:val="bottom"/>
            <w:hideMark/>
          </w:tcPr>
          <w:p w14:paraId="639484D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53B8FC4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838" w:type="dxa"/>
            <w:tcBorders>
              <w:top w:val="nil"/>
              <w:left w:val="nil"/>
              <w:bottom w:val="nil"/>
              <w:right w:val="nil"/>
            </w:tcBorders>
            <w:shd w:val="clear" w:color="auto" w:fill="auto"/>
            <w:noWrap/>
            <w:vAlign w:val="bottom"/>
            <w:hideMark/>
          </w:tcPr>
          <w:p w14:paraId="7AB3174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782" w:type="dxa"/>
            <w:tcBorders>
              <w:top w:val="nil"/>
              <w:left w:val="nil"/>
              <w:bottom w:val="nil"/>
              <w:right w:val="nil"/>
            </w:tcBorders>
            <w:shd w:val="clear" w:color="auto" w:fill="auto"/>
            <w:noWrap/>
            <w:vAlign w:val="bottom"/>
            <w:hideMark/>
          </w:tcPr>
          <w:p w14:paraId="439085F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1A70FF2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7BFA00AA"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if:$rs==$rt,PC+=offset</w:t>
            </w:r>
          </w:p>
        </w:tc>
      </w:tr>
      <w:tr w:rsidR="00AC765A" w:rsidRPr="00AC765A" w14:paraId="7B3F4058" w14:textId="77777777" w:rsidTr="00AC765A">
        <w:trPr>
          <w:trHeight w:val="288"/>
        </w:trPr>
        <w:tc>
          <w:tcPr>
            <w:tcW w:w="559" w:type="dxa"/>
            <w:tcBorders>
              <w:top w:val="nil"/>
              <w:left w:val="nil"/>
              <w:bottom w:val="nil"/>
              <w:right w:val="nil"/>
            </w:tcBorders>
            <w:shd w:val="clear" w:color="auto" w:fill="auto"/>
            <w:noWrap/>
            <w:vAlign w:val="bottom"/>
            <w:hideMark/>
          </w:tcPr>
          <w:p w14:paraId="16FE690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17</w:t>
            </w:r>
          </w:p>
        </w:tc>
        <w:tc>
          <w:tcPr>
            <w:tcW w:w="719" w:type="dxa"/>
            <w:tcBorders>
              <w:top w:val="nil"/>
              <w:left w:val="nil"/>
              <w:bottom w:val="nil"/>
              <w:right w:val="nil"/>
            </w:tcBorders>
            <w:shd w:val="clear" w:color="auto" w:fill="auto"/>
            <w:noWrap/>
            <w:vAlign w:val="bottom"/>
            <w:hideMark/>
          </w:tcPr>
          <w:p w14:paraId="3910150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bne</w:t>
            </w:r>
          </w:p>
        </w:tc>
        <w:tc>
          <w:tcPr>
            <w:tcW w:w="887" w:type="dxa"/>
            <w:tcBorders>
              <w:top w:val="nil"/>
              <w:left w:val="nil"/>
              <w:bottom w:val="nil"/>
              <w:right w:val="nil"/>
            </w:tcBorders>
            <w:shd w:val="clear" w:color="auto" w:fill="auto"/>
            <w:noWrap/>
            <w:vAlign w:val="bottom"/>
            <w:hideMark/>
          </w:tcPr>
          <w:p w14:paraId="39044F9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000101</w:t>
            </w:r>
          </w:p>
        </w:tc>
        <w:tc>
          <w:tcPr>
            <w:tcW w:w="954" w:type="dxa"/>
            <w:tcBorders>
              <w:top w:val="nil"/>
              <w:left w:val="nil"/>
              <w:bottom w:val="nil"/>
              <w:right w:val="nil"/>
            </w:tcBorders>
            <w:shd w:val="clear" w:color="auto" w:fill="auto"/>
            <w:noWrap/>
            <w:vAlign w:val="bottom"/>
            <w:hideMark/>
          </w:tcPr>
          <w:p w14:paraId="756E32B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1F9C6EA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838" w:type="dxa"/>
            <w:tcBorders>
              <w:top w:val="nil"/>
              <w:left w:val="nil"/>
              <w:bottom w:val="nil"/>
              <w:right w:val="nil"/>
            </w:tcBorders>
            <w:shd w:val="clear" w:color="auto" w:fill="auto"/>
            <w:noWrap/>
            <w:vAlign w:val="bottom"/>
            <w:hideMark/>
          </w:tcPr>
          <w:p w14:paraId="4F4E8E6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782" w:type="dxa"/>
            <w:tcBorders>
              <w:top w:val="nil"/>
              <w:left w:val="nil"/>
              <w:bottom w:val="nil"/>
              <w:right w:val="nil"/>
            </w:tcBorders>
            <w:shd w:val="clear" w:color="auto" w:fill="auto"/>
            <w:noWrap/>
            <w:vAlign w:val="bottom"/>
            <w:hideMark/>
          </w:tcPr>
          <w:p w14:paraId="13B90D8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3D4902A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34F6CDB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if:$rs!=$rt,PC+=offset</w:t>
            </w:r>
          </w:p>
        </w:tc>
      </w:tr>
      <w:tr w:rsidR="00AC765A" w:rsidRPr="00AC765A" w14:paraId="277B50B2" w14:textId="77777777" w:rsidTr="00AC765A">
        <w:trPr>
          <w:trHeight w:val="288"/>
        </w:trPr>
        <w:tc>
          <w:tcPr>
            <w:tcW w:w="559" w:type="dxa"/>
            <w:tcBorders>
              <w:top w:val="nil"/>
              <w:left w:val="nil"/>
              <w:bottom w:val="nil"/>
              <w:right w:val="nil"/>
            </w:tcBorders>
            <w:shd w:val="clear" w:color="auto" w:fill="auto"/>
            <w:noWrap/>
            <w:vAlign w:val="bottom"/>
            <w:hideMark/>
          </w:tcPr>
          <w:p w14:paraId="44945FC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18</w:t>
            </w:r>
          </w:p>
        </w:tc>
        <w:tc>
          <w:tcPr>
            <w:tcW w:w="719" w:type="dxa"/>
            <w:tcBorders>
              <w:top w:val="nil"/>
              <w:left w:val="nil"/>
              <w:bottom w:val="nil"/>
              <w:right w:val="nil"/>
            </w:tcBorders>
            <w:shd w:val="clear" w:color="auto" w:fill="auto"/>
            <w:noWrap/>
            <w:vAlign w:val="bottom"/>
            <w:hideMark/>
          </w:tcPr>
          <w:p w14:paraId="0B2A95F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slt</w:t>
            </w:r>
          </w:p>
        </w:tc>
        <w:tc>
          <w:tcPr>
            <w:tcW w:w="887" w:type="dxa"/>
            <w:tcBorders>
              <w:top w:val="nil"/>
              <w:left w:val="nil"/>
              <w:bottom w:val="nil"/>
              <w:right w:val="nil"/>
            </w:tcBorders>
            <w:shd w:val="clear" w:color="auto" w:fill="auto"/>
            <w:noWrap/>
            <w:vAlign w:val="bottom"/>
            <w:hideMark/>
          </w:tcPr>
          <w:p w14:paraId="7BC8855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56B1300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101010</w:t>
            </w:r>
          </w:p>
        </w:tc>
        <w:tc>
          <w:tcPr>
            <w:tcW w:w="992" w:type="dxa"/>
            <w:tcBorders>
              <w:top w:val="nil"/>
              <w:left w:val="nil"/>
              <w:bottom w:val="nil"/>
              <w:right w:val="nil"/>
            </w:tcBorders>
            <w:shd w:val="clear" w:color="auto" w:fill="auto"/>
            <w:noWrap/>
            <w:vAlign w:val="bottom"/>
            <w:hideMark/>
          </w:tcPr>
          <w:p w14:paraId="668D58E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1011</w:t>
            </w:r>
          </w:p>
        </w:tc>
        <w:tc>
          <w:tcPr>
            <w:tcW w:w="838" w:type="dxa"/>
            <w:tcBorders>
              <w:top w:val="nil"/>
              <w:left w:val="nil"/>
              <w:bottom w:val="nil"/>
              <w:right w:val="nil"/>
            </w:tcBorders>
            <w:shd w:val="clear" w:color="auto" w:fill="auto"/>
            <w:noWrap/>
            <w:vAlign w:val="bottom"/>
            <w:hideMark/>
          </w:tcPr>
          <w:p w14:paraId="5797C11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lt</w:t>
            </w:r>
          </w:p>
        </w:tc>
        <w:tc>
          <w:tcPr>
            <w:tcW w:w="782" w:type="dxa"/>
            <w:tcBorders>
              <w:top w:val="nil"/>
              <w:left w:val="nil"/>
              <w:bottom w:val="nil"/>
              <w:right w:val="nil"/>
            </w:tcBorders>
            <w:shd w:val="clear" w:color="auto" w:fill="auto"/>
            <w:noWrap/>
            <w:vAlign w:val="bottom"/>
            <w:hideMark/>
          </w:tcPr>
          <w:p w14:paraId="73D7C49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379E570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507EB1E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$rd&lt;-($rs&lt;$rt)</w:t>
            </w:r>
          </w:p>
        </w:tc>
      </w:tr>
      <w:tr w:rsidR="00AC765A" w:rsidRPr="00AC765A" w14:paraId="59A995E4" w14:textId="77777777" w:rsidTr="00AC765A">
        <w:trPr>
          <w:trHeight w:val="288"/>
        </w:trPr>
        <w:tc>
          <w:tcPr>
            <w:tcW w:w="559" w:type="dxa"/>
            <w:tcBorders>
              <w:top w:val="nil"/>
              <w:left w:val="nil"/>
              <w:bottom w:val="nil"/>
              <w:right w:val="nil"/>
            </w:tcBorders>
            <w:shd w:val="clear" w:color="auto" w:fill="auto"/>
            <w:noWrap/>
            <w:vAlign w:val="bottom"/>
            <w:hideMark/>
          </w:tcPr>
          <w:p w14:paraId="40D3807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19</w:t>
            </w:r>
          </w:p>
        </w:tc>
        <w:tc>
          <w:tcPr>
            <w:tcW w:w="719" w:type="dxa"/>
            <w:tcBorders>
              <w:top w:val="nil"/>
              <w:left w:val="nil"/>
              <w:bottom w:val="nil"/>
              <w:right w:val="nil"/>
            </w:tcBorders>
            <w:shd w:val="clear" w:color="auto" w:fill="auto"/>
            <w:noWrap/>
            <w:vAlign w:val="bottom"/>
            <w:hideMark/>
          </w:tcPr>
          <w:p w14:paraId="0CF48A8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slti</w:t>
            </w:r>
          </w:p>
        </w:tc>
        <w:tc>
          <w:tcPr>
            <w:tcW w:w="887" w:type="dxa"/>
            <w:tcBorders>
              <w:top w:val="nil"/>
              <w:left w:val="nil"/>
              <w:bottom w:val="nil"/>
              <w:right w:val="nil"/>
            </w:tcBorders>
            <w:shd w:val="clear" w:color="auto" w:fill="auto"/>
            <w:noWrap/>
            <w:vAlign w:val="bottom"/>
            <w:hideMark/>
          </w:tcPr>
          <w:p w14:paraId="1C74594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001010</w:t>
            </w:r>
          </w:p>
        </w:tc>
        <w:tc>
          <w:tcPr>
            <w:tcW w:w="954" w:type="dxa"/>
            <w:tcBorders>
              <w:top w:val="nil"/>
              <w:left w:val="nil"/>
              <w:bottom w:val="nil"/>
              <w:right w:val="nil"/>
            </w:tcBorders>
            <w:shd w:val="clear" w:color="auto" w:fill="auto"/>
            <w:noWrap/>
            <w:vAlign w:val="bottom"/>
            <w:hideMark/>
          </w:tcPr>
          <w:p w14:paraId="3692D88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3A88BE8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1011</w:t>
            </w:r>
          </w:p>
        </w:tc>
        <w:tc>
          <w:tcPr>
            <w:tcW w:w="838" w:type="dxa"/>
            <w:tcBorders>
              <w:top w:val="nil"/>
              <w:left w:val="nil"/>
              <w:bottom w:val="nil"/>
              <w:right w:val="nil"/>
            </w:tcBorders>
            <w:shd w:val="clear" w:color="auto" w:fill="auto"/>
            <w:noWrap/>
            <w:vAlign w:val="bottom"/>
            <w:hideMark/>
          </w:tcPr>
          <w:p w14:paraId="2B022FF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lt</w:t>
            </w:r>
          </w:p>
        </w:tc>
        <w:tc>
          <w:tcPr>
            <w:tcW w:w="782" w:type="dxa"/>
            <w:tcBorders>
              <w:top w:val="nil"/>
              <w:left w:val="nil"/>
              <w:bottom w:val="nil"/>
              <w:right w:val="nil"/>
            </w:tcBorders>
            <w:shd w:val="clear" w:color="auto" w:fill="auto"/>
            <w:noWrap/>
            <w:vAlign w:val="bottom"/>
            <w:hideMark/>
          </w:tcPr>
          <w:p w14:paraId="0DF5DD7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2C3CBD9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tcBorders>
              <w:top w:val="nil"/>
              <w:left w:val="nil"/>
              <w:bottom w:val="nil"/>
              <w:right w:val="nil"/>
            </w:tcBorders>
            <w:shd w:val="clear" w:color="auto" w:fill="auto"/>
            <w:noWrap/>
            <w:vAlign w:val="bottom"/>
            <w:hideMark/>
          </w:tcPr>
          <w:p w14:paraId="31425AF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$rt&lt;-($rs&lt;i)</w:t>
            </w:r>
          </w:p>
        </w:tc>
      </w:tr>
      <w:tr w:rsidR="00AC765A" w:rsidRPr="00AC765A" w14:paraId="5F8E9EA0" w14:textId="77777777" w:rsidTr="00AC765A">
        <w:trPr>
          <w:trHeight w:val="288"/>
        </w:trPr>
        <w:tc>
          <w:tcPr>
            <w:tcW w:w="559" w:type="dxa"/>
            <w:tcBorders>
              <w:top w:val="nil"/>
              <w:left w:val="nil"/>
              <w:bottom w:val="nil"/>
              <w:right w:val="nil"/>
            </w:tcBorders>
            <w:shd w:val="clear" w:color="auto" w:fill="auto"/>
            <w:noWrap/>
            <w:vAlign w:val="bottom"/>
            <w:hideMark/>
          </w:tcPr>
          <w:p w14:paraId="59E840F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20</w:t>
            </w:r>
          </w:p>
        </w:tc>
        <w:tc>
          <w:tcPr>
            <w:tcW w:w="719" w:type="dxa"/>
            <w:tcBorders>
              <w:top w:val="nil"/>
              <w:left w:val="nil"/>
              <w:bottom w:val="nil"/>
              <w:right w:val="nil"/>
            </w:tcBorders>
            <w:shd w:val="clear" w:color="auto" w:fill="auto"/>
            <w:noWrap/>
            <w:vAlign w:val="bottom"/>
            <w:hideMark/>
          </w:tcPr>
          <w:p w14:paraId="3E1033B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sltu</w:t>
            </w:r>
          </w:p>
        </w:tc>
        <w:tc>
          <w:tcPr>
            <w:tcW w:w="887" w:type="dxa"/>
            <w:tcBorders>
              <w:top w:val="nil"/>
              <w:left w:val="nil"/>
              <w:bottom w:val="nil"/>
              <w:right w:val="nil"/>
            </w:tcBorders>
            <w:shd w:val="clear" w:color="auto" w:fill="auto"/>
            <w:noWrap/>
            <w:vAlign w:val="bottom"/>
            <w:hideMark/>
          </w:tcPr>
          <w:p w14:paraId="0E9CEF5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359699B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101011</w:t>
            </w:r>
          </w:p>
        </w:tc>
        <w:tc>
          <w:tcPr>
            <w:tcW w:w="992" w:type="dxa"/>
            <w:tcBorders>
              <w:top w:val="nil"/>
              <w:left w:val="nil"/>
              <w:bottom w:val="nil"/>
              <w:right w:val="nil"/>
            </w:tcBorders>
            <w:shd w:val="clear" w:color="auto" w:fill="auto"/>
            <w:noWrap/>
            <w:vAlign w:val="bottom"/>
            <w:hideMark/>
          </w:tcPr>
          <w:p w14:paraId="6D95169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1100</w:t>
            </w:r>
          </w:p>
        </w:tc>
        <w:tc>
          <w:tcPr>
            <w:tcW w:w="838" w:type="dxa"/>
            <w:tcBorders>
              <w:top w:val="nil"/>
              <w:left w:val="nil"/>
              <w:bottom w:val="nil"/>
              <w:right w:val="nil"/>
            </w:tcBorders>
            <w:shd w:val="clear" w:color="auto" w:fill="auto"/>
            <w:noWrap/>
            <w:vAlign w:val="bottom"/>
            <w:hideMark/>
          </w:tcPr>
          <w:p w14:paraId="0B918A4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ltu</w:t>
            </w:r>
          </w:p>
        </w:tc>
        <w:tc>
          <w:tcPr>
            <w:tcW w:w="782" w:type="dxa"/>
            <w:tcBorders>
              <w:top w:val="nil"/>
              <w:left w:val="nil"/>
              <w:bottom w:val="nil"/>
              <w:right w:val="nil"/>
            </w:tcBorders>
            <w:shd w:val="clear" w:color="auto" w:fill="auto"/>
            <w:noWrap/>
            <w:vAlign w:val="bottom"/>
            <w:hideMark/>
          </w:tcPr>
          <w:p w14:paraId="6971DE5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tcBorders>
              <w:top w:val="nil"/>
              <w:left w:val="nil"/>
              <w:bottom w:val="nil"/>
              <w:right w:val="nil"/>
            </w:tcBorders>
            <w:shd w:val="clear" w:color="auto" w:fill="auto"/>
            <w:noWrap/>
            <w:vAlign w:val="bottom"/>
            <w:hideMark/>
          </w:tcPr>
          <w:p w14:paraId="506AA92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2835" w:type="dxa"/>
            <w:tcBorders>
              <w:top w:val="nil"/>
              <w:left w:val="nil"/>
              <w:bottom w:val="nil"/>
              <w:right w:val="nil"/>
            </w:tcBorders>
            <w:shd w:val="clear" w:color="auto" w:fill="auto"/>
            <w:noWrap/>
            <w:vAlign w:val="bottom"/>
            <w:hideMark/>
          </w:tcPr>
          <w:p w14:paraId="26E94F29"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$rd&lt;-($rs&lt;$rt)</w:t>
            </w:r>
          </w:p>
        </w:tc>
      </w:tr>
      <w:tr w:rsidR="00AC765A" w:rsidRPr="00AC765A" w14:paraId="767F15F7" w14:textId="77777777" w:rsidTr="00AC765A">
        <w:trPr>
          <w:trHeight w:val="288"/>
        </w:trPr>
        <w:tc>
          <w:tcPr>
            <w:tcW w:w="559" w:type="dxa"/>
            <w:tcBorders>
              <w:top w:val="nil"/>
              <w:left w:val="nil"/>
              <w:bottom w:val="nil"/>
              <w:right w:val="nil"/>
            </w:tcBorders>
            <w:shd w:val="clear" w:color="auto" w:fill="auto"/>
            <w:noWrap/>
            <w:vAlign w:val="bottom"/>
            <w:hideMark/>
          </w:tcPr>
          <w:p w14:paraId="7D684BF2"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21</w:t>
            </w:r>
          </w:p>
        </w:tc>
        <w:tc>
          <w:tcPr>
            <w:tcW w:w="719" w:type="dxa"/>
            <w:tcBorders>
              <w:top w:val="nil"/>
              <w:left w:val="nil"/>
              <w:bottom w:val="nil"/>
              <w:right w:val="nil"/>
            </w:tcBorders>
            <w:shd w:val="clear" w:color="auto" w:fill="auto"/>
            <w:noWrap/>
            <w:vAlign w:val="bottom"/>
            <w:hideMark/>
          </w:tcPr>
          <w:p w14:paraId="25366B5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j</w:t>
            </w:r>
          </w:p>
        </w:tc>
        <w:tc>
          <w:tcPr>
            <w:tcW w:w="887" w:type="dxa"/>
            <w:tcBorders>
              <w:top w:val="nil"/>
              <w:left w:val="nil"/>
              <w:bottom w:val="nil"/>
              <w:right w:val="nil"/>
            </w:tcBorders>
            <w:shd w:val="clear" w:color="auto" w:fill="auto"/>
            <w:noWrap/>
            <w:vAlign w:val="bottom"/>
            <w:hideMark/>
          </w:tcPr>
          <w:p w14:paraId="33C1B0B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000010</w:t>
            </w:r>
          </w:p>
        </w:tc>
        <w:tc>
          <w:tcPr>
            <w:tcW w:w="954" w:type="dxa"/>
            <w:tcBorders>
              <w:top w:val="nil"/>
              <w:left w:val="nil"/>
              <w:bottom w:val="nil"/>
              <w:right w:val="nil"/>
            </w:tcBorders>
            <w:shd w:val="clear" w:color="auto" w:fill="auto"/>
            <w:noWrap/>
            <w:vAlign w:val="bottom"/>
            <w:hideMark/>
          </w:tcPr>
          <w:p w14:paraId="28A545D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6774BEB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838" w:type="dxa"/>
            <w:tcBorders>
              <w:top w:val="nil"/>
              <w:left w:val="nil"/>
              <w:bottom w:val="nil"/>
              <w:right w:val="nil"/>
            </w:tcBorders>
            <w:shd w:val="clear" w:color="auto" w:fill="auto"/>
            <w:noWrap/>
            <w:vAlign w:val="bottom"/>
            <w:hideMark/>
          </w:tcPr>
          <w:p w14:paraId="04C45CA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782" w:type="dxa"/>
            <w:tcBorders>
              <w:top w:val="nil"/>
              <w:left w:val="nil"/>
              <w:bottom w:val="nil"/>
              <w:right w:val="nil"/>
            </w:tcBorders>
            <w:shd w:val="clear" w:color="auto" w:fill="auto"/>
            <w:noWrap/>
            <w:vAlign w:val="bottom"/>
            <w:hideMark/>
          </w:tcPr>
          <w:p w14:paraId="7C22352C"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648" w:type="dxa"/>
            <w:tcBorders>
              <w:top w:val="nil"/>
              <w:left w:val="nil"/>
              <w:bottom w:val="nil"/>
              <w:right w:val="nil"/>
            </w:tcBorders>
            <w:shd w:val="clear" w:color="auto" w:fill="auto"/>
            <w:noWrap/>
            <w:vAlign w:val="bottom"/>
            <w:hideMark/>
          </w:tcPr>
          <w:p w14:paraId="475ECB06"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2835" w:type="dxa"/>
            <w:tcBorders>
              <w:top w:val="nil"/>
              <w:left w:val="nil"/>
              <w:bottom w:val="nil"/>
              <w:right w:val="nil"/>
            </w:tcBorders>
            <w:shd w:val="clear" w:color="auto" w:fill="auto"/>
            <w:noWrap/>
            <w:vAlign w:val="bottom"/>
            <w:hideMark/>
          </w:tcPr>
          <w:p w14:paraId="1A9F90B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j-&gt;target</w:t>
            </w:r>
          </w:p>
        </w:tc>
      </w:tr>
      <w:tr w:rsidR="00AC765A" w:rsidRPr="00AC765A" w14:paraId="7EB8E6A3" w14:textId="77777777" w:rsidTr="00AC765A">
        <w:trPr>
          <w:trHeight w:val="288"/>
        </w:trPr>
        <w:tc>
          <w:tcPr>
            <w:tcW w:w="559" w:type="dxa"/>
            <w:tcBorders>
              <w:top w:val="nil"/>
              <w:left w:val="nil"/>
              <w:bottom w:val="nil"/>
              <w:right w:val="nil"/>
            </w:tcBorders>
            <w:shd w:val="clear" w:color="auto" w:fill="auto"/>
            <w:noWrap/>
            <w:vAlign w:val="bottom"/>
            <w:hideMark/>
          </w:tcPr>
          <w:p w14:paraId="047A970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22</w:t>
            </w:r>
          </w:p>
        </w:tc>
        <w:tc>
          <w:tcPr>
            <w:tcW w:w="719" w:type="dxa"/>
            <w:tcBorders>
              <w:top w:val="nil"/>
              <w:left w:val="nil"/>
              <w:bottom w:val="nil"/>
              <w:right w:val="nil"/>
            </w:tcBorders>
            <w:shd w:val="clear" w:color="auto" w:fill="auto"/>
            <w:noWrap/>
            <w:vAlign w:val="bottom"/>
            <w:hideMark/>
          </w:tcPr>
          <w:p w14:paraId="6DFF8EA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jal</w:t>
            </w:r>
          </w:p>
        </w:tc>
        <w:tc>
          <w:tcPr>
            <w:tcW w:w="887" w:type="dxa"/>
            <w:tcBorders>
              <w:top w:val="nil"/>
              <w:left w:val="nil"/>
              <w:bottom w:val="nil"/>
              <w:right w:val="nil"/>
            </w:tcBorders>
            <w:shd w:val="clear" w:color="auto" w:fill="auto"/>
            <w:noWrap/>
            <w:vAlign w:val="bottom"/>
            <w:hideMark/>
          </w:tcPr>
          <w:p w14:paraId="000F6FB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000011</w:t>
            </w:r>
          </w:p>
        </w:tc>
        <w:tc>
          <w:tcPr>
            <w:tcW w:w="954" w:type="dxa"/>
            <w:tcBorders>
              <w:top w:val="nil"/>
              <w:left w:val="nil"/>
              <w:bottom w:val="nil"/>
              <w:right w:val="nil"/>
            </w:tcBorders>
            <w:shd w:val="clear" w:color="auto" w:fill="auto"/>
            <w:noWrap/>
            <w:vAlign w:val="bottom"/>
            <w:hideMark/>
          </w:tcPr>
          <w:p w14:paraId="6B3E507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tcBorders>
              <w:top w:val="nil"/>
              <w:left w:val="nil"/>
              <w:bottom w:val="nil"/>
              <w:right w:val="nil"/>
            </w:tcBorders>
            <w:shd w:val="clear" w:color="auto" w:fill="auto"/>
            <w:noWrap/>
            <w:vAlign w:val="bottom"/>
            <w:hideMark/>
          </w:tcPr>
          <w:p w14:paraId="50A0F46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0101</w:t>
            </w:r>
          </w:p>
        </w:tc>
        <w:tc>
          <w:tcPr>
            <w:tcW w:w="838" w:type="dxa"/>
            <w:tcBorders>
              <w:top w:val="nil"/>
              <w:left w:val="nil"/>
              <w:bottom w:val="nil"/>
              <w:right w:val="nil"/>
            </w:tcBorders>
            <w:shd w:val="clear" w:color="auto" w:fill="auto"/>
            <w:noWrap/>
            <w:vAlign w:val="bottom"/>
            <w:hideMark/>
          </w:tcPr>
          <w:p w14:paraId="49CC72D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w:t>
            </w:r>
          </w:p>
        </w:tc>
        <w:tc>
          <w:tcPr>
            <w:tcW w:w="782" w:type="dxa"/>
            <w:tcBorders>
              <w:top w:val="nil"/>
              <w:left w:val="nil"/>
              <w:bottom w:val="nil"/>
              <w:right w:val="nil"/>
            </w:tcBorders>
            <w:shd w:val="clear" w:color="auto" w:fill="auto"/>
            <w:noWrap/>
            <w:vAlign w:val="bottom"/>
            <w:hideMark/>
          </w:tcPr>
          <w:p w14:paraId="435DE1F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PC</w:t>
            </w:r>
          </w:p>
        </w:tc>
        <w:tc>
          <w:tcPr>
            <w:tcW w:w="648" w:type="dxa"/>
            <w:tcBorders>
              <w:top w:val="nil"/>
              <w:left w:val="nil"/>
              <w:bottom w:val="nil"/>
              <w:right w:val="nil"/>
            </w:tcBorders>
            <w:shd w:val="clear" w:color="auto" w:fill="auto"/>
            <w:noWrap/>
            <w:vAlign w:val="bottom"/>
            <w:hideMark/>
          </w:tcPr>
          <w:p w14:paraId="03B2AE5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4</w:t>
            </w:r>
          </w:p>
        </w:tc>
        <w:tc>
          <w:tcPr>
            <w:tcW w:w="2835" w:type="dxa"/>
            <w:tcBorders>
              <w:top w:val="nil"/>
              <w:left w:val="nil"/>
              <w:bottom w:val="nil"/>
              <w:right w:val="nil"/>
            </w:tcBorders>
            <w:shd w:val="clear" w:color="auto" w:fill="auto"/>
            <w:noWrap/>
            <w:vAlign w:val="bottom"/>
            <w:hideMark/>
          </w:tcPr>
          <w:p w14:paraId="78D7829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$31&lt;-PC+4,j-&gt;label</w:t>
            </w:r>
          </w:p>
        </w:tc>
      </w:tr>
      <w:tr w:rsidR="00AC765A" w:rsidRPr="00AC765A" w14:paraId="47A5F13A" w14:textId="77777777" w:rsidTr="00AC765A">
        <w:trPr>
          <w:trHeight w:val="288"/>
        </w:trPr>
        <w:tc>
          <w:tcPr>
            <w:tcW w:w="559" w:type="dxa"/>
            <w:tcBorders>
              <w:top w:val="nil"/>
              <w:left w:val="nil"/>
              <w:bottom w:val="nil"/>
              <w:right w:val="nil"/>
            </w:tcBorders>
            <w:shd w:val="clear" w:color="auto" w:fill="auto"/>
            <w:noWrap/>
            <w:vAlign w:val="bottom"/>
            <w:hideMark/>
          </w:tcPr>
          <w:p w14:paraId="1675060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23</w:t>
            </w:r>
          </w:p>
        </w:tc>
        <w:tc>
          <w:tcPr>
            <w:tcW w:w="719" w:type="dxa"/>
            <w:tcBorders>
              <w:top w:val="nil"/>
              <w:left w:val="nil"/>
              <w:bottom w:val="nil"/>
              <w:right w:val="nil"/>
            </w:tcBorders>
            <w:shd w:val="clear" w:color="auto" w:fill="auto"/>
            <w:noWrap/>
            <w:vAlign w:val="bottom"/>
            <w:hideMark/>
          </w:tcPr>
          <w:p w14:paraId="22763741"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jr</w:t>
            </w:r>
          </w:p>
        </w:tc>
        <w:tc>
          <w:tcPr>
            <w:tcW w:w="887" w:type="dxa"/>
            <w:tcBorders>
              <w:top w:val="nil"/>
              <w:left w:val="nil"/>
              <w:bottom w:val="nil"/>
              <w:right w:val="nil"/>
            </w:tcBorders>
            <w:shd w:val="clear" w:color="auto" w:fill="auto"/>
            <w:noWrap/>
            <w:vAlign w:val="bottom"/>
            <w:hideMark/>
          </w:tcPr>
          <w:p w14:paraId="2C328F3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nil"/>
              <w:right w:val="nil"/>
            </w:tcBorders>
            <w:shd w:val="clear" w:color="auto" w:fill="auto"/>
            <w:noWrap/>
            <w:vAlign w:val="bottom"/>
            <w:hideMark/>
          </w:tcPr>
          <w:p w14:paraId="2AADA360"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001000</w:t>
            </w:r>
          </w:p>
        </w:tc>
        <w:tc>
          <w:tcPr>
            <w:tcW w:w="992" w:type="dxa"/>
            <w:tcBorders>
              <w:top w:val="nil"/>
              <w:left w:val="nil"/>
              <w:bottom w:val="nil"/>
              <w:right w:val="nil"/>
            </w:tcBorders>
            <w:shd w:val="clear" w:color="auto" w:fill="auto"/>
            <w:noWrap/>
            <w:vAlign w:val="bottom"/>
            <w:hideMark/>
          </w:tcPr>
          <w:p w14:paraId="626164A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838" w:type="dxa"/>
            <w:tcBorders>
              <w:top w:val="nil"/>
              <w:left w:val="nil"/>
              <w:bottom w:val="nil"/>
              <w:right w:val="nil"/>
            </w:tcBorders>
            <w:shd w:val="clear" w:color="auto" w:fill="auto"/>
            <w:noWrap/>
            <w:vAlign w:val="bottom"/>
            <w:hideMark/>
          </w:tcPr>
          <w:p w14:paraId="4D5F3F2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782" w:type="dxa"/>
            <w:tcBorders>
              <w:top w:val="nil"/>
              <w:left w:val="nil"/>
              <w:bottom w:val="nil"/>
              <w:right w:val="nil"/>
            </w:tcBorders>
            <w:shd w:val="clear" w:color="auto" w:fill="auto"/>
            <w:noWrap/>
            <w:vAlign w:val="bottom"/>
            <w:hideMark/>
          </w:tcPr>
          <w:p w14:paraId="5A065E88"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648" w:type="dxa"/>
            <w:tcBorders>
              <w:top w:val="nil"/>
              <w:left w:val="nil"/>
              <w:bottom w:val="nil"/>
              <w:right w:val="nil"/>
            </w:tcBorders>
            <w:shd w:val="clear" w:color="auto" w:fill="auto"/>
            <w:noWrap/>
            <w:vAlign w:val="bottom"/>
            <w:hideMark/>
          </w:tcPr>
          <w:p w14:paraId="41657D6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2835" w:type="dxa"/>
            <w:tcBorders>
              <w:top w:val="nil"/>
              <w:left w:val="nil"/>
              <w:bottom w:val="nil"/>
              <w:right w:val="nil"/>
            </w:tcBorders>
            <w:shd w:val="clear" w:color="auto" w:fill="auto"/>
            <w:noWrap/>
            <w:vAlign w:val="bottom"/>
            <w:hideMark/>
          </w:tcPr>
          <w:p w14:paraId="6D894EEE"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PC&lt;-$rs</w:t>
            </w:r>
          </w:p>
        </w:tc>
      </w:tr>
      <w:tr w:rsidR="00AC765A" w:rsidRPr="00AC765A" w14:paraId="5FC2436B" w14:textId="77777777" w:rsidTr="00AC765A">
        <w:trPr>
          <w:trHeight w:val="288"/>
        </w:trPr>
        <w:tc>
          <w:tcPr>
            <w:tcW w:w="559" w:type="dxa"/>
            <w:tcBorders>
              <w:top w:val="nil"/>
              <w:left w:val="nil"/>
              <w:bottom w:val="single" w:sz="12" w:space="0" w:color="008000"/>
              <w:right w:val="nil"/>
            </w:tcBorders>
            <w:shd w:val="clear" w:color="auto" w:fill="auto"/>
            <w:noWrap/>
            <w:vAlign w:val="bottom"/>
            <w:hideMark/>
          </w:tcPr>
          <w:p w14:paraId="44242625"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24</w:t>
            </w:r>
          </w:p>
        </w:tc>
        <w:tc>
          <w:tcPr>
            <w:tcW w:w="719" w:type="dxa"/>
            <w:tcBorders>
              <w:top w:val="nil"/>
              <w:left w:val="nil"/>
              <w:bottom w:val="single" w:sz="12" w:space="0" w:color="008000"/>
              <w:right w:val="nil"/>
            </w:tcBorders>
            <w:shd w:val="clear" w:color="auto" w:fill="auto"/>
            <w:noWrap/>
            <w:vAlign w:val="bottom"/>
            <w:hideMark/>
          </w:tcPr>
          <w:p w14:paraId="39D83EBF"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sys</w:t>
            </w:r>
          </w:p>
        </w:tc>
        <w:tc>
          <w:tcPr>
            <w:tcW w:w="887" w:type="dxa"/>
            <w:tcBorders>
              <w:top w:val="nil"/>
              <w:left w:val="nil"/>
              <w:bottom w:val="single" w:sz="12" w:space="0" w:color="008000"/>
              <w:right w:val="nil"/>
            </w:tcBorders>
            <w:shd w:val="clear" w:color="auto" w:fill="auto"/>
            <w:noWrap/>
            <w:vAlign w:val="bottom"/>
            <w:hideMark/>
          </w:tcPr>
          <w:p w14:paraId="37EBEF0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tcBorders>
              <w:top w:val="nil"/>
              <w:left w:val="nil"/>
              <w:bottom w:val="single" w:sz="12" w:space="0" w:color="008000"/>
              <w:right w:val="nil"/>
            </w:tcBorders>
            <w:shd w:val="clear" w:color="auto" w:fill="auto"/>
            <w:noWrap/>
            <w:vAlign w:val="bottom"/>
            <w:hideMark/>
          </w:tcPr>
          <w:p w14:paraId="713E41AD"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001100</w:t>
            </w:r>
          </w:p>
        </w:tc>
        <w:tc>
          <w:tcPr>
            <w:tcW w:w="992" w:type="dxa"/>
            <w:tcBorders>
              <w:top w:val="nil"/>
              <w:left w:val="nil"/>
              <w:bottom w:val="single" w:sz="12" w:space="0" w:color="008000"/>
              <w:right w:val="nil"/>
            </w:tcBorders>
            <w:shd w:val="clear" w:color="auto" w:fill="auto"/>
            <w:noWrap/>
            <w:vAlign w:val="bottom"/>
            <w:hideMark/>
          </w:tcPr>
          <w:p w14:paraId="7C6A6B07"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838" w:type="dxa"/>
            <w:tcBorders>
              <w:top w:val="nil"/>
              <w:left w:val="nil"/>
              <w:bottom w:val="single" w:sz="12" w:space="0" w:color="008000"/>
              <w:right w:val="nil"/>
            </w:tcBorders>
            <w:shd w:val="clear" w:color="auto" w:fill="auto"/>
            <w:noWrap/>
            <w:vAlign w:val="bottom"/>
            <w:hideMark/>
          </w:tcPr>
          <w:p w14:paraId="1998DC03"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782" w:type="dxa"/>
            <w:tcBorders>
              <w:top w:val="nil"/>
              <w:left w:val="nil"/>
              <w:bottom w:val="single" w:sz="12" w:space="0" w:color="008000"/>
              <w:right w:val="nil"/>
            </w:tcBorders>
            <w:shd w:val="clear" w:color="auto" w:fill="auto"/>
            <w:noWrap/>
            <w:vAlign w:val="bottom"/>
            <w:hideMark/>
          </w:tcPr>
          <w:p w14:paraId="183D2B4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648" w:type="dxa"/>
            <w:tcBorders>
              <w:top w:val="nil"/>
              <w:left w:val="nil"/>
              <w:bottom w:val="single" w:sz="12" w:space="0" w:color="008000"/>
              <w:right w:val="nil"/>
            </w:tcBorders>
            <w:shd w:val="clear" w:color="auto" w:fill="auto"/>
            <w:noWrap/>
            <w:vAlign w:val="bottom"/>
            <w:hideMark/>
          </w:tcPr>
          <w:p w14:paraId="7DB2ABAB"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2835" w:type="dxa"/>
            <w:tcBorders>
              <w:top w:val="nil"/>
              <w:left w:val="nil"/>
              <w:bottom w:val="single" w:sz="12" w:space="0" w:color="008000"/>
              <w:right w:val="nil"/>
            </w:tcBorders>
            <w:shd w:val="clear" w:color="auto" w:fill="auto"/>
            <w:noWrap/>
            <w:vAlign w:val="bottom"/>
            <w:hideMark/>
          </w:tcPr>
          <w:p w14:paraId="4A70ADA4" w14:textId="77777777" w:rsidR="00AC765A" w:rsidRPr="00AC765A" w:rsidRDefault="00AC765A" w:rsidP="00AC765A">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syscall</w:t>
            </w:r>
          </w:p>
        </w:tc>
      </w:tr>
    </w:tbl>
    <w:p w14:paraId="40F35093" w14:textId="0E8D8148" w:rsidR="00AC765A" w:rsidRDefault="00AC765A"/>
    <w:p w14:paraId="65A54FD7" w14:textId="77777777" w:rsidR="00A924BE" w:rsidRDefault="00A924BE"/>
    <w:p w14:paraId="5D3F539F" w14:textId="108C859C" w:rsidR="00A924BE" w:rsidRDefault="00A924BE" w:rsidP="00A924BE">
      <w:pPr>
        <w:pStyle w:val="Caption"/>
        <w:keepNext/>
        <w:spacing w:before="91" w:after="91"/>
      </w:pPr>
      <w:bookmarkStart w:id="61" w:name="_Ref503554380"/>
      <w:r>
        <w:rPr>
          <w:rFonts w:hint="eastAsia"/>
        </w:rPr>
        <w:lastRenderedPageBreak/>
        <w:t xml:space="preserve">表 </w:t>
      </w:r>
      <w:r w:rsidR="00AB35A2">
        <w:fldChar w:fldCharType="begin"/>
      </w:r>
      <w:r w:rsidR="00AB35A2">
        <w:instrText xml:space="preserve"> </w:instrText>
      </w:r>
      <w:r w:rsidR="00AB35A2">
        <w:rPr>
          <w:rFonts w:hint="eastAsia"/>
        </w:rPr>
        <w:instrText>STYLEREF 1 \s</w:instrText>
      </w:r>
      <w:r w:rsidR="00AB35A2">
        <w:instrText xml:space="preserve"> </w:instrText>
      </w:r>
      <w:r w:rsidR="00AB35A2">
        <w:fldChar w:fldCharType="separate"/>
      </w:r>
      <w:r w:rsidR="00AB35A2">
        <w:rPr>
          <w:noProof/>
        </w:rPr>
        <w:t>2</w:t>
      </w:r>
      <w:r w:rsidR="00AB35A2">
        <w:fldChar w:fldCharType="end"/>
      </w:r>
      <w:r w:rsidR="00AB35A2">
        <w:noBreakHyphen/>
      </w:r>
      <w:r w:rsidR="00AB35A2">
        <w:fldChar w:fldCharType="begin"/>
      </w:r>
      <w:r w:rsidR="00AB35A2">
        <w:instrText xml:space="preserve"> </w:instrText>
      </w:r>
      <w:r w:rsidR="00AB35A2">
        <w:rPr>
          <w:rFonts w:hint="eastAsia"/>
        </w:rPr>
        <w:instrText>SEQ 表 \* ARABIC \s 1</w:instrText>
      </w:r>
      <w:r w:rsidR="00AB35A2">
        <w:instrText xml:space="preserve"> </w:instrText>
      </w:r>
      <w:r w:rsidR="00AB35A2">
        <w:fldChar w:fldCharType="separate"/>
      </w:r>
      <w:r w:rsidR="00AB35A2">
        <w:rPr>
          <w:noProof/>
        </w:rPr>
        <w:t>2</w:t>
      </w:r>
      <w:r w:rsidR="00AB35A2">
        <w:fldChar w:fldCharType="end"/>
      </w:r>
      <w:bookmarkEnd w:id="61"/>
      <w:r>
        <w:t xml:space="preserve"> </w:t>
      </w:r>
      <w:r>
        <w:rPr>
          <w:rFonts w:hint="eastAsia"/>
        </w:rPr>
        <w:t>MIPS指令与ALU指令转换表（CCMB）</w:t>
      </w:r>
    </w:p>
    <w:tbl>
      <w:tblPr>
        <w:tblW w:w="9224" w:type="dxa"/>
        <w:tblLook w:val="04A0" w:firstRow="1" w:lastRow="0" w:firstColumn="1" w:lastColumn="0" w:noHBand="0" w:noVBand="1"/>
      </w:tblPr>
      <w:tblGrid>
        <w:gridCol w:w="10"/>
        <w:gridCol w:w="549"/>
        <w:gridCol w:w="10"/>
        <w:gridCol w:w="709"/>
        <w:gridCol w:w="10"/>
        <w:gridCol w:w="877"/>
        <w:gridCol w:w="10"/>
        <w:gridCol w:w="944"/>
        <w:gridCol w:w="10"/>
        <w:gridCol w:w="982"/>
        <w:gridCol w:w="10"/>
        <w:gridCol w:w="828"/>
        <w:gridCol w:w="10"/>
        <w:gridCol w:w="772"/>
        <w:gridCol w:w="10"/>
        <w:gridCol w:w="638"/>
        <w:gridCol w:w="10"/>
        <w:gridCol w:w="2825"/>
        <w:gridCol w:w="10"/>
      </w:tblGrid>
      <w:tr w:rsidR="00A924BE" w:rsidRPr="00AC765A" w14:paraId="227A5800" w14:textId="77777777" w:rsidTr="00A924BE">
        <w:trPr>
          <w:gridAfter w:val="1"/>
          <w:wAfter w:w="10" w:type="dxa"/>
          <w:trHeight w:val="288"/>
        </w:trPr>
        <w:tc>
          <w:tcPr>
            <w:tcW w:w="559" w:type="dxa"/>
            <w:gridSpan w:val="2"/>
            <w:tcBorders>
              <w:top w:val="single" w:sz="12" w:space="0" w:color="008000"/>
              <w:left w:val="nil"/>
              <w:bottom w:val="nil"/>
              <w:right w:val="nil"/>
            </w:tcBorders>
            <w:shd w:val="clear" w:color="auto" w:fill="auto"/>
            <w:noWrap/>
            <w:vAlign w:val="bottom"/>
            <w:hideMark/>
          </w:tcPr>
          <w:p w14:paraId="3AA14DB7" w14:textId="0D8D3BA4"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719" w:type="dxa"/>
            <w:gridSpan w:val="2"/>
            <w:tcBorders>
              <w:top w:val="single" w:sz="12" w:space="0" w:color="008000"/>
              <w:left w:val="nil"/>
              <w:bottom w:val="nil"/>
              <w:right w:val="nil"/>
            </w:tcBorders>
            <w:shd w:val="clear" w:color="auto" w:fill="auto"/>
            <w:noWrap/>
            <w:vAlign w:val="bottom"/>
            <w:hideMark/>
          </w:tcPr>
          <w:p w14:paraId="592F4A42" w14:textId="7E35CDF4" w:rsidR="00A924BE" w:rsidRPr="00AC765A" w:rsidRDefault="00A924BE" w:rsidP="00A924BE">
            <w:pPr>
              <w:widowControl/>
              <w:jc w:val="left"/>
              <w:rPr>
                <w:rFonts w:eastAsia="Times New Roman"/>
                <w:kern w:val="0"/>
                <w:sz w:val="20"/>
                <w:szCs w:val="20"/>
              </w:rPr>
            </w:pPr>
            <w:r>
              <w:rPr>
                <w:rFonts w:ascii="Calibri" w:eastAsiaTheme="minorEastAsia" w:hAnsi="Calibri" w:hint="eastAsia"/>
                <w:color w:val="000000"/>
                <w:kern w:val="0"/>
                <w:sz w:val="22"/>
                <w:szCs w:val="22"/>
              </w:rPr>
              <w:t>指令</w:t>
            </w:r>
          </w:p>
        </w:tc>
        <w:tc>
          <w:tcPr>
            <w:tcW w:w="887" w:type="dxa"/>
            <w:gridSpan w:val="2"/>
            <w:tcBorders>
              <w:top w:val="single" w:sz="12" w:space="0" w:color="008000"/>
              <w:left w:val="nil"/>
              <w:bottom w:val="nil"/>
              <w:right w:val="nil"/>
            </w:tcBorders>
            <w:shd w:val="clear" w:color="auto" w:fill="auto"/>
            <w:noWrap/>
            <w:vAlign w:val="bottom"/>
            <w:hideMark/>
          </w:tcPr>
          <w:p w14:paraId="0640AB95" w14:textId="712AFF80" w:rsidR="00A924BE" w:rsidRPr="00AC765A" w:rsidRDefault="00A924BE" w:rsidP="00A924BE">
            <w:pPr>
              <w:widowControl/>
              <w:jc w:val="left"/>
              <w:rPr>
                <w:rFonts w:eastAsia="Times New Roman"/>
                <w:kern w:val="0"/>
                <w:sz w:val="20"/>
                <w:szCs w:val="20"/>
              </w:rPr>
            </w:pPr>
            <w:r>
              <w:rPr>
                <w:rFonts w:asciiTheme="minorEastAsia" w:eastAsiaTheme="minorEastAsia" w:hAnsiTheme="minorEastAsia" w:hint="eastAsia"/>
                <w:color w:val="000000"/>
                <w:kern w:val="0"/>
                <w:sz w:val="22"/>
                <w:szCs w:val="22"/>
              </w:rPr>
              <w:t>高</w:t>
            </w:r>
            <w:r>
              <w:rPr>
                <w:rFonts w:ascii="Calibri" w:eastAsia="Times New Roman" w:hAnsi="Calibri"/>
                <w:color w:val="000000"/>
                <w:kern w:val="0"/>
                <w:sz w:val="22"/>
                <w:szCs w:val="22"/>
              </w:rPr>
              <w:t>6</w:t>
            </w:r>
            <w:r>
              <w:rPr>
                <w:rFonts w:asciiTheme="minorEastAsia" w:eastAsiaTheme="minorEastAsia" w:hAnsiTheme="minorEastAsia" w:hint="eastAsia"/>
                <w:color w:val="000000"/>
                <w:kern w:val="0"/>
                <w:sz w:val="22"/>
                <w:szCs w:val="22"/>
              </w:rPr>
              <w:t>位</w:t>
            </w:r>
          </w:p>
        </w:tc>
        <w:tc>
          <w:tcPr>
            <w:tcW w:w="954" w:type="dxa"/>
            <w:gridSpan w:val="2"/>
            <w:tcBorders>
              <w:top w:val="single" w:sz="12" w:space="0" w:color="008000"/>
              <w:left w:val="nil"/>
              <w:bottom w:val="nil"/>
              <w:right w:val="nil"/>
            </w:tcBorders>
            <w:shd w:val="clear" w:color="auto" w:fill="auto"/>
            <w:noWrap/>
            <w:vAlign w:val="bottom"/>
            <w:hideMark/>
          </w:tcPr>
          <w:p w14:paraId="7A03324A" w14:textId="1998C711" w:rsidR="00A924BE" w:rsidRPr="00AC765A" w:rsidRDefault="00A924BE" w:rsidP="00A924BE">
            <w:pPr>
              <w:widowControl/>
              <w:jc w:val="left"/>
              <w:rPr>
                <w:rFonts w:eastAsia="Times New Roman"/>
                <w:kern w:val="0"/>
                <w:sz w:val="20"/>
                <w:szCs w:val="20"/>
              </w:rPr>
            </w:pPr>
            <w:r>
              <w:rPr>
                <w:rFonts w:asciiTheme="minorEastAsia" w:eastAsiaTheme="minorEastAsia" w:hAnsiTheme="minorEastAsia" w:hint="eastAsia"/>
                <w:color w:val="000000"/>
                <w:kern w:val="0"/>
                <w:sz w:val="22"/>
                <w:szCs w:val="22"/>
              </w:rPr>
              <w:t>低6位</w:t>
            </w:r>
          </w:p>
        </w:tc>
        <w:tc>
          <w:tcPr>
            <w:tcW w:w="992" w:type="dxa"/>
            <w:gridSpan w:val="2"/>
            <w:tcBorders>
              <w:top w:val="single" w:sz="12" w:space="0" w:color="008000"/>
              <w:left w:val="nil"/>
              <w:bottom w:val="nil"/>
              <w:right w:val="nil"/>
            </w:tcBorders>
            <w:shd w:val="clear" w:color="auto" w:fill="auto"/>
            <w:noWrap/>
            <w:vAlign w:val="bottom"/>
            <w:hideMark/>
          </w:tcPr>
          <w:p w14:paraId="67AD45CE" w14:textId="15198A81" w:rsidR="00A924BE" w:rsidRPr="00AC765A" w:rsidRDefault="00A924BE" w:rsidP="00A924BE">
            <w:pPr>
              <w:widowControl/>
              <w:jc w:val="left"/>
              <w:rPr>
                <w:rFonts w:eastAsia="Times New Roman"/>
                <w:kern w:val="0"/>
                <w:sz w:val="20"/>
                <w:szCs w:val="20"/>
              </w:rPr>
            </w:pPr>
            <w:r>
              <w:rPr>
                <w:rFonts w:asciiTheme="minorEastAsia" w:eastAsiaTheme="minorEastAsia" w:hAnsiTheme="minorEastAsia"/>
                <w:color w:val="000000"/>
                <w:kern w:val="0"/>
                <w:sz w:val="22"/>
                <w:szCs w:val="22"/>
              </w:rPr>
              <w:t>A</w:t>
            </w:r>
            <w:r>
              <w:rPr>
                <w:rFonts w:asciiTheme="minorEastAsia" w:eastAsiaTheme="minorEastAsia" w:hAnsiTheme="minorEastAsia" w:hint="eastAsia"/>
                <w:color w:val="000000"/>
                <w:kern w:val="0"/>
                <w:sz w:val="22"/>
                <w:szCs w:val="22"/>
              </w:rPr>
              <w:t>lu</w:t>
            </w:r>
            <w:r>
              <w:rPr>
                <w:rFonts w:asciiTheme="minorEastAsia" w:eastAsiaTheme="minorEastAsia" w:hAnsiTheme="minorEastAsia"/>
                <w:color w:val="000000"/>
                <w:kern w:val="0"/>
                <w:sz w:val="22"/>
                <w:szCs w:val="22"/>
              </w:rPr>
              <w:t>Op</w:t>
            </w:r>
          </w:p>
        </w:tc>
        <w:tc>
          <w:tcPr>
            <w:tcW w:w="838" w:type="dxa"/>
            <w:gridSpan w:val="2"/>
            <w:tcBorders>
              <w:top w:val="single" w:sz="12" w:space="0" w:color="008000"/>
              <w:left w:val="nil"/>
              <w:bottom w:val="nil"/>
              <w:right w:val="nil"/>
            </w:tcBorders>
            <w:shd w:val="clear" w:color="auto" w:fill="auto"/>
            <w:noWrap/>
            <w:vAlign w:val="bottom"/>
            <w:hideMark/>
          </w:tcPr>
          <w:p w14:paraId="7D5BD2AA" w14:textId="0FE33A9A" w:rsidR="00A924BE" w:rsidRPr="00AC765A" w:rsidRDefault="00A924BE" w:rsidP="00A924BE">
            <w:pPr>
              <w:widowControl/>
              <w:jc w:val="left"/>
              <w:rPr>
                <w:rFonts w:eastAsia="Times New Roman"/>
                <w:kern w:val="0"/>
                <w:sz w:val="20"/>
                <w:szCs w:val="20"/>
              </w:rPr>
            </w:pPr>
            <w:r>
              <w:rPr>
                <w:rFonts w:ascii="Calibri" w:eastAsia="Times New Roman" w:hAnsi="Calibri"/>
                <w:color w:val="000000"/>
                <w:kern w:val="0"/>
                <w:sz w:val="22"/>
                <w:szCs w:val="22"/>
              </w:rPr>
              <w:t>AluF</w:t>
            </w:r>
          </w:p>
        </w:tc>
        <w:tc>
          <w:tcPr>
            <w:tcW w:w="782" w:type="dxa"/>
            <w:gridSpan w:val="2"/>
            <w:tcBorders>
              <w:top w:val="single" w:sz="12" w:space="0" w:color="008000"/>
              <w:left w:val="nil"/>
              <w:bottom w:val="nil"/>
              <w:right w:val="nil"/>
            </w:tcBorders>
            <w:shd w:val="clear" w:color="auto" w:fill="auto"/>
            <w:noWrap/>
            <w:vAlign w:val="bottom"/>
            <w:hideMark/>
          </w:tcPr>
          <w:p w14:paraId="46ADB400" w14:textId="6AB46179" w:rsidR="00A924BE" w:rsidRPr="00AC765A" w:rsidRDefault="00E50AF3" w:rsidP="00A924BE">
            <w:pPr>
              <w:widowControl/>
              <w:jc w:val="left"/>
              <w:rPr>
                <w:rFonts w:eastAsia="Times New Roman"/>
                <w:kern w:val="0"/>
                <w:sz w:val="20"/>
                <w:szCs w:val="20"/>
              </w:rPr>
            </w:pPr>
            <w:r>
              <w:rPr>
                <w:rFonts w:asciiTheme="minorEastAsia" w:eastAsiaTheme="minorEastAsia" w:hAnsiTheme="minorEastAsia" w:hint="eastAsia"/>
                <w:kern w:val="0"/>
                <w:sz w:val="20"/>
                <w:szCs w:val="20"/>
              </w:rPr>
              <w:t>AluX</w:t>
            </w:r>
          </w:p>
        </w:tc>
        <w:tc>
          <w:tcPr>
            <w:tcW w:w="648" w:type="dxa"/>
            <w:gridSpan w:val="2"/>
            <w:tcBorders>
              <w:top w:val="single" w:sz="12" w:space="0" w:color="008000"/>
              <w:left w:val="nil"/>
              <w:bottom w:val="nil"/>
              <w:right w:val="nil"/>
            </w:tcBorders>
            <w:shd w:val="clear" w:color="auto" w:fill="auto"/>
            <w:noWrap/>
            <w:vAlign w:val="bottom"/>
            <w:hideMark/>
          </w:tcPr>
          <w:p w14:paraId="10DF41BD" w14:textId="7B9C352C" w:rsidR="00A924BE" w:rsidRPr="00AC765A" w:rsidRDefault="00E50AF3" w:rsidP="00A924BE">
            <w:pPr>
              <w:widowControl/>
              <w:jc w:val="left"/>
              <w:rPr>
                <w:rFonts w:eastAsia="Times New Roman"/>
                <w:kern w:val="0"/>
                <w:sz w:val="20"/>
                <w:szCs w:val="20"/>
              </w:rPr>
            </w:pPr>
            <w:r>
              <w:rPr>
                <w:rFonts w:asciiTheme="minorEastAsia" w:eastAsiaTheme="minorEastAsia" w:hAnsiTheme="minorEastAsia" w:hint="eastAsia"/>
                <w:kern w:val="0"/>
                <w:sz w:val="20"/>
                <w:szCs w:val="20"/>
              </w:rPr>
              <w:t>AluY</w:t>
            </w:r>
          </w:p>
        </w:tc>
        <w:tc>
          <w:tcPr>
            <w:tcW w:w="2835" w:type="dxa"/>
            <w:gridSpan w:val="2"/>
            <w:tcBorders>
              <w:top w:val="single" w:sz="12" w:space="0" w:color="008000"/>
              <w:left w:val="nil"/>
              <w:bottom w:val="nil"/>
              <w:right w:val="nil"/>
            </w:tcBorders>
            <w:shd w:val="clear" w:color="auto" w:fill="auto"/>
            <w:noWrap/>
            <w:vAlign w:val="bottom"/>
            <w:hideMark/>
          </w:tcPr>
          <w:p w14:paraId="5FE9AC0D" w14:textId="6416034C" w:rsidR="00A924BE" w:rsidRPr="00AC765A" w:rsidRDefault="00A924BE" w:rsidP="00A924BE">
            <w:pPr>
              <w:widowControl/>
              <w:jc w:val="left"/>
              <w:rPr>
                <w:rFonts w:eastAsia="Times New Roman"/>
                <w:kern w:val="0"/>
                <w:sz w:val="20"/>
                <w:szCs w:val="20"/>
              </w:rPr>
            </w:pPr>
            <w:r>
              <w:rPr>
                <w:rFonts w:asciiTheme="minorEastAsia" w:eastAsiaTheme="minorEastAsia" w:hAnsiTheme="minorEastAsia" w:hint="eastAsia"/>
                <w:color w:val="000000"/>
                <w:kern w:val="0"/>
                <w:sz w:val="22"/>
                <w:szCs w:val="22"/>
              </w:rPr>
              <w:t>功能描述</w:t>
            </w:r>
          </w:p>
        </w:tc>
      </w:tr>
      <w:tr w:rsidR="00A924BE" w:rsidRPr="00AC765A" w14:paraId="247D5D2B" w14:textId="77777777" w:rsidTr="00A924BE">
        <w:trPr>
          <w:gridBefore w:val="1"/>
          <w:wBefore w:w="10" w:type="dxa"/>
          <w:trHeight w:val="288"/>
        </w:trPr>
        <w:tc>
          <w:tcPr>
            <w:tcW w:w="559" w:type="dxa"/>
            <w:gridSpan w:val="2"/>
            <w:tcBorders>
              <w:top w:val="single" w:sz="8" w:space="0" w:color="008000"/>
              <w:left w:val="nil"/>
              <w:bottom w:val="nil"/>
              <w:right w:val="nil"/>
            </w:tcBorders>
            <w:shd w:val="clear" w:color="auto" w:fill="auto"/>
            <w:noWrap/>
            <w:vAlign w:val="bottom"/>
            <w:hideMark/>
          </w:tcPr>
          <w:p w14:paraId="4A8EB358"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C</w:t>
            </w:r>
          </w:p>
        </w:tc>
        <w:tc>
          <w:tcPr>
            <w:tcW w:w="719" w:type="dxa"/>
            <w:gridSpan w:val="2"/>
            <w:tcBorders>
              <w:top w:val="single" w:sz="8" w:space="0" w:color="008000"/>
              <w:left w:val="nil"/>
              <w:bottom w:val="nil"/>
              <w:right w:val="nil"/>
            </w:tcBorders>
            <w:shd w:val="clear" w:color="auto" w:fill="auto"/>
            <w:noWrap/>
            <w:vAlign w:val="bottom"/>
            <w:hideMark/>
          </w:tcPr>
          <w:p w14:paraId="5F830B69"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srlv</w:t>
            </w:r>
          </w:p>
        </w:tc>
        <w:tc>
          <w:tcPr>
            <w:tcW w:w="887" w:type="dxa"/>
            <w:gridSpan w:val="2"/>
            <w:tcBorders>
              <w:top w:val="single" w:sz="8" w:space="0" w:color="008000"/>
              <w:left w:val="nil"/>
              <w:bottom w:val="nil"/>
              <w:right w:val="nil"/>
            </w:tcBorders>
            <w:shd w:val="clear" w:color="auto" w:fill="auto"/>
            <w:noWrap/>
            <w:vAlign w:val="bottom"/>
            <w:hideMark/>
          </w:tcPr>
          <w:p w14:paraId="4159B02F"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000000</w:t>
            </w:r>
          </w:p>
        </w:tc>
        <w:tc>
          <w:tcPr>
            <w:tcW w:w="954" w:type="dxa"/>
            <w:gridSpan w:val="2"/>
            <w:tcBorders>
              <w:top w:val="single" w:sz="8" w:space="0" w:color="008000"/>
              <w:left w:val="nil"/>
              <w:bottom w:val="nil"/>
              <w:right w:val="nil"/>
            </w:tcBorders>
            <w:shd w:val="clear" w:color="auto" w:fill="auto"/>
            <w:noWrap/>
            <w:vAlign w:val="bottom"/>
            <w:hideMark/>
          </w:tcPr>
          <w:p w14:paraId="28C8CA46"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000110</w:t>
            </w:r>
          </w:p>
        </w:tc>
        <w:tc>
          <w:tcPr>
            <w:tcW w:w="992" w:type="dxa"/>
            <w:gridSpan w:val="2"/>
            <w:tcBorders>
              <w:top w:val="single" w:sz="8" w:space="0" w:color="008000"/>
              <w:left w:val="nil"/>
              <w:bottom w:val="nil"/>
              <w:right w:val="nil"/>
            </w:tcBorders>
            <w:shd w:val="clear" w:color="auto" w:fill="auto"/>
            <w:noWrap/>
            <w:vAlign w:val="bottom"/>
            <w:hideMark/>
          </w:tcPr>
          <w:p w14:paraId="3A04B90B"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0010</w:t>
            </w:r>
          </w:p>
        </w:tc>
        <w:tc>
          <w:tcPr>
            <w:tcW w:w="838" w:type="dxa"/>
            <w:gridSpan w:val="2"/>
            <w:tcBorders>
              <w:top w:val="single" w:sz="8" w:space="0" w:color="008000"/>
              <w:left w:val="nil"/>
              <w:bottom w:val="nil"/>
              <w:right w:val="nil"/>
            </w:tcBorders>
            <w:shd w:val="clear" w:color="auto" w:fill="auto"/>
            <w:noWrap/>
            <w:vAlign w:val="bottom"/>
            <w:hideMark/>
          </w:tcPr>
          <w:p w14:paraId="623BBE20"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srl</w:t>
            </w:r>
          </w:p>
        </w:tc>
        <w:tc>
          <w:tcPr>
            <w:tcW w:w="782" w:type="dxa"/>
            <w:gridSpan w:val="2"/>
            <w:tcBorders>
              <w:top w:val="single" w:sz="8" w:space="0" w:color="008000"/>
              <w:left w:val="nil"/>
              <w:bottom w:val="nil"/>
              <w:right w:val="nil"/>
            </w:tcBorders>
            <w:shd w:val="clear" w:color="auto" w:fill="auto"/>
            <w:noWrap/>
            <w:vAlign w:val="bottom"/>
            <w:hideMark/>
          </w:tcPr>
          <w:p w14:paraId="28F9B761"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w:t>
            </w:r>
          </w:p>
        </w:tc>
        <w:tc>
          <w:tcPr>
            <w:tcW w:w="648" w:type="dxa"/>
            <w:gridSpan w:val="2"/>
            <w:tcBorders>
              <w:top w:val="single" w:sz="8" w:space="0" w:color="008000"/>
              <w:left w:val="nil"/>
              <w:bottom w:val="nil"/>
              <w:right w:val="nil"/>
            </w:tcBorders>
            <w:shd w:val="clear" w:color="auto" w:fill="auto"/>
            <w:noWrap/>
            <w:vAlign w:val="bottom"/>
            <w:hideMark/>
          </w:tcPr>
          <w:p w14:paraId="0EFCD158"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2835" w:type="dxa"/>
            <w:gridSpan w:val="2"/>
            <w:tcBorders>
              <w:top w:val="single" w:sz="8" w:space="0" w:color="008000"/>
              <w:left w:val="nil"/>
              <w:bottom w:val="nil"/>
              <w:right w:val="nil"/>
            </w:tcBorders>
            <w:shd w:val="clear" w:color="auto" w:fill="auto"/>
            <w:noWrap/>
            <w:vAlign w:val="bottom"/>
            <w:hideMark/>
          </w:tcPr>
          <w:p w14:paraId="13F7CCED"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$rd&lt;-$rt&gt;&gt;$rs</w:t>
            </w:r>
          </w:p>
        </w:tc>
      </w:tr>
      <w:tr w:rsidR="00A924BE" w:rsidRPr="00AC765A" w14:paraId="69FBE951" w14:textId="77777777" w:rsidTr="00A924BE">
        <w:trPr>
          <w:gridBefore w:val="1"/>
          <w:wBefore w:w="10" w:type="dxa"/>
          <w:trHeight w:val="288"/>
        </w:trPr>
        <w:tc>
          <w:tcPr>
            <w:tcW w:w="559" w:type="dxa"/>
            <w:gridSpan w:val="2"/>
            <w:tcBorders>
              <w:top w:val="nil"/>
              <w:left w:val="nil"/>
              <w:bottom w:val="nil"/>
              <w:right w:val="nil"/>
            </w:tcBorders>
            <w:shd w:val="clear" w:color="auto" w:fill="auto"/>
            <w:noWrap/>
            <w:vAlign w:val="bottom"/>
            <w:hideMark/>
          </w:tcPr>
          <w:p w14:paraId="786BEF84"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C</w:t>
            </w:r>
          </w:p>
        </w:tc>
        <w:tc>
          <w:tcPr>
            <w:tcW w:w="719" w:type="dxa"/>
            <w:gridSpan w:val="2"/>
            <w:tcBorders>
              <w:top w:val="nil"/>
              <w:left w:val="nil"/>
              <w:bottom w:val="nil"/>
              <w:right w:val="nil"/>
            </w:tcBorders>
            <w:shd w:val="clear" w:color="auto" w:fill="auto"/>
            <w:noWrap/>
            <w:vAlign w:val="bottom"/>
            <w:hideMark/>
          </w:tcPr>
          <w:p w14:paraId="5FD0A44C"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sltiu</w:t>
            </w:r>
          </w:p>
        </w:tc>
        <w:tc>
          <w:tcPr>
            <w:tcW w:w="887" w:type="dxa"/>
            <w:gridSpan w:val="2"/>
            <w:tcBorders>
              <w:top w:val="nil"/>
              <w:left w:val="nil"/>
              <w:bottom w:val="nil"/>
              <w:right w:val="nil"/>
            </w:tcBorders>
            <w:shd w:val="clear" w:color="auto" w:fill="auto"/>
            <w:noWrap/>
            <w:vAlign w:val="bottom"/>
            <w:hideMark/>
          </w:tcPr>
          <w:p w14:paraId="623BCF80"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001011</w:t>
            </w:r>
          </w:p>
        </w:tc>
        <w:tc>
          <w:tcPr>
            <w:tcW w:w="954" w:type="dxa"/>
            <w:gridSpan w:val="2"/>
            <w:tcBorders>
              <w:top w:val="nil"/>
              <w:left w:val="nil"/>
              <w:bottom w:val="nil"/>
              <w:right w:val="nil"/>
            </w:tcBorders>
            <w:shd w:val="clear" w:color="auto" w:fill="auto"/>
            <w:noWrap/>
            <w:vAlign w:val="bottom"/>
            <w:hideMark/>
          </w:tcPr>
          <w:p w14:paraId="2B943DD0"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gridSpan w:val="2"/>
            <w:tcBorders>
              <w:top w:val="nil"/>
              <w:left w:val="nil"/>
              <w:bottom w:val="nil"/>
              <w:right w:val="nil"/>
            </w:tcBorders>
            <w:shd w:val="clear" w:color="auto" w:fill="auto"/>
            <w:noWrap/>
            <w:vAlign w:val="bottom"/>
            <w:hideMark/>
          </w:tcPr>
          <w:p w14:paraId="71142602"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1011</w:t>
            </w:r>
          </w:p>
        </w:tc>
        <w:tc>
          <w:tcPr>
            <w:tcW w:w="838" w:type="dxa"/>
            <w:gridSpan w:val="2"/>
            <w:tcBorders>
              <w:top w:val="nil"/>
              <w:left w:val="nil"/>
              <w:bottom w:val="nil"/>
              <w:right w:val="nil"/>
            </w:tcBorders>
            <w:shd w:val="clear" w:color="auto" w:fill="auto"/>
            <w:noWrap/>
            <w:vAlign w:val="bottom"/>
            <w:hideMark/>
          </w:tcPr>
          <w:p w14:paraId="2D030593"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lt</w:t>
            </w:r>
          </w:p>
        </w:tc>
        <w:tc>
          <w:tcPr>
            <w:tcW w:w="782" w:type="dxa"/>
            <w:gridSpan w:val="2"/>
            <w:tcBorders>
              <w:top w:val="nil"/>
              <w:left w:val="nil"/>
              <w:bottom w:val="nil"/>
              <w:right w:val="nil"/>
            </w:tcBorders>
            <w:shd w:val="clear" w:color="auto" w:fill="auto"/>
            <w:noWrap/>
            <w:vAlign w:val="bottom"/>
            <w:hideMark/>
          </w:tcPr>
          <w:p w14:paraId="67F9B323"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gridSpan w:val="2"/>
            <w:tcBorders>
              <w:top w:val="nil"/>
              <w:left w:val="nil"/>
              <w:bottom w:val="nil"/>
              <w:right w:val="nil"/>
            </w:tcBorders>
            <w:shd w:val="clear" w:color="auto" w:fill="auto"/>
            <w:noWrap/>
            <w:vAlign w:val="bottom"/>
            <w:hideMark/>
          </w:tcPr>
          <w:p w14:paraId="715A44A4"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gridSpan w:val="2"/>
            <w:tcBorders>
              <w:top w:val="nil"/>
              <w:left w:val="nil"/>
              <w:bottom w:val="nil"/>
              <w:right w:val="nil"/>
            </w:tcBorders>
            <w:shd w:val="clear" w:color="auto" w:fill="auto"/>
            <w:noWrap/>
            <w:vAlign w:val="bottom"/>
            <w:hideMark/>
          </w:tcPr>
          <w:p w14:paraId="2F083C3E"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$rt&lt;-($rs&lt;i)</w:t>
            </w:r>
          </w:p>
        </w:tc>
      </w:tr>
      <w:tr w:rsidR="00A924BE" w:rsidRPr="00AC765A" w14:paraId="5F74D9F7" w14:textId="77777777" w:rsidTr="00A924BE">
        <w:trPr>
          <w:gridBefore w:val="1"/>
          <w:wBefore w:w="10" w:type="dxa"/>
          <w:trHeight w:val="288"/>
        </w:trPr>
        <w:tc>
          <w:tcPr>
            <w:tcW w:w="559" w:type="dxa"/>
            <w:gridSpan w:val="2"/>
            <w:tcBorders>
              <w:top w:val="nil"/>
              <w:left w:val="nil"/>
              <w:bottom w:val="nil"/>
              <w:right w:val="nil"/>
            </w:tcBorders>
            <w:shd w:val="clear" w:color="auto" w:fill="auto"/>
            <w:noWrap/>
            <w:vAlign w:val="bottom"/>
            <w:hideMark/>
          </w:tcPr>
          <w:p w14:paraId="0032BD9E"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M</w:t>
            </w:r>
          </w:p>
        </w:tc>
        <w:tc>
          <w:tcPr>
            <w:tcW w:w="719" w:type="dxa"/>
            <w:gridSpan w:val="2"/>
            <w:tcBorders>
              <w:top w:val="nil"/>
              <w:left w:val="nil"/>
              <w:bottom w:val="nil"/>
              <w:right w:val="nil"/>
            </w:tcBorders>
            <w:shd w:val="clear" w:color="auto" w:fill="auto"/>
            <w:noWrap/>
            <w:vAlign w:val="bottom"/>
            <w:hideMark/>
          </w:tcPr>
          <w:p w14:paraId="35A10D2C"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lbu</w:t>
            </w:r>
          </w:p>
        </w:tc>
        <w:tc>
          <w:tcPr>
            <w:tcW w:w="887" w:type="dxa"/>
            <w:gridSpan w:val="2"/>
            <w:tcBorders>
              <w:top w:val="nil"/>
              <w:left w:val="nil"/>
              <w:bottom w:val="nil"/>
              <w:right w:val="nil"/>
            </w:tcBorders>
            <w:shd w:val="clear" w:color="auto" w:fill="auto"/>
            <w:noWrap/>
            <w:vAlign w:val="bottom"/>
            <w:hideMark/>
          </w:tcPr>
          <w:p w14:paraId="7E83225B"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100100</w:t>
            </w:r>
          </w:p>
        </w:tc>
        <w:tc>
          <w:tcPr>
            <w:tcW w:w="954" w:type="dxa"/>
            <w:gridSpan w:val="2"/>
            <w:tcBorders>
              <w:top w:val="nil"/>
              <w:left w:val="nil"/>
              <w:bottom w:val="nil"/>
              <w:right w:val="nil"/>
            </w:tcBorders>
            <w:shd w:val="clear" w:color="auto" w:fill="auto"/>
            <w:noWrap/>
            <w:vAlign w:val="bottom"/>
            <w:hideMark/>
          </w:tcPr>
          <w:p w14:paraId="07C9EF54"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gridSpan w:val="2"/>
            <w:tcBorders>
              <w:top w:val="nil"/>
              <w:left w:val="nil"/>
              <w:bottom w:val="nil"/>
              <w:right w:val="nil"/>
            </w:tcBorders>
            <w:shd w:val="clear" w:color="auto" w:fill="auto"/>
            <w:noWrap/>
            <w:vAlign w:val="bottom"/>
            <w:hideMark/>
          </w:tcPr>
          <w:p w14:paraId="68EF1D24"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0101</w:t>
            </w:r>
          </w:p>
        </w:tc>
        <w:tc>
          <w:tcPr>
            <w:tcW w:w="838" w:type="dxa"/>
            <w:gridSpan w:val="2"/>
            <w:tcBorders>
              <w:top w:val="nil"/>
              <w:left w:val="nil"/>
              <w:bottom w:val="nil"/>
              <w:right w:val="nil"/>
            </w:tcBorders>
            <w:shd w:val="clear" w:color="auto" w:fill="auto"/>
            <w:noWrap/>
            <w:vAlign w:val="bottom"/>
            <w:hideMark/>
          </w:tcPr>
          <w:p w14:paraId="383DCDB0"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add</w:t>
            </w:r>
          </w:p>
        </w:tc>
        <w:tc>
          <w:tcPr>
            <w:tcW w:w="782" w:type="dxa"/>
            <w:gridSpan w:val="2"/>
            <w:tcBorders>
              <w:top w:val="nil"/>
              <w:left w:val="nil"/>
              <w:bottom w:val="nil"/>
              <w:right w:val="nil"/>
            </w:tcBorders>
            <w:shd w:val="clear" w:color="auto" w:fill="auto"/>
            <w:noWrap/>
            <w:vAlign w:val="bottom"/>
            <w:hideMark/>
          </w:tcPr>
          <w:p w14:paraId="3608AA16"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gridSpan w:val="2"/>
            <w:tcBorders>
              <w:top w:val="nil"/>
              <w:left w:val="nil"/>
              <w:bottom w:val="nil"/>
              <w:right w:val="nil"/>
            </w:tcBorders>
            <w:shd w:val="clear" w:color="auto" w:fill="auto"/>
            <w:noWrap/>
            <w:vAlign w:val="bottom"/>
            <w:hideMark/>
          </w:tcPr>
          <w:p w14:paraId="0571DCF8" w14:textId="5405C47A"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w:t>
            </w:r>
          </w:p>
        </w:tc>
        <w:tc>
          <w:tcPr>
            <w:tcW w:w="2835" w:type="dxa"/>
            <w:gridSpan w:val="2"/>
            <w:tcBorders>
              <w:top w:val="nil"/>
              <w:left w:val="nil"/>
              <w:bottom w:val="nil"/>
              <w:right w:val="nil"/>
            </w:tcBorders>
            <w:shd w:val="clear" w:color="auto" w:fill="auto"/>
            <w:noWrap/>
            <w:vAlign w:val="bottom"/>
            <w:hideMark/>
          </w:tcPr>
          <w:p w14:paraId="7C36DACD"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$rt&lt;-offset(base),a.k.a:i+$rs</w:t>
            </w:r>
          </w:p>
        </w:tc>
      </w:tr>
      <w:tr w:rsidR="00A924BE" w:rsidRPr="00AC765A" w14:paraId="3045C6E8" w14:textId="77777777" w:rsidTr="00A924BE">
        <w:trPr>
          <w:gridBefore w:val="1"/>
          <w:wBefore w:w="10" w:type="dxa"/>
          <w:trHeight w:val="288"/>
        </w:trPr>
        <w:tc>
          <w:tcPr>
            <w:tcW w:w="559" w:type="dxa"/>
            <w:gridSpan w:val="2"/>
            <w:tcBorders>
              <w:top w:val="nil"/>
              <w:left w:val="nil"/>
              <w:bottom w:val="single" w:sz="12" w:space="0" w:color="008000"/>
              <w:right w:val="nil"/>
            </w:tcBorders>
            <w:shd w:val="clear" w:color="auto" w:fill="auto"/>
            <w:noWrap/>
            <w:vAlign w:val="bottom"/>
            <w:hideMark/>
          </w:tcPr>
          <w:p w14:paraId="20DABD5D"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B</w:t>
            </w:r>
          </w:p>
        </w:tc>
        <w:tc>
          <w:tcPr>
            <w:tcW w:w="719" w:type="dxa"/>
            <w:gridSpan w:val="2"/>
            <w:tcBorders>
              <w:top w:val="nil"/>
              <w:left w:val="nil"/>
              <w:bottom w:val="single" w:sz="12" w:space="0" w:color="008000"/>
              <w:right w:val="nil"/>
            </w:tcBorders>
            <w:shd w:val="clear" w:color="auto" w:fill="auto"/>
            <w:noWrap/>
            <w:vAlign w:val="bottom"/>
            <w:hideMark/>
          </w:tcPr>
          <w:p w14:paraId="029F4A18"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bltz</w:t>
            </w:r>
          </w:p>
        </w:tc>
        <w:tc>
          <w:tcPr>
            <w:tcW w:w="887" w:type="dxa"/>
            <w:gridSpan w:val="2"/>
            <w:tcBorders>
              <w:top w:val="nil"/>
              <w:left w:val="nil"/>
              <w:bottom w:val="single" w:sz="12" w:space="0" w:color="008000"/>
              <w:right w:val="nil"/>
            </w:tcBorders>
            <w:shd w:val="clear" w:color="auto" w:fill="auto"/>
            <w:noWrap/>
            <w:vAlign w:val="bottom"/>
            <w:hideMark/>
          </w:tcPr>
          <w:p w14:paraId="33EA1BC3"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000001</w:t>
            </w:r>
          </w:p>
        </w:tc>
        <w:tc>
          <w:tcPr>
            <w:tcW w:w="954" w:type="dxa"/>
            <w:gridSpan w:val="2"/>
            <w:tcBorders>
              <w:top w:val="nil"/>
              <w:left w:val="nil"/>
              <w:bottom w:val="single" w:sz="12" w:space="0" w:color="008000"/>
              <w:right w:val="nil"/>
            </w:tcBorders>
            <w:shd w:val="clear" w:color="auto" w:fill="auto"/>
            <w:noWrap/>
            <w:vAlign w:val="bottom"/>
            <w:hideMark/>
          </w:tcPr>
          <w:p w14:paraId="3737E5A7"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w:t>
            </w:r>
          </w:p>
        </w:tc>
        <w:tc>
          <w:tcPr>
            <w:tcW w:w="992" w:type="dxa"/>
            <w:gridSpan w:val="2"/>
            <w:tcBorders>
              <w:top w:val="nil"/>
              <w:left w:val="nil"/>
              <w:bottom w:val="single" w:sz="12" w:space="0" w:color="008000"/>
              <w:right w:val="nil"/>
            </w:tcBorders>
            <w:shd w:val="clear" w:color="auto" w:fill="auto"/>
            <w:noWrap/>
            <w:vAlign w:val="bottom"/>
            <w:hideMark/>
          </w:tcPr>
          <w:p w14:paraId="76721207"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1011</w:t>
            </w:r>
          </w:p>
        </w:tc>
        <w:tc>
          <w:tcPr>
            <w:tcW w:w="838" w:type="dxa"/>
            <w:gridSpan w:val="2"/>
            <w:tcBorders>
              <w:top w:val="nil"/>
              <w:left w:val="nil"/>
              <w:bottom w:val="single" w:sz="12" w:space="0" w:color="008000"/>
              <w:right w:val="nil"/>
            </w:tcBorders>
            <w:shd w:val="clear" w:color="auto" w:fill="auto"/>
            <w:noWrap/>
            <w:vAlign w:val="bottom"/>
            <w:hideMark/>
          </w:tcPr>
          <w:p w14:paraId="112A98FF"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lt</w:t>
            </w:r>
          </w:p>
        </w:tc>
        <w:tc>
          <w:tcPr>
            <w:tcW w:w="782" w:type="dxa"/>
            <w:gridSpan w:val="2"/>
            <w:tcBorders>
              <w:top w:val="nil"/>
              <w:left w:val="nil"/>
              <w:bottom w:val="single" w:sz="12" w:space="0" w:color="008000"/>
              <w:right w:val="nil"/>
            </w:tcBorders>
            <w:shd w:val="clear" w:color="auto" w:fill="auto"/>
            <w:noWrap/>
            <w:vAlign w:val="bottom"/>
            <w:hideMark/>
          </w:tcPr>
          <w:p w14:paraId="2A3C2B41"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$rs</w:t>
            </w:r>
          </w:p>
        </w:tc>
        <w:tc>
          <w:tcPr>
            <w:tcW w:w="648" w:type="dxa"/>
            <w:gridSpan w:val="2"/>
            <w:tcBorders>
              <w:top w:val="nil"/>
              <w:left w:val="nil"/>
              <w:bottom w:val="single" w:sz="12" w:space="0" w:color="008000"/>
              <w:right w:val="nil"/>
            </w:tcBorders>
            <w:shd w:val="clear" w:color="auto" w:fill="auto"/>
            <w:noWrap/>
            <w:vAlign w:val="bottom"/>
            <w:hideMark/>
          </w:tcPr>
          <w:p w14:paraId="6154346D" w14:textId="566EDAF9"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0</w:t>
            </w:r>
          </w:p>
        </w:tc>
        <w:tc>
          <w:tcPr>
            <w:tcW w:w="2835" w:type="dxa"/>
            <w:gridSpan w:val="2"/>
            <w:tcBorders>
              <w:top w:val="nil"/>
              <w:left w:val="nil"/>
              <w:bottom w:val="single" w:sz="12" w:space="0" w:color="008000"/>
              <w:right w:val="nil"/>
            </w:tcBorders>
            <w:shd w:val="clear" w:color="auto" w:fill="auto"/>
            <w:noWrap/>
            <w:vAlign w:val="bottom"/>
            <w:hideMark/>
          </w:tcPr>
          <w:p w14:paraId="766C354D" w14:textId="77777777" w:rsidR="00A924BE" w:rsidRPr="00AC765A" w:rsidRDefault="00A924BE" w:rsidP="00A924BE">
            <w:pPr>
              <w:widowControl/>
              <w:jc w:val="left"/>
              <w:rPr>
                <w:rFonts w:ascii="Calibri" w:eastAsia="Times New Roman" w:hAnsi="Calibri"/>
                <w:color w:val="000000"/>
                <w:kern w:val="0"/>
                <w:sz w:val="22"/>
                <w:szCs w:val="22"/>
              </w:rPr>
            </w:pPr>
            <w:r w:rsidRPr="00AC765A">
              <w:rPr>
                <w:rFonts w:ascii="Calibri" w:eastAsia="Times New Roman" w:hAnsi="Calibri"/>
                <w:color w:val="000000"/>
                <w:kern w:val="0"/>
                <w:sz w:val="22"/>
                <w:szCs w:val="22"/>
              </w:rPr>
              <w:t>if:$rs&lt;0,PC+=offset</w:t>
            </w:r>
          </w:p>
        </w:tc>
      </w:tr>
    </w:tbl>
    <w:p w14:paraId="4F557541" w14:textId="5F768A44" w:rsidR="008F2A4C" w:rsidRDefault="008F2A4C" w:rsidP="008F2A4C">
      <w:pPr>
        <w:pStyle w:val="contenttext"/>
      </w:pPr>
      <w:r>
        <w:rPr>
          <w:rFonts w:hint="eastAsia"/>
          <w:noProof/>
        </w:rPr>
        <mc:AlternateContent>
          <mc:Choice Requires="wpg">
            <w:drawing>
              <wp:anchor distT="0" distB="0" distL="114300" distR="114300" simplePos="0" relativeHeight="251678720" behindDoc="0" locked="0" layoutInCell="1" allowOverlap="1" wp14:anchorId="6ED38AF7" wp14:editId="35F9B388">
                <wp:simplePos x="0" y="0"/>
                <wp:positionH relativeFrom="column">
                  <wp:posOffset>238548</wp:posOffset>
                </wp:positionH>
                <wp:positionV relativeFrom="paragraph">
                  <wp:posOffset>2653665</wp:posOffset>
                </wp:positionV>
                <wp:extent cx="5139690" cy="4149090"/>
                <wp:effectExtent l="0" t="0" r="3810" b="3810"/>
                <wp:wrapTopAndBottom/>
                <wp:docPr id="50" name="Group 50"/>
                <wp:cNvGraphicFramePr/>
                <a:graphic xmlns:a="http://schemas.openxmlformats.org/drawingml/2006/main">
                  <a:graphicData uri="http://schemas.microsoft.com/office/word/2010/wordprocessingGroup">
                    <wpg:wgp>
                      <wpg:cNvGrpSpPr/>
                      <wpg:grpSpPr>
                        <a:xfrm>
                          <a:off x="0" y="0"/>
                          <a:ext cx="5139690" cy="4149090"/>
                          <a:chOff x="0" y="0"/>
                          <a:chExt cx="5139690" cy="4149090"/>
                        </a:xfrm>
                      </wpg:grpSpPr>
                      <pic:pic xmlns:pic="http://schemas.openxmlformats.org/drawingml/2006/picture">
                        <pic:nvPicPr>
                          <pic:cNvPr id="47" name="Picture 47" descr="Screen Clippi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139690" cy="3801110"/>
                          </a:xfrm>
                          <a:prstGeom prst="rect">
                            <a:avLst/>
                          </a:prstGeom>
                        </pic:spPr>
                      </pic:pic>
                      <wps:wsp>
                        <wps:cNvPr id="49" name="Text Box 49"/>
                        <wps:cNvSpPr txBox="1"/>
                        <wps:spPr>
                          <a:xfrm>
                            <a:off x="0" y="3860800"/>
                            <a:ext cx="5139690" cy="288290"/>
                          </a:xfrm>
                          <a:prstGeom prst="rect">
                            <a:avLst/>
                          </a:prstGeom>
                          <a:solidFill>
                            <a:prstClr val="white"/>
                          </a:solidFill>
                          <a:ln>
                            <a:noFill/>
                          </a:ln>
                        </wps:spPr>
                        <wps:txbx>
                          <w:txbxContent>
                            <w:p w14:paraId="35C8ED5C" w14:textId="7C4D8FCC" w:rsidR="00665CEF" w:rsidRPr="00B42B9C" w:rsidRDefault="00665CEF" w:rsidP="008F2A4C">
                              <w:pPr>
                                <w:pStyle w:val="Caption"/>
                                <w:spacing w:before="91" w:after="91"/>
                                <w:rPr>
                                  <w:rFonts w:ascii="Times New Roman" w:eastAsia="宋体" w:hAnsi="Times New Roman" w:cs="Times New Roman"/>
                                  <w:noProof/>
                                  <w:sz w:val="24"/>
                                </w:rPr>
                              </w:pPr>
                              <w:bookmarkStart w:id="62" w:name="_Ref5035543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62"/>
                              <w:r>
                                <w:t xml:space="preserve"> </w:t>
                              </w:r>
                              <w:r>
                                <w:rPr>
                                  <w:rFonts w:hint="eastAsia"/>
                                </w:rPr>
                                <w:t>控制器结构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38AF7" id="Group 50" o:spid="_x0000_s1055" style="position:absolute;left:0;text-align:left;margin-left:18.8pt;margin-top:208.95pt;width:404.7pt;height:326.7pt;z-index:251678720" coordsize="51396,414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">
                <v:shape id="Picture 47" o:spid="_x0000_s1056" type="#_x0000_t75" alt="Screen Clipping" style="position:absolute;width:51396;height:38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">
                  <v:imagedata r:id="rId43" o:title="Screen Clipping"/>
                </v:shape>
                <v:shape id="Text Box 49" o:spid="_x0000_s1057" type="#_x0000_t202" style="position:absolute;top:38608;width:51396;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35C8ED5C" w14:textId="7C4D8FCC" w:rsidR="00665CEF" w:rsidRPr="00B42B9C" w:rsidRDefault="00665CEF" w:rsidP="008F2A4C">
                        <w:pPr>
                          <w:pStyle w:val="Caption"/>
                          <w:spacing w:before="91" w:after="91"/>
                          <w:rPr>
                            <w:rFonts w:ascii="Times New Roman" w:eastAsia="宋体" w:hAnsi="Times New Roman" w:cs="Times New Roman"/>
                            <w:noProof/>
                            <w:sz w:val="24"/>
                          </w:rPr>
                        </w:pPr>
                        <w:bookmarkStart w:id="63" w:name="_Ref5035543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63"/>
                        <w:r>
                          <w:t xml:space="preserve"> </w:t>
                        </w:r>
                        <w:r>
                          <w:rPr>
                            <w:rFonts w:hint="eastAsia"/>
                          </w:rPr>
                          <w:t>控制器结构</w:t>
                        </w:r>
                      </w:p>
                    </w:txbxContent>
                  </v:textbox>
                </v:shape>
                <w10:wrap type="topAndBottom"/>
              </v:group>
            </w:pict>
          </mc:Fallback>
        </mc:AlternateContent>
      </w:r>
      <w:r w:rsidR="005C5B0F">
        <w:rPr>
          <w:rFonts w:hint="eastAsia"/>
        </w:rPr>
        <w:t>整个控制器的设计与完成，乃至整个</w:t>
      </w:r>
      <w:r w:rsidR="005C5B0F">
        <w:rPr>
          <w:rFonts w:hint="eastAsia"/>
        </w:rPr>
        <w:t>CPU</w:t>
      </w:r>
      <w:r w:rsidR="005C5B0F">
        <w:rPr>
          <w:rFonts w:hint="eastAsia"/>
        </w:rPr>
        <w:t>设计的核心部分均是基于</w:t>
      </w:r>
      <w:r w:rsidR="005C5B0F">
        <w:fldChar w:fldCharType="begin"/>
      </w:r>
      <w:r w:rsidR="005C5B0F">
        <w:instrText xml:space="preserve"> </w:instrText>
      </w:r>
      <w:r w:rsidR="005C5B0F">
        <w:rPr>
          <w:rFonts w:hint="eastAsia"/>
        </w:rPr>
        <w:instrText>REF _Ref503554379 \h</w:instrText>
      </w:r>
      <w:r w:rsidR="005C5B0F">
        <w:instrText xml:space="preserve"> </w:instrText>
      </w:r>
      <w:r w:rsidR="005C5B0F">
        <w:fldChar w:fldCharType="separate"/>
      </w:r>
      <w:r w:rsidR="007605B9">
        <w:rPr>
          <w:rFonts w:hint="eastAsia"/>
        </w:rPr>
        <w:t>表</w:t>
      </w:r>
      <w:r w:rsidR="007605B9">
        <w:rPr>
          <w:rFonts w:hint="eastAsia"/>
        </w:rPr>
        <w:t xml:space="preserve"> </w:t>
      </w:r>
      <w:r w:rsidR="007605B9">
        <w:rPr>
          <w:noProof/>
        </w:rPr>
        <w:t>2</w:t>
      </w:r>
      <w:r w:rsidR="007605B9">
        <w:noBreakHyphen/>
      </w:r>
      <w:r w:rsidR="007605B9">
        <w:rPr>
          <w:noProof/>
        </w:rPr>
        <w:t>1</w:t>
      </w:r>
      <w:r w:rsidR="005C5B0F">
        <w:fldChar w:fldCharType="end"/>
      </w:r>
      <w:r w:rsidR="005C5B0F">
        <w:rPr>
          <w:rFonts w:hint="eastAsia"/>
        </w:rPr>
        <w:t>以及</w:t>
      </w:r>
      <w:r w:rsidR="005C5B0F">
        <w:fldChar w:fldCharType="begin"/>
      </w:r>
      <w:r w:rsidR="005C5B0F">
        <w:instrText xml:space="preserve"> REF _Ref503554380 \h </w:instrText>
      </w:r>
      <w:r w:rsidR="005C5B0F">
        <w:fldChar w:fldCharType="separate"/>
      </w:r>
      <w:r w:rsidR="007605B9">
        <w:rPr>
          <w:rFonts w:hint="eastAsia"/>
        </w:rPr>
        <w:t>表</w:t>
      </w:r>
      <w:r w:rsidR="007605B9">
        <w:rPr>
          <w:rFonts w:hint="eastAsia"/>
        </w:rPr>
        <w:t xml:space="preserve"> </w:t>
      </w:r>
      <w:r w:rsidR="007605B9">
        <w:rPr>
          <w:noProof/>
        </w:rPr>
        <w:t>2</w:t>
      </w:r>
      <w:r w:rsidR="007605B9">
        <w:noBreakHyphen/>
      </w:r>
      <w:r w:rsidR="007605B9">
        <w:rPr>
          <w:noProof/>
        </w:rPr>
        <w:t>2</w:t>
      </w:r>
      <w:r w:rsidR="005C5B0F">
        <w:fldChar w:fldCharType="end"/>
      </w:r>
      <w:r w:rsidR="005C5B0F">
        <w:rPr>
          <w:rFonts w:hint="eastAsia"/>
        </w:rPr>
        <w:t>的。在这两张表中，描述了</w:t>
      </w:r>
      <w:r w:rsidR="005C5B0F">
        <w:rPr>
          <w:rFonts w:hint="eastAsia"/>
        </w:rPr>
        <w:t>MIPS</w:t>
      </w:r>
      <w:r w:rsidR="005C5B0F">
        <w:rPr>
          <w:rFonts w:hint="eastAsia"/>
        </w:rPr>
        <w:t>指令与</w:t>
      </w:r>
      <w:r w:rsidR="005C5B0F">
        <w:rPr>
          <w:rFonts w:hint="eastAsia"/>
        </w:rPr>
        <w:t>ALU</w:t>
      </w:r>
      <w:r w:rsidR="005C5B0F">
        <w:rPr>
          <w:rFonts w:hint="eastAsia"/>
        </w:rPr>
        <w:t>指令的对应关系，</w:t>
      </w:r>
      <w:r w:rsidR="005C5B0F">
        <w:rPr>
          <w:rFonts w:hint="eastAsia"/>
        </w:rPr>
        <w:t>MIPS</w:t>
      </w:r>
      <w:r w:rsidR="005C5B0F">
        <w:rPr>
          <w:rFonts w:hint="eastAsia"/>
        </w:rPr>
        <w:t>指令所执行的动作以及</w:t>
      </w:r>
      <w:r w:rsidR="005C5B0F">
        <w:rPr>
          <w:rFonts w:hint="eastAsia"/>
        </w:rPr>
        <w:t>ALU</w:t>
      </w:r>
      <w:r w:rsidR="005C5B0F">
        <w:rPr>
          <w:rFonts w:hint="eastAsia"/>
        </w:rPr>
        <w:t>采取的运算符</w:t>
      </w:r>
      <w:r w:rsidR="00E50AF3">
        <w:rPr>
          <w:rFonts w:hint="eastAsia"/>
        </w:rPr>
        <w:t>。表中，第一栏为指令的编号，接下来的三栏为</w:t>
      </w:r>
      <w:r w:rsidR="00E50AF3">
        <w:rPr>
          <w:rFonts w:hint="eastAsia"/>
        </w:rPr>
        <w:t>MIPS</w:t>
      </w:r>
      <w:r w:rsidR="00E50AF3">
        <w:rPr>
          <w:rFonts w:hint="eastAsia"/>
        </w:rPr>
        <w:t>指令最高的</w:t>
      </w:r>
      <w:r w:rsidR="00E50AF3">
        <w:rPr>
          <w:rFonts w:hint="eastAsia"/>
        </w:rPr>
        <w:t>6</w:t>
      </w:r>
      <w:r w:rsidR="00E50AF3">
        <w:rPr>
          <w:rFonts w:hint="eastAsia"/>
        </w:rPr>
        <w:t>位和最低的</w:t>
      </w:r>
      <w:r w:rsidR="00E50AF3">
        <w:rPr>
          <w:rFonts w:hint="eastAsia"/>
        </w:rPr>
        <w:t>6</w:t>
      </w:r>
      <w:r w:rsidR="00E50AF3">
        <w:rPr>
          <w:rFonts w:hint="eastAsia"/>
        </w:rPr>
        <w:t>位的值，所有需要完成的</w:t>
      </w:r>
      <w:r w:rsidR="00E50AF3">
        <w:rPr>
          <w:rFonts w:hint="eastAsia"/>
        </w:rPr>
        <w:t>MIPS</w:t>
      </w:r>
      <w:r w:rsidR="00E50AF3">
        <w:rPr>
          <w:rFonts w:hint="eastAsia"/>
        </w:rPr>
        <w:t>指令均由这</w:t>
      </w:r>
      <w:r w:rsidR="00E50AF3">
        <w:t>12</w:t>
      </w:r>
      <w:r w:rsidR="00E50AF3">
        <w:rPr>
          <w:rFonts w:hint="eastAsia"/>
        </w:rPr>
        <w:t>段控制语句的意义。</w:t>
      </w:r>
      <w:r w:rsidR="00E50AF3">
        <w:rPr>
          <w:rFonts w:hint="eastAsia"/>
        </w:rPr>
        <w:t>A</w:t>
      </w:r>
      <w:r w:rsidR="00E50AF3">
        <w:t>luOp</w:t>
      </w:r>
      <w:r w:rsidR="00E50AF3">
        <w:rPr>
          <w:rFonts w:hint="eastAsia"/>
        </w:rPr>
        <w:t>和</w:t>
      </w:r>
      <w:r w:rsidR="00E50AF3">
        <w:t>AluF</w:t>
      </w:r>
      <w:r w:rsidR="00E50AF3">
        <w:rPr>
          <w:rFonts w:hint="eastAsia"/>
        </w:rPr>
        <w:t>栏描述每一个</w:t>
      </w:r>
      <w:r w:rsidR="00E50AF3">
        <w:t>MIPS</w:t>
      </w:r>
      <w:r w:rsidR="00E50AF3">
        <w:rPr>
          <w:rFonts w:hint="eastAsia"/>
        </w:rPr>
        <w:t>语句对应的</w:t>
      </w:r>
      <w:r w:rsidR="00E50AF3">
        <w:rPr>
          <w:rFonts w:hint="eastAsia"/>
        </w:rPr>
        <w:t>ALU</w:t>
      </w:r>
      <w:r w:rsidR="00E50AF3">
        <w:rPr>
          <w:rFonts w:hint="eastAsia"/>
        </w:rPr>
        <w:t>控制码以及所需要使用的</w:t>
      </w:r>
      <w:r w:rsidR="00E50AF3">
        <w:rPr>
          <w:rFonts w:hint="eastAsia"/>
        </w:rPr>
        <w:t>ALU</w:t>
      </w:r>
      <w:r w:rsidR="00E50AF3">
        <w:rPr>
          <w:rFonts w:hint="eastAsia"/>
        </w:rPr>
        <w:t>功能，</w:t>
      </w:r>
      <w:r w:rsidR="00E50AF3">
        <w:rPr>
          <w:rFonts w:hint="eastAsia"/>
        </w:rPr>
        <w:t>AluX</w:t>
      </w:r>
      <w:r w:rsidR="00E50AF3">
        <w:rPr>
          <w:rFonts w:hint="eastAsia"/>
        </w:rPr>
        <w:t>和</w:t>
      </w:r>
      <w:r w:rsidR="00E50AF3">
        <w:rPr>
          <w:rFonts w:hint="eastAsia"/>
        </w:rPr>
        <w:t>AluY</w:t>
      </w:r>
      <w:r w:rsidR="00E50AF3">
        <w:rPr>
          <w:rFonts w:hint="eastAsia"/>
        </w:rPr>
        <w:t>则描述了</w:t>
      </w:r>
      <w:r w:rsidR="00E50AF3">
        <w:rPr>
          <w:rFonts w:hint="eastAsia"/>
        </w:rPr>
        <w:t>Alu</w:t>
      </w:r>
      <w:r w:rsidR="00E50AF3">
        <w:rPr>
          <w:rFonts w:hint="eastAsia"/>
        </w:rPr>
        <w:t>两个输入的来源，其中</w:t>
      </w:r>
      <w:r w:rsidR="00E50AF3">
        <w:t>$rs</w:t>
      </w:r>
      <w:r w:rsidR="00E50AF3">
        <w:rPr>
          <w:rFonts w:hint="eastAsia"/>
        </w:rPr>
        <w:t>,</w:t>
      </w:r>
      <w:r w:rsidR="00E50AF3">
        <w:t>$rt,$rd</w:t>
      </w:r>
      <w:r w:rsidR="00E50AF3">
        <w:rPr>
          <w:rFonts w:hint="eastAsia"/>
        </w:rPr>
        <w:t>从寄存器文件中取得，而</w:t>
      </w:r>
      <w:r w:rsidR="00E50AF3">
        <w:rPr>
          <w:rFonts w:hint="eastAsia"/>
        </w:rPr>
        <w:t>i</w:t>
      </w:r>
      <w:r w:rsidR="00E50AF3">
        <w:rPr>
          <w:rFonts w:hint="eastAsia"/>
        </w:rPr>
        <w:t>为指令中的立即数，从指令中取得。功能描述描述了</w:t>
      </w:r>
      <w:r w:rsidR="00E50AF3">
        <w:rPr>
          <w:rFonts w:hint="eastAsia"/>
        </w:rPr>
        <w:t>M</w:t>
      </w:r>
      <w:r w:rsidR="00E50AF3">
        <w:t>IPS</w:t>
      </w:r>
      <w:r w:rsidR="00E50AF3">
        <w:rPr>
          <w:rFonts w:hint="eastAsia"/>
        </w:rPr>
        <w:t>指令所执行的功能，从中可以看出整个</w:t>
      </w:r>
      <w:r w:rsidR="00E50AF3">
        <w:rPr>
          <w:rFonts w:hint="eastAsia"/>
        </w:rPr>
        <w:t>CPU</w:t>
      </w:r>
      <w:r w:rsidR="00E50AF3">
        <w:rPr>
          <w:rFonts w:hint="eastAsia"/>
        </w:rPr>
        <w:t>完成这一条指令的数据通路。</w:t>
      </w:r>
      <w:r>
        <w:rPr>
          <w:rFonts w:hint="eastAsia"/>
        </w:rPr>
        <w:t>根据这两张表构建</w:t>
      </w:r>
      <w:r>
        <w:rPr>
          <w:rFonts w:hint="eastAsia"/>
        </w:rPr>
        <w:t>CPU</w:t>
      </w:r>
      <w:r>
        <w:rPr>
          <w:rFonts w:hint="eastAsia"/>
        </w:rPr>
        <w:t>的控制器</w:t>
      </w:r>
      <w:r>
        <w:rPr>
          <w:rFonts w:hint="eastAsia"/>
        </w:rPr>
        <w:t>controller</w:t>
      </w:r>
      <w:r>
        <w:rPr>
          <w:rFonts w:hint="eastAsia"/>
        </w:rPr>
        <w:t>，其结构如</w:t>
      </w:r>
      <w:r>
        <w:fldChar w:fldCharType="begin"/>
      </w:r>
      <w:r>
        <w:instrText xml:space="preserve"> </w:instrText>
      </w:r>
      <w:r>
        <w:rPr>
          <w:rFonts w:hint="eastAsia"/>
        </w:rPr>
        <w:instrText>REF _Ref503554382 \h</w:instrText>
      </w:r>
      <w:r>
        <w:instrText xml:space="preserve"> </w:instrText>
      </w:r>
      <w:r>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1</w:t>
      </w:r>
      <w:r>
        <w:fldChar w:fldCharType="end"/>
      </w:r>
      <w:r>
        <w:rPr>
          <w:rFonts w:hint="eastAsia"/>
        </w:rPr>
        <w:t>所示。</w:t>
      </w:r>
    </w:p>
    <w:p w14:paraId="58D7326D" w14:textId="5020FEAD" w:rsidR="00F059E2" w:rsidRDefault="00AA6022" w:rsidP="00F059E2">
      <w:pPr>
        <w:pStyle w:val="contenttext"/>
      </w:pPr>
      <w:r>
        <w:rPr>
          <w:rFonts w:hint="eastAsia"/>
        </w:rPr>
        <w:lastRenderedPageBreak/>
        <w:t>整个控制器有</w:t>
      </w:r>
      <w:r w:rsidR="00F27134">
        <w:rPr>
          <w:rFonts w:hint="eastAsia"/>
        </w:rPr>
        <w:t>2</w:t>
      </w:r>
      <w:r w:rsidR="00F27134">
        <w:rPr>
          <w:rFonts w:hint="eastAsia"/>
        </w:rPr>
        <w:t>个输入，</w:t>
      </w:r>
      <w:r w:rsidR="00F27134">
        <w:t>12</w:t>
      </w:r>
      <w:r w:rsidR="00F27134">
        <w:rPr>
          <w:rFonts w:hint="eastAsia"/>
        </w:rPr>
        <w:t>个输出，其功能即为通过对</w:t>
      </w:r>
      <w:r w:rsidR="00F27134">
        <w:rPr>
          <w:rFonts w:hint="eastAsia"/>
        </w:rPr>
        <w:t>MIPS</w:t>
      </w:r>
      <w:r w:rsidR="00F27134">
        <w:rPr>
          <w:rFonts w:hint="eastAsia"/>
        </w:rPr>
        <w:t>指令的分析产生对于其它所有部件所需要的控制信号。输入</w:t>
      </w:r>
      <w:r w:rsidR="00F27134">
        <w:rPr>
          <w:rFonts w:hint="eastAsia"/>
        </w:rPr>
        <w:t>Op</w:t>
      </w:r>
      <w:r w:rsidR="00F27134">
        <w:rPr>
          <w:rFonts w:hint="eastAsia"/>
        </w:rPr>
        <w:t>和</w:t>
      </w:r>
      <w:r w:rsidR="00F27134">
        <w:rPr>
          <w:rFonts w:hint="eastAsia"/>
        </w:rPr>
        <w:t>Sp</w:t>
      </w:r>
      <w:r w:rsidR="00F27134">
        <w:rPr>
          <w:rFonts w:hint="eastAsia"/>
        </w:rPr>
        <w:t>即为</w:t>
      </w:r>
      <w:r w:rsidR="00F27134">
        <w:rPr>
          <w:rFonts w:hint="eastAsia"/>
        </w:rPr>
        <w:t>MIPS</w:t>
      </w:r>
      <w:r w:rsidR="00F27134">
        <w:rPr>
          <w:rFonts w:hint="eastAsia"/>
        </w:rPr>
        <w:t>指令中的高六位和低六位，首先在左上角标有</w:t>
      </w:r>
      <w:r w:rsidR="00F27134">
        <w:rPr>
          <w:rFonts w:hint="eastAsia"/>
        </w:rPr>
        <w:t>instruction</w:t>
      </w:r>
      <w:r w:rsidR="00F059E2">
        <w:rPr>
          <w:rFonts w:hint="eastAsia"/>
        </w:rPr>
        <w:t>和右上角的</w:t>
      </w:r>
      <w:r w:rsidR="00F059E2">
        <w:rPr>
          <w:rFonts w:hint="eastAsia"/>
        </w:rPr>
        <w:t>CCMB</w:t>
      </w:r>
      <w:r w:rsidR="00F059E2">
        <w:rPr>
          <w:rFonts w:hint="eastAsia"/>
        </w:rPr>
        <w:t>区域</w:t>
      </w:r>
      <w:r w:rsidR="00F27134">
        <w:rPr>
          <w:rFonts w:hint="eastAsia"/>
        </w:rPr>
        <w:t>内对于这两个值进行比较，以生成各个指令信号，需要注意的是这时生成的指令信号并未对于高</w:t>
      </w:r>
      <w:r w:rsidR="00F27134">
        <w:rPr>
          <w:rFonts w:hint="eastAsia"/>
        </w:rPr>
        <w:t>6</w:t>
      </w:r>
      <w:r w:rsidR="00F27134">
        <w:rPr>
          <w:rFonts w:hint="eastAsia"/>
        </w:rPr>
        <w:t>位为</w:t>
      </w:r>
      <w:r w:rsidR="00F27134">
        <w:rPr>
          <w:rFonts w:hint="eastAsia"/>
        </w:rPr>
        <w:t>0</w:t>
      </w:r>
      <w:r w:rsidR="00F27134">
        <w:rPr>
          <w:rFonts w:hint="eastAsia"/>
        </w:rPr>
        <w:t>和不为</w:t>
      </w:r>
      <w:r w:rsidR="00F27134">
        <w:rPr>
          <w:rFonts w:hint="eastAsia"/>
        </w:rPr>
        <w:t>0</w:t>
      </w:r>
      <w:r w:rsidR="00F27134">
        <w:rPr>
          <w:rFonts w:hint="eastAsia"/>
        </w:rPr>
        <w:t>的情况进行区分，因此可能产生冲突（同时两个指令信号为高电平），因此加入</w:t>
      </w:r>
      <w:r w:rsidR="00F27134">
        <w:rPr>
          <w:rFonts w:hint="eastAsia"/>
        </w:rPr>
        <w:t>O</w:t>
      </w:r>
      <w:r w:rsidR="00F27134">
        <w:t>p==0</w:t>
      </w:r>
      <w:r w:rsidR="00F27134">
        <w:rPr>
          <w:rFonts w:hint="eastAsia"/>
        </w:rPr>
        <w:t>信号，便于在接下来的部分中对这两个部分分开进行处理。</w:t>
      </w:r>
    </w:p>
    <w:p w14:paraId="119757E5" w14:textId="53E6974E" w:rsidR="00F059E2" w:rsidRDefault="00F059E2" w:rsidP="00F059E2">
      <w:pPr>
        <w:pStyle w:val="contenttext"/>
      </w:pPr>
      <w:r>
        <w:rPr>
          <w:rFonts w:hint="eastAsia"/>
        </w:rPr>
        <w:t>图中标有</w:t>
      </w:r>
      <w:r>
        <w:rPr>
          <w:rFonts w:hint="eastAsia"/>
        </w:rPr>
        <w:t>A</w:t>
      </w:r>
      <w:r>
        <w:t>lu Operator</w:t>
      </w:r>
      <w:r>
        <w:rPr>
          <w:rFonts w:hint="eastAsia"/>
        </w:rPr>
        <w:t>的区域用于生成</w:t>
      </w:r>
      <w:r>
        <w:t>Alu</w:t>
      </w:r>
      <w:r>
        <w:rPr>
          <w:rFonts w:hint="eastAsia"/>
        </w:rPr>
        <w:t>的操作码。其原理是通过优先编码器将</w:t>
      </w:r>
      <w:r>
        <w:rPr>
          <w:rFonts w:hint="eastAsia"/>
        </w:rPr>
        <w:t>MIPS</w:t>
      </w:r>
      <w:r>
        <w:rPr>
          <w:rFonts w:hint="eastAsia"/>
        </w:rPr>
        <w:t>的指令按照</w:t>
      </w:r>
      <w:r>
        <w:fldChar w:fldCharType="begin"/>
      </w:r>
      <w:r>
        <w:instrText xml:space="preserve"> REF _Ref503554379 \h </w:instrText>
      </w:r>
      <w:r>
        <w:fldChar w:fldCharType="separate"/>
      </w:r>
      <w:r w:rsidR="007605B9">
        <w:rPr>
          <w:rFonts w:hint="eastAsia"/>
        </w:rPr>
        <w:t>表</w:t>
      </w:r>
      <w:r w:rsidR="007605B9">
        <w:rPr>
          <w:rFonts w:hint="eastAsia"/>
        </w:rPr>
        <w:t xml:space="preserve"> </w:t>
      </w:r>
      <w:r w:rsidR="007605B9">
        <w:rPr>
          <w:noProof/>
        </w:rPr>
        <w:t>2</w:t>
      </w:r>
      <w:r w:rsidR="007605B9">
        <w:noBreakHyphen/>
      </w:r>
      <w:r w:rsidR="007605B9">
        <w:rPr>
          <w:noProof/>
        </w:rPr>
        <w:t>1</w:t>
      </w:r>
      <w:r>
        <w:fldChar w:fldCharType="end"/>
      </w:r>
      <w:r>
        <w:rPr>
          <w:rFonts w:hint="eastAsia"/>
        </w:rPr>
        <w:t>和</w:t>
      </w:r>
      <w:r>
        <w:fldChar w:fldCharType="begin"/>
      </w:r>
      <w:r>
        <w:instrText xml:space="preserve"> REF _Ref503554380 \h </w:instrText>
      </w:r>
      <w:r>
        <w:fldChar w:fldCharType="separate"/>
      </w:r>
      <w:r w:rsidR="007605B9">
        <w:rPr>
          <w:rFonts w:hint="eastAsia"/>
        </w:rPr>
        <w:t>表</w:t>
      </w:r>
      <w:r w:rsidR="007605B9">
        <w:rPr>
          <w:rFonts w:hint="eastAsia"/>
        </w:rPr>
        <w:t xml:space="preserve"> </w:t>
      </w:r>
      <w:r w:rsidR="007605B9">
        <w:rPr>
          <w:noProof/>
        </w:rPr>
        <w:t>2</w:t>
      </w:r>
      <w:r w:rsidR="007605B9">
        <w:noBreakHyphen/>
      </w:r>
      <w:r w:rsidR="007605B9">
        <w:rPr>
          <w:noProof/>
        </w:rPr>
        <w:t>2</w:t>
      </w:r>
      <w:r>
        <w:fldChar w:fldCharType="end"/>
      </w:r>
      <w:r>
        <w:rPr>
          <w:rFonts w:hint="eastAsia"/>
        </w:rPr>
        <w:t>映射到对应的</w:t>
      </w:r>
      <w:r>
        <w:rPr>
          <w:rFonts w:hint="eastAsia"/>
        </w:rPr>
        <w:t>Alu</w:t>
      </w:r>
      <w:r>
        <w:rPr>
          <w:rFonts w:hint="eastAsia"/>
        </w:rPr>
        <w:t>指令上去。</w:t>
      </w:r>
      <w:r>
        <w:rPr>
          <w:rFonts w:hint="eastAsia"/>
        </w:rPr>
        <w:t>Alu</w:t>
      </w:r>
      <w:r>
        <w:t xml:space="preserve"> </w:t>
      </w:r>
      <w:r>
        <w:rPr>
          <w:rFonts w:hint="eastAsia"/>
        </w:rPr>
        <w:t>Input</w:t>
      </w:r>
      <w:r>
        <w:rPr>
          <w:rFonts w:hint="eastAsia"/>
        </w:rPr>
        <w:t>区域做的</w:t>
      </w:r>
      <w:r w:rsidR="00471261">
        <w:rPr>
          <w:rFonts w:hint="eastAsia"/>
        </w:rPr>
        <w:t>操作与之类似，只不过其输出的为</w:t>
      </w:r>
      <w:r w:rsidR="00471261">
        <w:rPr>
          <w:rFonts w:hint="eastAsia"/>
        </w:rPr>
        <w:t>Alu</w:t>
      </w:r>
      <w:r w:rsidR="00471261">
        <w:rPr>
          <w:rFonts w:hint="eastAsia"/>
        </w:rPr>
        <w:t>的两个输入的值</w:t>
      </w:r>
      <w:r w:rsidR="00832108">
        <w:rPr>
          <w:rFonts w:hint="eastAsia"/>
        </w:rPr>
        <w:t>的来源控制信号</w:t>
      </w:r>
      <w:r w:rsidR="00471261">
        <w:rPr>
          <w:rFonts w:hint="eastAsia"/>
        </w:rPr>
        <w:t>。</w:t>
      </w:r>
      <w:r w:rsidR="00832108">
        <w:rPr>
          <w:rFonts w:hint="eastAsia"/>
        </w:rPr>
        <w:t>余下的部分均为对于外部其它设备的控制信号，其中</w:t>
      </w:r>
      <w:r w:rsidR="003D5851">
        <w:rPr>
          <w:rFonts w:hint="eastAsia"/>
        </w:rPr>
        <w:t>R</w:t>
      </w:r>
      <w:r w:rsidR="00832108">
        <w:t>eg Write Enable</w:t>
      </w:r>
      <w:r w:rsidR="003D5851">
        <w:rPr>
          <w:rFonts w:hint="eastAsia"/>
        </w:rPr>
        <w:t>和</w:t>
      </w:r>
      <w:r w:rsidR="003D5851">
        <w:rPr>
          <w:rFonts w:hint="eastAsia"/>
        </w:rPr>
        <w:t>R</w:t>
      </w:r>
      <w:r w:rsidR="003D5851">
        <w:t>eg Write Src</w:t>
      </w:r>
      <w:r w:rsidR="00832108">
        <w:rPr>
          <w:rFonts w:hint="eastAsia"/>
        </w:rPr>
        <w:t>控制寄存器文件的写入</w:t>
      </w:r>
      <w:r w:rsidR="003D5851">
        <w:rPr>
          <w:rFonts w:hint="eastAsia"/>
        </w:rPr>
        <w:t>使能以及数据来源，</w:t>
      </w:r>
      <w:r w:rsidR="003D5851">
        <w:rPr>
          <w:rFonts w:hint="eastAsia"/>
        </w:rPr>
        <w:t>Reg</w:t>
      </w:r>
      <w:r w:rsidR="003D5851">
        <w:t xml:space="preserve"> </w:t>
      </w:r>
      <w:r w:rsidR="003D5851">
        <w:rPr>
          <w:rFonts w:hint="eastAsia"/>
        </w:rPr>
        <w:t>Write</w:t>
      </w:r>
      <w:r w:rsidR="003D5851">
        <w:t xml:space="preserve"> </w:t>
      </w:r>
      <w:r w:rsidR="003D5851">
        <w:rPr>
          <w:rFonts w:hint="eastAsia"/>
        </w:rPr>
        <w:t>Dst</w:t>
      </w:r>
      <w:r w:rsidR="003D5851">
        <w:rPr>
          <w:rFonts w:hint="eastAsia"/>
        </w:rPr>
        <w:t>控制写入哪一个寄存器</w:t>
      </w:r>
      <w:r w:rsidR="00832108">
        <w:rPr>
          <w:rFonts w:hint="eastAsia"/>
        </w:rPr>
        <w:t>，</w:t>
      </w:r>
      <w:r w:rsidR="00832108">
        <w:t>RAM Write</w:t>
      </w:r>
      <w:r w:rsidR="00832108">
        <w:rPr>
          <w:rFonts w:hint="eastAsia"/>
        </w:rPr>
        <w:t>控制运行内存的写入，</w:t>
      </w:r>
      <w:r w:rsidR="00832108">
        <w:t>J/JAL, Branching</w:t>
      </w:r>
      <w:r w:rsidR="00832108">
        <w:rPr>
          <w:rFonts w:hint="eastAsia"/>
        </w:rPr>
        <w:t>共同控制程序计数器</w:t>
      </w:r>
      <w:r w:rsidR="00832108">
        <w:rPr>
          <w:rFonts w:hint="eastAsia"/>
        </w:rPr>
        <w:t>PC</w:t>
      </w:r>
      <w:r w:rsidR="00832108">
        <w:rPr>
          <w:rFonts w:hint="eastAsia"/>
        </w:rPr>
        <w:t>的数据来源，</w:t>
      </w:r>
      <w:r w:rsidR="003D5851">
        <w:rPr>
          <w:rFonts w:hint="eastAsia"/>
        </w:rPr>
        <w:t>只有</w:t>
      </w:r>
      <w:r w:rsidR="003D5851">
        <w:rPr>
          <w:rFonts w:hint="eastAsia"/>
        </w:rPr>
        <w:t>lbu</w:t>
      </w:r>
      <w:r w:rsidR="003D5851">
        <w:rPr>
          <w:rFonts w:hint="eastAsia"/>
        </w:rPr>
        <w:t>较为特殊，需要对于运行内存的输出在外部进行处理，因此单独为其设立一个输出信号。这些信号的产生原理与</w:t>
      </w:r>
      <w:r w:rsidR="003D5851">
        <w:rPr>
          <w:rFonts w:hint="eastAsia"/>
        </w:rPr>
        <w:t>AluOp</w:t>
      </w:r>
      <w:r w:rsidR="003D5851">
        <w:rPr>
          <w:rFonts w:hint="eastAsia"/>
        </w:rPr>
        <w:t>的产生原理均相同，只不过部分简单的信号未使用优先编码器而是直接通过多路选择器和门电路进行映射。</w:t>
      </w:r>
    </w:p>
    <w:p w14:paraId="4B2A6804" w14:textId="7580490F" w:rsidR="00A924BE" w:rsidRDefault="00A924BE" w:rsidP="00A924BE">
      <w:pPr>
        <w:pStyle w:val="Heading3"/>
        <w:tabs>
          <w:tab w:val="left" w:pos="1080"/>
        </w:tabs>
        <w:spacing w:beforeLines="0" w:before="229" w:afterLines="0" w:after="229"/>
      </w:pPr>
      <w:r>
        <w:rPr>
          <w:rFonts w:hint="eastAsia"/>
        </w:rPr>
        <w:t>PC</w:t>
      </w:r>
      <w:r>
        <w:rPr>
          <w:rFonts w:hint="eastAsia"/>
        </w:rPr>
        <w:t>控制器、</w:t>
      </w:r>
      <w:r>
        <w:rPr>
          <w:rFonts w:hint="eastAsia"/>
        </w:rPr>
        <w:t>ALU</w:t>
      </w:r>
      <w:r>
        <w:rPr>
          <w:rFonts w:hint="eastAsia"/>
        </w:rPr>
        <w:t>控制器以及</w:t>
      </w:r>
      <w:r>
        <w:rPr>
          <w:rFonts w:hint="eastAsia"/>
        </w:rPr>
        <w:t>Syscall</w:t>
      </w:r>
      <w:r>
        <w:rPr>
          <w:rFonts w:hint="eastAsia"/>
        </w:rPr>
        <w:t>控制器设计</w:t>
      </w:r>
    </w:p>
    <w:p w14:paraId="6519AAD0" w14:textId="64BA3411" w:rsidR="00443D8C" w:rsidRDefault="009A6A6A" w:rsidP="00443D8C">
      <w:pPr>
        <w:pStyle w:val="NormalIndent"/>
        <w:ind w:firstLine="480"/>
      </w:pPr>
      <w:r>
        <w:rPr>
          <w:rFonts w:hint="eastAsia"/>
          <w:noProof/>
        </w:rPr>
        <mc:AlternateContent>
          <mc:Choice Requires="wpg">
            <w:drawing>
              <wp:anchor distT="0" distB="0" distL="114300" distR="114300" simplePos="0" relativeHeight="251682816" behindDoc="0" locked="0" layoutInCell="1" allowOverlap="1" wp14:anchorId="014F0462" wp14:editId="4769277F">
                <wp:simplePos x="0" y="0"/>
                <wp:positionH relativeFrom="column">
                  <wp:posOffset>1270</wp:posOffset>
                </wp:positionH>
                <wp:positionV relativeFrom="paragraph">
                  <wp:posOffset>851747</wp:posOffset>
                </wp:positionV>
                <wp:extent cx="5615940" cy="2371090"/>
                <wp:effectExtent l="0" t="0" r="3810" b="0"/>
                <wp:wrapTopAndBottom/>
                <wp:docPr id="53" name="Group 53"/>
                <wp:cNvGraphicFramePr/>
                <a:graphic xmlns:a="http://schemas.openxmlformats.org/drawingml/2006/main">
                  <a:graphicData uri="http://schemas.microsoft.com/office/word/2010/wordprocessingGroup">
                    <wpg:wgp>
                      <wpg:cNvGrpSpPr/>
                      <wpg:grpSpPr>
                        <a:xfrm>
                          <a:off x="0" y="0"/>
                          <a:ext cx="5615940" cy="2371090"/>
                          <a:chOff x="0" y="0"/>
                          <a:chExt cx="5615940" cy="2371090"/>
                        </a:xfrm>
                      </wpg:grpSpPr>
                      <pic:pic xmlns:pic="http://schemas.openxmlformats.org/drawingml/2006/picture">
                        <pic:nvPicPr>
                          <pic:cNvPr id="51" name="Picture 51" descr="Screen Clippi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15940" cy="2026285"/>
                          </a:xfrm>
                          <a:prstGeom prst="rect">
                            <a:avLst/>
                          </a:prstGeom>
                        </pic:spPr>
                      </pic:pic>
                      <wps:wsp>
                        <wps:cNvPr id="52" name="Text Box 52"/>
                        <wps:cNvSpPr txBox="1"/>
                        <wps:spPr>
                          <a:xfrm>
                            <a:off x="0" y="2082800"/>
                            <a:ext cx="5615940" cy="288290"/>
                          </a:xfrm>
                          <a:prstGeom prst="rect">
                            <a:avLst/>
                          </a:prstGeom>
                          <a:solidFill>
                            <a:prstClr val="white"/>
                          </a:solidFill>
                          <a:ln>
                            <a:noFill/>
                          </a:ln>
                        </wps:spPr>
                        <wps:txbx>
                          <w:txbxContent>
                            <w:p w14:paraId="5BCAFAB8" w14:textId="23B05E60" w:rsidR="00665CEF" w:rsidRPr="00505162" w:rsidRDefault="00665CEF" w:rsidP="009A6A6A">
                              <w:pPr>
                                <w:pStyle w:val="Caption"/>
                                <w:spacing w:before="91" w:after="91"/>
                                <w:rPr>
                                  <w:rFonts w:ascii="Times New Roman" w:eastAsia="宋体" w:hAnsi="Times New Roman" w:cs="Times New Roman"/>
                                  <w:noProof/>
                                  <w:sz w:val="24"/>
                                </w:rPr>
                              </w:pPr>
                              <w:bookmarkStart w:id="64" w:name="_Ref50355438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64"/>
                              <w:r>
                                <w:t xml:space="preserve"> </w:t>
                              </w:r>
                              <w:r>
                                <w:rPr>
                                  <w:rFonts w:hint="eastAsia"/>
                                </w:rPr>
                                <w:t>PC控制模块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4F0462" id="Group 53" o:spid="_x0000_s1058" style="position:absolute;left:0;text-align:left;margin-left:.1pt;margin-top:67.05pt;width:442.2pt;height:186.7pt;z-index:251682816" coordsize="56159,2371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">
                <v:shape id="Picture 51" o:spid="_x0000_s1059" type="#_x0000_t75" alt="Screen Clipping" style="position:absolute;width:56159;height:2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">
                  <v:imagedata r:id="rId45" o:title="Screen Clipping"/>
                </v:shape>
                <v:shape id="Text Box 52" o:spid="_x0000_s1060" type="#_x0000_t202" style="position:absolute;top:20828;width:5615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5BCAFAB8" w14:textId="23B05E60" w:rsidR="00665CEF" w:rsidRPr="00505162" w:rsidRDefault="00665CEF" w:rsidP="009A6A6A">
                        <w:pPr>
                          <w:pStyle w:val="Caption"/>
                          <w:spacing w:before="91" w:after="91"/>
                          <w:rPr>
                            <w:rFonts w:ascii="Times New Roman" w:eastAsia="宋体" w:hAnsi="Times New Roman" w:cs="Times New Roman"/>
                            <w:noProof/>
                            <w:sz w:val="24"/>
                          </w:rPr>
                        </w:pPr>
                        <w:bookmarkStart w:id="65" w:name="_Ref50355438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65"/>
                        <w:r>
                          <w:t xml:space="preserve"> </w:t>
                        </w:r>
                        <w:r>
                          <w:rPr>
                            <w:rFonts w:hint="eastAsia"/>
                          </w:rPr>
                          <w:t>PC控制模块</w:t>
                        </w:r>
                      </w:p>
                    </w:txbxContent>
                  </v:textbox>
                </v:shape>
                <w10:wrap type="topAndBottom"/>
              </v:group>
            </w:pict>
          </mc:Fallback>
        </mc:AlternateContent>
      </w:r>
      <w:r w:rsidR="000E7660">
        <w:rPr>
          <w:rFonts w:hint="eastAsia"/>
        </w:rPr>
        <w:t>为了便于维护与更改，对于</w:t>
      </w:r>
      <w:r w:rsidR="000E7660">
        <w:rPr>
          <w:rFonts w:hint="eastAsia"/>
        </w:rPr>
        <w:t>PC</w:t>
      </w:r>
      <w:r w:rsidR="000E7660">
        <w:rPr>
          <w:rFonts w:hint="eastAsia"/>
        </w:rPr>
        <w:t>的控制，</w:t>
      </w:r>
      <w:r w:rsidR="000E7660">
        <w:rPr>
          <w:rFonts w:hint="eastAsia"/>
        </w:rPr>
        <w:t>ALU</w:t>
      </w:r>
      <w:r w:rsidR="000E7660">
        <w:rPr>
          <w:rFonts w:hint="eastAsia"/>
        </w:rPr>
        <w:t>输入的控制以及</w:t>
      </w:r>
      <w:r w:rsidR="000E7660">
        <w:rPr>
          <w:rFonts w:hint="eastAsia"/>
        </w:rPr>
        <w:t>Syscall</w:t>
      </w:r>
      <w:r w:rsidR="000E7660">
        <w:rPr>
          <w:rFonts w:hint="eastAsia"/>
        </w:rPr>
        <w:t>的控制均分别封装成为了一个规模较小的模块。</w:t>
      </w:r>
      <w:r>
        <w:fldChar w:fldCharType="begin"/>
      </w:r>
      <w:r>
        <w:instrText xml:space="preserve"> </w:instrText>
      </w:r>
      <w:r>
        <w:rPr>
          <w:rFonts w:hint="eastAsia"/>
        </w:rPr>
        <w:instrText>REF _Ref503554384 \h</w:instrText>
      </w:r>
      <w:r>
        <w:instrText xml:space="preserve"> </w:instrText>
      </w:r>
      <w:r>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2</w:t>
      </w:r>
      <w:r>
        <w:fldChar w:fldCharType="end"/>
      </w:r>
      <w:r>
        <w:rPr>
          <w:rFonts w:hint="eastAsia"/>
        </w:rPr>
        <w:t>、</w:t>
      </w:r>
      <w:r>
        <w:fldChar w:fldCharType="begin"/>
      </w:r>
      <w:r>
        <w:instrText xml:space="preserve"> REF _Ref503554385 \h </w:instrText>
      </w:r>
      <w:r>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3</w:t>
      </w:r>
      <w:r>
        <w:fldChar w:fldCharType="end"/>
      </w:r>
      <w:r>
        <w:rPr>
          <w:rFonts w:hint="eastAsia"/>
        </w:rPr>
        <w:t>、</w:t>
      </w:r>
      <w:r>
        <w:fldChar w:fldCharType="begin"/>
      </w:r>
      <w:r>
        <w:instrText xml:space="preserve"> REF _Ref503554386 \h </w:instrText>
      </w:r>
      <w:r>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4</w:t>
      </w:r>
      <w:r>
        <w:fldChar w:fldCharType="end"/>
      </w:r>
      <w:r>
        <w:rPr>
          <w:rFonts w:hint="eastAsia"/>
        </w:rPr>
        <w:t>分别展示了</w:t>
      </w:r>
      <w:r w:rsidR="00ED3671">
        <w:rPr>
          <w:rFonts w:hint="eastAsia"/>
        </w:rPr>
        <w:t>PC</w:t>
      </w:r>
      <w:r w:rsidR="00ED3671">
        <w:rPr>
          <w:rFonts w:hint="eastAsia"/>
        </w:rPr>
        <w:t>控制模块、</w:t>
      </w:r>
      <w:r w:rsidR="00ED3671">
        <w:rPr>
          <w:rFonts w:hint="eastAsia"/>
        </w:rPr>
        <w:t>ALU</w:t>
      </w:r>
      <w:r w:rsidR="00ED3671">
        <w:rPr>
          <w:rFonts w:hint="eastAsia"/>
        </w:rPr>
        <w:t>控制模块以及</w:t>
      </w:r>
      <w:r w:rsidR="00ED3671">
        <w:rPr>
          <w:rFonts w:hint="eastAsia"/>
        </w:rPr>
        <w:t>Syscall</w:t>
      </w:r>
      <w:r w:rsidR="00ED3671">
        <w:rPr>
          <w:rFonts w:hint="eastAsia"/>
        </w:rPr>
        <w:t>控制模块的结构。</w:t>
      </w:r>
    </w:p>
    <w:p w14:paraId="60C57FC7" w14:textId="6C83F561" w:rsidR="003A6FA3" w:rsidRDefault="003A6FA3" w:rsidP="003A6FA3">
      <w:pPr>
        <w:pStyle w:val="contenttext"/>
      </w:pPr>
    </w:p>
    <w:p w14:paraId="1D698C64" w14:textId="775EEC8F" w:rsidR="003A6FA3" w:rsidRDefault="003A6FA3" w:rsidP="003A6FA3">
      <w:pPr>
        <w:pStyle w:val="contenttext"/>
      </w:pPr>
      <w:r>
        <w:rPr>
          <w:rFonts w:hint="eastAsia"/>
          <w:noProof/>
        </w:rPr>
        <w:lastRenderedPageBreak/>
        <mc:AlternateContent>
          <mc:Choice Requires="wpg">
            <w:drawing>
              <wp:anchor distT="0" distB="0" distL="114300" distR="114300" simplePos="0" relativeHeight="251691008" behindDoc="0" locked="0" layoutInCell="1" allowOverlap="1" wp14:anchorId="710CE173" wp14:editId="281D0ABB">
                <wp:simplePos x="0" y="0"/>
                <wp:positionH relativeFrom="column">
                  <wp:posOffset>2825750</wp:posOffset>
                </wp:positionH>
                <wp:positionV relativeFrom="paragraph">
                  <wp:posOffset>73660</wp:posOffset>
                </wp:positionV>
                <wp:extent cx="2853055" cy="2069465"/>
                <wp:effectExtent l="0" t="0" r="4445" b="6985"/>
                <wp:wrapTopAndBottom/>
                <wp:docPr id="59" name="Group 59"/>
                <wp:cNvGraphicFramePr/>
                <a:graphic xmlns:a="http://schemas.openxmlformats.org/drawingml/2006/main">
                  <a:graphicData uri="http://schemas.microsoft.com/office/word/2010/wordprocessingGroup">
                    <wpg:wgp>
                      <wpg:cNvGrpSpPr/>
                      <wpg:grpSpPr>
                        <a:xfrm>
                          <a:off x="0" y="0"/>
                          <a:ext cx="2853055" cy="2069465"/>
                          <a:chOff x="0" y="0"/>
                          <a:chExt cx="3234055" cy="2345690"/>
                        </a:xfrm>
                      </wpg:grpSpPr>
                      <pic:pic xmlns:pic="http://schemas.openxmlformats.org/drawingml/2006/picture">
                        <pic:nvPicPr>
                          <pic:cNvPr id="57" name="Picture 57" descr="Screen Clippin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234055" cy="2001520"/>
                          </a:xfrm>
                          <a:prstGeom prst="rect">
                            <a:avLst/>
                          </a:prstGeom>
                        </pic:spPr>
                      </pic:pic>
                      <wps:wsp>
                        <wps:cNvPr id="58" name="Text Box 58"/>
                        <wps:cNvSpPr txBox="1"/>
                        <wps:spPr>
                          <a:xfrm>
                            <a:off x="0" y="2057400"/>
                            <a:ext cx="3234055" cy="288290"/>
                          </a:xfrm>
                          <a:prstGeom prst="rect">
                            <a:avLst/>
                          </a:prstGeom>
                          <a:solidFill>
                            <a:prstClr val="white"/>
                          </a:solidFill>
                          <a:ln>
                            <a:noFill/>
                          </a:ln>
                        </wps:spPr>
                        <wps:txbx>
                          <w:txbxContent>
                            <w:p w14:paraId="4BD84AA9" w14:textId="2EC82CBA" w:rsidR="00665CEF" w:rsidRPr="002C7538" w:rsidRDefault="00665CEF" w:rsidP="009A6A6A">
                              <w:pPr>
                                <w:pStyle w:val="Caption"/>
                                <w:spacing w:before="91" w:after="91"/>
                                <w:rPr>
                                  <w:rFonts w:ascii="Arial" w:hAnsi="Arial" w:cs="Times New Roman"/>
                                  <w:bCs/>
                                  <w:noProof/>
                                  <w:szCs w:val="32"/>
                                </w:rPr>
                              </w:pPr>
                              <w:bookmarkStart w:id="66" w:name="_Ref50355438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66"/>
                              <w:r>
                                <w:t xml:space="preserve"> </w:t>
                              </w:r>
                              <w:r>
                                <w:rPr>
                                  <w:rFonts w:hint="eastAsia"/>
                                </w:rPr>
                                <w:t>Alu输入控制模块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0CE173" id="Group 59" o:spid="_x0000_s1061" style="position:absolute;left:0;text-align:left;margin-left:222.5pt;margin-top:5.8pt;width:224.65pt;height:162.95pt;z-index:251691008;mso-width-relative:margin;mso-height-relative:margin" coordsize="32340,234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">
                <v:shape id="Picture 57" o:spid="_x0000_s1062" type="#_x0000_t75" alt="Screen Clipping" style="position:absolute;width:32340;height:2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">
                  <v:imagedata r:id="rId47" o:title="Screen Clipping"/>
                </v:shape>
                <v:shape id="Text Box 58" o:spid="_x0000_s1063" type="#_x0000_t202" style="position:absolute;top:20574;width:32340;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4BD84AA9" w14:textId="2EC82CBA" w:rsidR="00665CEF" w:rsidRPr="002C7538" w:rsidRDefault="00665CEF" w:rsidP="009A6A6A">
                        <w:pPr>
                          <w:pStyle w:val="Caption"/>
                          <w:spacing w:before="91" w:after="91"/>
                          <w:rPr>
                            <w:rFonts w:ascii="Arial" w:hAnsi="Arial" w:cs="Times New Roman"/>
                            <w:bCs/>
                            <w:noProof/>
                            <w:szCs w:val="32"/>
                          </w:rPr>
                        </w:pPr>
                        <w:bookmarkStart w:id="67" w:name="_Ref50355438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67"/>
                        <w:r>
                          <w:t xml:space="preserve"> </w:t>
                        </w:r>
                        <w:r>
                          <w:rPr>
                            <w:rFonts w:hint="eastAsia"/>
                          </w:rPr>
                          <w:t>Alu输入控制模块</w:t>
                        </w:r>
                      </w:p>
                    </w:txbxContent>
                  </v:textbox>
                </v:shape>
                <w10:wrap type="topAndBottom"/>
              </v:group>
            </w:pict>
          </mc:Fallback>
        </mc:AlternateContent>
      </w:r>
      <w:r>
        <w:rPr>
          <w:rFonts w:hint="eastAsia"/>
          <w:noProof/>
        </w:rPr>
        <mc:AlternateContent>
          <mc:Choice Requires="wpg">
            <w:drawing>
              <wp:anchor distT="0" distB="0" distL="114300" distR="114300" simplePos="0" relativeHeight="251686912" behindDoc="0" locked="0" layoutInCell="1" allowOverlap="1" wp14:anchorId="647C807C" wp14:editId="7D31685E">
                <wp:simplePos x="0" y="0"/>
                <wp:positionH relativeFrom="column">
                  <wp:posOffset>40852</wp:posOffset>
                </wp:positionH>
                <wp:positionV relativeFrom="paragraph">
                  <wp:posOffset>33020</wp:posOffset>
                </wp:positionV>
                <wp:extent cx="2641600" cy="2159635"/>
                <wp:effectExtent l="0" t="0" r="6350" b="0"/>
                <wp:wrapTopAndBottom/>
                <wp:docPr id="56" name="Group 56"/>
                <wp:cNvGraphicFramePr/>
                <a:graphic xmlns:a="http://schemas.openxmlformats.org/drawingml/2006/main">
                  <a:graphicData uri="http://schemas.microsoft.com/office/word/2010/wordprocessingGroup">
                    <wpg:wgp>
                      <wpg:cNvGrpSpPr/>
                      <wpg:grpSpPr>
                        <a:xfrm>
                          <a:off x="0" y="0"/>
                          <a:ext cx="2641600" cy="2159635"/>
                          <a:chOff x="0" y="0"/>
                          <a:chExt cx="2950845" cy="2413000"/>
                        </a:xfrm>
                      </wpg:grpSpPr>
                      <pic:pic xmlns:pic="http://schemas.openxmlformats.org/drawingml/2006/picture">
                        <pic:nvPicPr>
                          <pic:cNvPr id="54" name="Picture 54" descr="Screen Clippi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950845" cy="2065655"/>
                          </a:xfrm>
                          <a:prstGeom prst="rect">
                            <a:avLst/>
                          </a:prstGeom>
                        </pic:spPr>
                      </pic:pic>
                      <wps:wsp>
                        <wps:cNvPr id="55" name="Text Box 55"/>
                        <wps:cNvSpPr txBox="1"/>
                        <wps:spPr>
                          <a:xfrm>
                            <a:off x="0" y="2124710"/>
                            <a:ext cx="2950845" cy="288290"/>
                          </a:xfrm>
                          <a:prstGeom prst="rect">
                            <a:avLst/>
                          </a:prstGeom>
                          <a:solidFill>
                            <a:prstClr val="white"/>
                          </a:solidFill>
                          <a:ln>
                            <a:noFill/>
                          </a:ln>
                        </wps:spPr>
                        <wps:txbx>
                          <w:txbxContent>
                            <w:p w14:paraId="3EC7DC95" w14:textId="79C07792" w:rsidR="00665CEF" w:rsidRPr="00346373" w:rsidRDefault="00665CEF" w:rsidP="009A6A6A">
                              <w:pPr>
                                <w:pStyle w:val="Caption"/>
                                <w:spacing w:before="91" w:after="91"/>
                                <w:rPr>
                                  <w:rFonts w:ascii="Arial" w:hAnsi="Arial" w:cs="Times New Roman"/>
                                  <w:bCs/>
                                  <w:noProof/>
                                  <w:szCs w:val="32"/>
                                </w:rPr>
                              </w:pPr>
                              <w:bookmarkStart w:id="68" w:name="_Ref50355438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68"/>
                              <w:r>
                                <w:t xml:space="preserve"> </w:t>
                              </w:r>
                              <w:r>
                                <w:rPr>
                                  <w:rFonts w:hint="eastAsia"/>
                                </w:rPr>
                                <w:t>Syscall控制模块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7C807C" id="Group 56" o:spid="_x0000_s1064" style="position:absolute;left:0;text-align:left;margin-left:3.2pt;margin-top:2.6pt;width:208pt;height:170.05pt;z-index:251686912;mso-width-relative:margin;mso-height-relative:margin" coordsize="29508,2413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">
                <v:shape id="Picture 54" o:spid="_x0000_s1065" type="#_x0000_t75" alt="Screen Clipping" style="position:absolute;width:29508;height:20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">
                  <v:imagedata r:id="rId49" o:title="Screen Clipping"/>
                </v:shape>
                <v:shape id="Text Box 55" o:spid="_x0000_s1066" type="#_x0000_t202" style="position:absolute;top:21247;width:29508;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EC7DC95" w14:textId="79C07792" w:rsidR="00665CEF" w:rsidRPr="00346373" w:rsidRDefault="00665CEF" w:rsidP="009A6A6A">
                        <w:pPr>
                          <w:pStyle w:val="Caption"/>
                          <w:spacing w:before="91" w:after="91"/>
                          <w:rPr>
                            <w:rFonts w:ascii="Arial" w:hAnsi="Arial" w:cs="Times New Roman"/>
                            <w:bCs/>
                            <w:noProof/>
                            <w:szCs w:val="32"/>
                          </w:rPr>
                        </w:pPr>
                        <w:bookmarkStart w:id="69" w:name="_Ref50355438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69"/>
                        <w:r>
                          <w:t xml:space="preserve"> </w:t>
                        </w:r>
                        <w:r>
                          <w:rPr>
                            <w:rFonts w:hint="eastAsia"/>
                          </w:rPr>
                          <w:t>Syscall控制模块</w:t>
                        </w:r>
                      </w:p>
                    </w:txbxContent>
                  </v:textbox>
                </v:shape>
                <w10:wrap type="topAndBottom"/>
              </v:group>
            </w:pict>
          </mc:Fallback>
        </mc:AlternateContent>
      </w:r>
      <w:r w:rsidR="00697948">
        <w:rPr>
          <w:rFonts w:hint="eastAsia"/>
        </w:rPr>
        <w:t>其中</w:t>
      </w:r>
      <w:r w:rsidR="00EB0658">
        <w:rPr>
          <w:rFonts w:hint="eastAsia"/>
        </w:rPr>
        <w:t>，</w:t>
      </w:r>
      <w:r w:rsidR="00EB0658">
        <w:rPr>
          <w:rFonts w:hint="eastAsia"/>
        </w:rPr>
        <w:t>PC</w:t>
      </w:r>
      <w:r w:rsidR="00EB0658">
        <w:rPr>
          <w:rFonts w:hint="eastAsia"/>
        </w:rPr>
        <w:t>控制模块通过输入的</w:t>
      </w:r>
      <w:r w:rsidR="00EB0658">
        <w:t>$rS</w:t>
      </w:r>
      <w:r w:rsidR="00EB0658">
        <w:rPr>
          <w:rFonts w:hint="eastAsia"/>
        </w:rPr>
        <w:t>以及</w:t>
      </w:r>
      <w:r w:rsidR="00EB0658">
        <w:t>inst</w:t>
      </w:r>
      <w:r w:rsidR="00EB0658">
        <w:rPr>
          <w:rFonts w:hint="eastAsia"/>
        </w:rPr>
        <w:t>、</w:t>
      </w:r>
      <w:r w:rsidR="00EB0658">
        <w:rPr>
          <w:rFonts w:hint="eastAsia"/>
        </w:rPr>
        <w:t>immi</w:t>
      </w:r>
      <w:r w:rsidR="00EB0658">
        <w:rPr>
          <w:rFonts w:hint="eastAsia"/>
        </w:rPr>
        <w:t>来计算可能的跳转地址，其中</w:t>
      </w:r>
      <w:r w:rsidR="00EB0658">
        <w:rPr>
          <w:rFonts w:hint="eastAsia"/>
        </w:rPr>
        <w:t>inst</w:t>
      </w:r>
      <w:r w:rsidR="00EB0658">
        <w:rPr>
          <w:rFonts w:hint="eastAsia"/>
        </w:rPr>
        <w:t>以及</w:t>
      </w:r>
      <w:r w:rsidR="00EB0658">
        <w:rPr>
          <w:rFonts w:hint="eastAsia"/>
        </w:rPr>
        <w:t>immi</w:t>
      </w:r>
      <w:r w:rsidR="00EB0658">
        <w:rPr>
          <w:rFonts w:hint="eastAsia"/>
        </w:rPr>
        <w:t>直接从</w:t>
      </w:r>
      <w:r w:rsidR="00EB0658">
        <w:rPr>
          <w:rFonts w:hint="eastAsia"/>
        </w:rPr>
        <w:t>MIPS</w:t>
      </w:r>
      <w:r w:rsidR="00EB0658">
        <w:rPr>
          <w:rFonts w:hint="eastAsia"/>
        </w:rPr>
        <w:t>指令中取得，而</w:t>
      </w:r>
      <w:r w:rsidR="00EB0658">
        <w:rPr>
          <w:rFonts w:hint="eastAsia"/>
        </w:rPr>
        <w:t>PC</w:t>
      </w:r>
      <w:r w:rsidR="00EB0658">
        <w:rPr>
          <w:rFonts w:hint="eastAsia"/>
        </w:rPr>
        <w:t>的写入控制则由</w:t>
      </w:r>
      <w:r w:rsidR="00EB0658">
        <w:rPr>
          <w:rFonts w:hint="eastAsia"/>
        </w:rPr>
        <w:t>PCW</w:t>
      </w:r>
      <w:r w:rsidR="00EB0658">
        <w:rPr>
          <w:rFonts w:hint="eastAsia"/>
        </w:rPr>
        <w:t>与</w:t>
      </w:r>
      <w:r w:rsidR="00EB0658">
        <w:rPr>
          <w:rFonts w:hint="eastAsia"/>
        </w:rPr>
        <w:t>J</w:t>
      </w:r>
      <w:r w:rsidR="00EB0658">
        <w:rPr>
          <w:rFonts w:hint="eastAsia"/>
        </w:rPr>
        <w:t>来控制，具体的控制码以及含义在</w:t>
      </w:r>
      <w:r w:rsidR="00EB0658">
        <w:fldChar w:fldCharType="begin"/>
      </w:r>
      <w:r w:rsidR="00EB0658">
        <w:instrText xml:space="preserve"> </w:instrText>
      </w:r>
      <w:r w:rsidR="00EB0658">
        <w:rPr>
          <w:rFonts w:hint="eastAsia"/>
        </w:rPr>
        <w:instrText>REF _Ref503554382 \h</w:instrText>
      </w:r>
      <w:r w:rsidR="00EB0658">
        <w:instrText xml:space="preserve"> </w:instrText>
      </w:r>
      <w:r w:rsidR="00EB0658">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1</w:t>
      </w:r>
      <w:r w:rsidR="00EB0658">
        <w:fldChar w:fldCharType="end"/>
      </w:r>
      <w:r w:rsidR="00EB0658">
        <w:rPr>
          <w:rFonts w:hint="eastAsia"/>
        </w:rPr>
        <w:t>中已经给出。通过多路选择器来选择数据的来源并存入</w:t>
      </w:r>
      <w:r w:rsidR="00EB0658">
        <w:rPr>
          <w:rFonts w:hint="eastAsia"/>
        </w:rPr>
        <w:t>PC</w:t>
      </w:r>
      <w:r w:rsidR="00EB0658">
        <w:rPr>
          <w:rFonts w:hint="eastAsia"/>
        </w:rPr>
        <w:t>。</w:t>
      </w:r>
    </w:p>
    <w:p w14:paraId="256F3588" w14:textId="79DBF074" w:rsidR="00512912" w:rsidRDefault="00512912" w:rsidP="003A6FA3">
      <w:pPr>
        <w:pStyle w:val="contenttext"/>
      </w:pPr>
      <w:r>
        <w:rPr>
          <w:rFonts w:hint="eastAsia"/>
        </w:rPr>
        <w:t>Syscall</w:t>
      </w:r>
      <w:r>
        <w:rPr>
          <w:rFonts w:hint="eastAsia"/>
        </w:rPr>
        <w:t>控制模块则通过输入的</w:t>
      </w:r>
      <w:r>
        <w:rPr>
          <w:rFonts w:hint="eastAsia"/>
        </w:rPr>
        <w:t>S</w:t>
      </w:r>
      <w:r>
        <w:t>ys</w:t>
      </w:r>
      <w:r>
        <w:rPr>
          <w:rFonts w:hint="eastAsia"/>
        </w:rPr>
        <w:t>信号以及</w:t>
      </w:r>
      <w:r>
        <w:rPr>
          <w:rFonts w:hint="eastAsia"/>
        </w:rPr>
        <w:t>$</w:t>
      </w:r>
      <w:r>
        <w:t>rS</w:t>
      </w:r>
      <w:r>
        <w:rPr>
          <w:rFonts w:hint="eastAsia"/>
        </w:rPr>
        <w:t>，</w:t>
      </w:r>
      <w:r>
        <w:t>$rT</w:t>
      </w:r>
      <w:r>
        <w:rPr>
          <w:rFonts w:hint="eastAsia"/>
        </w:rPr>
        <w:t>的值来控制执行的功能。当</w:t>
      </w:r>
      <w:r>
        <w:rPr>
          <w:rFonts w:hint="eastAsia"/>
        </w:rPr>
        <w:t>Sys</w:t>
      </w:r>
      <w:r>
        <w:rPr>
          <w:rFonts w:hint="eastAsia"/>
        </w:rPr>
        <w:t>信号为高电平时，</w:t>
      </w:r>
      <w:r>
        <w:rPr>
          <w:rFonts w:hint="eastAsia"/>
        </w:rPr>
        <w:t>CPU</w:t>
      </w:r>
      <w:r>
        <w:rPr>
          <w:rFonts w:hint="eastAsia"/>
        </w:rPr>
        <w:t>的实现将保证</w:t>
      </w:r>
      <w:r>
        <w:t>$rS</w:t>
      </w:r>
      <w:r>
        <w:rPr>
          <w:rFonts w:hint="eastAsia"/>
        </w:rPr>
        <w:t>为</w:t>
      </w:r>
      <w:r>
        <w:t>$</w:t>
      </w:r>
      <w:r>
        <w:rPr>
          <w:rFonts w:hint="eastAsia"/>
        </w:rPr>
        <w:t>v</w:t>
      </w:r>
      <w:r>
        <w:t>0</w:t>
      </w:r>
      <w:r>
        <w:rPr>
          <w:rFonts w:hint="eastAsia"/>
        </w:rPr>
        <w:t>而</w:t>
      </w:r>
      <w:r>
        <w:t>$rT</w:t>
      </w:r>
      <w:r>
        <w:rPr>
          <w:rFonts w:hint="eastAsia"/>
        </w:rPr>
        <w:t>为</w:t>
      </w:r>
      <w:r>
        <w:t>$</w:t>
      </w:r>
      <w:r>
        <w:rPr>
          <w:rFonts w:hint="eastAsia"/>
        </w:rPr>
        <w:t>a</w:t>
      </w:r>
      <w:r>
        <w:t>0</w:t>
      </w:r>
      <w:r>
        <w:rPr>
          <w:rFonts w:hint="eastAsia"/>
        </w:rPr>
        <w:t>。如果</w:t>
      </w:r>
      <w:r>
        <w:t>$v0</w:t>
      </w:r>
      <w:r>
        <w:rPr>
          <w:rFonts w:hint="eastAsia"/>
        </w:rPr>
        <w:t>的值为</w:t>
      </w:r>
      <w:r>
        <w:rPr>
          <w:rFonts w:hint="eastAsia"/>
        </w:rPr>
        <w:t>1</w:t>
      </w:r>
      <w:r>
        <w:t>0</w:t>
      </w:r>
      <w:r>
        <w:rPr>
          <w:rFonts w:hint="eastAsia"/>
        </w:rPr>
        <w:t>则将</w:t>
      </w:r>
      <w:r>
        <w:t>$a0</w:t>
      </w:r>
      <w:r>
        <w:rPr>
          <w:rFonts w:hint="eastAsia"/>
        </w:rPr>
        <w:t>的值存入寄存器中，从而刷新显示输出，否则将</w:t>
      </w:r>
      <w:r>
        <w:t>EN</w:t>
      </w:r>
      <w:r>
        <w:rPr>
          <w:rFonts w:hint="eastAsia"/>
        </w:rPr>
        <w:t>信号永久置为</w:t>
      </w:r>
      <w:r>
        <w:t>0</w:t>
      </w:r>
      <w:r>
        <w:rPr>
          <w:rFonts w:hint="eastAsia"/>
        </w:rPr>
        <w:t>（只有</w:t>
      </w:r>
      <w:r>
        <w:rPr>
          <w:rFonts w:hint="eastAsia"/>
        </w:rPr>
        <w:t>R</w:t>
      </w:r>
      <w:r>
        <w:t>ST</w:t>
      </w:r>
      <w:r>
        <w:rPr>
          <w:rFonts w:hint="eastAsia"/>
        </w:rPr>
        <w:t>信号能将其重新置</w:t>
      </w:r>
      <w:r>
        <w:rPr>
          <w:rFonts w:hint="eastAsia"/>
        </w:rPr>
        <w:t>1</w:t>
      </w:r>
      <w:r>
        <w:rPr>
          <w:rFonts w:hint="eastAsia"/>
        </w:rPr>
        <w:t>）</w:t>
      </w:r>
      <w:r>
        <w:rPr>
          <w:rFonts w:hint="eastAsia"/>
        </w:rPr>
        <w:t>EN</w:t>
      </w:r>
      <w:r>
        <w:rPr>
          <w:rFonts w:hint="eastAsia"/>
        </w:rPr>
        <w:t>信号为整个</w:t>
      </w:r>
      <w:r>
        <w:rPr>
          <w:rFonts w:hint="eastAsia"/>
        </w:rPr>
        <w:t>CPU</w:t>
      </w:r>
      <w:r>
        <w:rPr>
          <w:rFonts w:hint="eastAsia"/>
        </w:rPr>
        <w:t>其它部件的使能信号，正常情况下为</w:t>
      </w:r>
      <w:r>
        <w:rPr>
          <w:rFonts w:hint="eastAsia"/>
        </w:rPr>
        <w:t>1</w:t>
      </w:r>
      <w:r>
        <w:rPr>
          <w:rFonts w:hint="eastAsia"/>
        </w:rPr>
        <w:t>，为</w:t>
      </w:r>
      <w:r>
        <w:rPr>
          <w:rFonts w:hint="eastAsia"/>
        </w:rPr>
        <w:t>0</w:t>
      </w:r>
      <w:r>
        <w:rPr>
          <w:rFonts w:hint="eastAsia"/>
        </w:rPr>
        <w:t>时</w:t>
      </w:r>
      <w:r>
        <w:rPr>
          <w:rFonts w:hint="eastAsia"/>
        </w:rPr>
        <w:t>CPU</w:t>
      </w:r>
      <w:r>
        <w:rPr>
          <w:rFonts w:hint="eastAsia"/>
        </w:rPr>
        <w:t>停止工作，从而完成</w:t>
      </w:r>
      <w:r>
        <w:rPr>
          <w:rFonts w:hint="eastAsia"/>
        </w:rPr>
        <w:t>h</w:t>
      </w:r>
      <w:r>
        <w:t>alt</w:t>
      </w:r>
      <w:r>
        <w:rPr>
          <w:rFonts w:hint="eastAsia"/>
        </w:rPr>
        <w:t>指令。</w:t>
      </w:r>
    </w:p>
    <w:p w14:paraId="05A4999D" w14:textId="25586D28" w:rsidR="00AC3CB8" w:rsidRDefault="00AC3CB8" w:rsidP="003A6FA3">
      <w:pPr>
        <w:pStyle w:val="contenttext"/>
      </w:pPr>
      <w:r>
        <w:rPr>
          <w:rFonts w:hint="eastAsia"/>
        </w:rPr>
        <w:t>Alu</w:t>
      </w:r>
      <w:r>
        <w:rPr>
          <w:rFonts w:hint="eastAsia"/>
        </w:rPr>
        <w:t>输入模块则是简单的通过控制器给出的</w:t>
      </w:r>
      <w:r>
        <w:t>AluX</w:t>
      </w:r>
      <w:r>
        <w:rPr>
          <w:rFonts w:hint="eastAsia"/>
        </w:rPr>
        <w:t>以及</w:t>
      </w:r>
      <w:r>
        <w:t>AluY</w:t>
      </w:r>
      <w:r>
        <w:rPr>
          <w:rFonts w:hint="eastAsia"/>
        </w:rPr>
        <w:t>控制码控制</w:t>
      </w:r>
      <w:r>
        <w:rPr>
          <w:rFonts w:hint="eastAsia"/>
        </w:rPr>
        <w:t>ALU</w:t>
      </w:r>
      <w:r>
        <w:rPr>
          <w:rFonts w:hint="eastAsia"/>
        </w:rPr>
        <w:t>的输入来源并进行显示输出。值得数以的是当需要输出立即数时需要进行位扩展，这里通过在原立即数后先补</w:t>
      </w:r>
      <w:r>
        <w:rPr>
          <w:rFonts w:hint="eastAsia"/>
        </w:rPr>
        <w:t>0</w:t>
      </w:r>
      <w:r>
        <w:rPr>
          <w:rFonts w:hint="eastAsia"/>
        </w:rPr>
        <w:t>至</w:t>
      </w:r>
      <w:r>
        <w:rPr>
          <w:rFonts w:hint="eastAsia"/>
        </w:rPr>
        <w:t>3</w:t>
      </w:r>
      <w:r>
        <w:t>2</w:t>
      </w:r>
      <w:r>
        <w:rPr>
          <w:rFonts w:hint="eastAsia"/>
        </w:rPr>
        <w:t>位然后算是右移实现。</w:t>
      </w:r>
    </w:p>
    <w:p w14:paraId="700DA2F4" w14:textId="4ED25A90" w:rsidR="00313755" w:rsidRDefault="00313755" w:rsidP="00313755">
      <w:pPr>
        <w:pStyle w:val="Heading3"/>
        <w:spacing w:before="229" w:after="229"/>
      </w:pPr>
      <w:r>
        <w:rPr>
          <w:rFonts w:hint="eastAsia"/>
        </w:rPr>
        <w:t>模块整合</w:t>
      </w:r>
    </w:p>
    <w:p w14:paraId="76E9204C" w14:textId="3C2B0E6B" w:rsidR="005E798A" w:rsidRDefault="005E798A" w:rsidP="005E798A">
      <w:pPr>
        <w:pStyle w:val="NormalIndent"/>
        <w:ind w:firstLine="480"/>
      </w:pPr>
      <w:r>
        <w:rPr>
          <w:rFonts w:hint="eastAsia"/>
        </w:rPr>
        <w:t>在设计完成所有的模块之后需要进行最后的整合工作，也就是将模块的输入与输出按照事先规划好的控制信号以及模块</w:t>
      </w:r>
      <w:r w:rsidR="0028015B">
        <w:rPr>
          <w:rFonts w:hint="eastAsia"/>
        </w:rPr>
        <w:t>间关系</w:t>
      </w:r>
      <w:r>
        <w:rPr>
          <w:rFonts w:hint="eastAsia"/>
        </w:rPr>
        <w:t>连接起来</w:t>
      </w:r>
      <w:r w:rsidR="007176D2">
        <w:rPr>
          <w:rFonts w:hint="eastAsia"/>
        </w:rPr>
        <w:t>，连接完成后如</w:t>
      </w:r>
      <w:r w:rsidR="00A55A30">
        <w:fldChar w:fldCharType="begin"/>
      </w:r>
      <w:r w:rsidR="00A55A30">
        <w:instrText xml:space="preserve"> </w:instrText>
      </w:r>
      <w:r w:rsidR="00A55A30">
        <w:rPr>
          <w:rFonts w:hint="eastAsia"/>
        </w:rPr>
        <w:instrText>REF _Ref503554387 \h</w:instrText>
      </w:r>
      <w:r w:rsidR="00A55A30">
        <w:instrText xml:space="preserve"> </w:instrText>
      </w:r>
      <w:r w:rsidR="00A55A30">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5</w:t>
      </w:r>
      <w:r w:rsidR="00A55A30">
        <w:fldChar w:fldCharType="end"/>
      </w:r>
      <w:r w:rsidR="007176D2">
        <w:rPr>
          <w:rFonts w:hint="eastAsia"/>
        </w:rPr>
        <w:t>所示。</w:t>
      </w:r>
      <w:r w:rsidR="009B0A5D">
        <w:rPr>
          <w:rFonts w:hint="eastAsia"/>
        </w:rPr>
        <w:t>对于寄存器输入输出的选择、运行内存输入的地址计算以及运行内存输出的选择由于过于简单所以没有封装为独立的模块，这些选择信号均由多路选择器实现，</w:t>
      </w:r>
      <w:r w:rsidR="00217EC5">
        <w:rPr>
          <w:rFonts w:hint="eastAsia"/>
        </w:rPr>
        <w:t>多路选择器的控制信号来源均为控制器</w:t>
      </w:r>
      <w:r w:rsidR="00217EC5">
        <w:t>controller</w:t>
      </w:r>
      <w:r w:rsidR="00217EC5">
        <w:rPr>
          <w:rFonts w:hint="eastAsia"/>
        </w:rPr>
        <w:t>。</w:t>
      </w:r>
      <w:r w:rsidR="00606FFF">
        <w:rPr>
          <w:rFonts w:hint="eastAsia"/>
        </w:rPr>
        <w:t>最后，向指令存储器中导入预先由</w:t>
      </w:r>
      <w:r w:rsidR="00606FFF">
        <w:rPr>
          <w:rFonts w:hint="eastAsia"/>
        </w:rPr>
        <w:t>Mars</w:t>
      </w:r>
      <w:r w:rsidR="00606FFF">
        <w:rPr>
          <w:rFonts w:hint="eastAsia"/>
        </w:rPr>
        <w:t>编译号的程序即可运行。</w:t>
      </w:r>
    </w:p>
    <w:p w14:paraId="6EFE27C2" w14:textId="43364EC9" w:rsidR="00251310" w:rsidRDefault="007176D2" w:rsidP="001E6320">
      <w:pPr>
        <w:pStyle w:val="Heading2"/>
      </w:pPr>
      <w:r>
        <w:rPr>
          <w:noProof/>
        </w:rPr>
        <w:lastRenderedPageBreak/>
        <mc:AlternateContent>
          <mc:Choice Requires="wpg">
            <w:drawing>
              <wp:anchor distT="0" distB="0" distL="114300" distR="114300" simplePos="0" relativeHeight="251695104" behindDoc="0" locked="0" layoutInCell="1" allowOverlap="1" wp14:anchorId="327E7766" wp14:editId="6B7DE671">
                <wp:simplePos x="0" y="0"/>
                <wp:positionH relativeFrom="column">
                  <wp:posOffset>1482</wp:posOffset>
                </wp:positionH>
                <wp:positionV relativeFrom="paragraph">
                  <wp:posOffset>74295</wp:posOffset>
                </wp:positionV>
                <wp:extent cx="5615940" cy="5444490"/>
                <wp:effectExtent l="0" t="0" r="3810" b="3810"/>
                <wp:wrapTopAndBottom/>
                <wp:docPr id="62" name="Group 62"/>
                <wp:cNvGraphicFramePr/>
                <a:graphic xmlns:a="http://schemas.openxmlformats.org/drawingml/2006/main">
                  <a:graphicData uri="http://schemas.microsoft.com/office/word/2010/wordprocessingGroup">
                    <wpg:wgp>
                      <wpg:cNvGrpSpPr/>
                      <wpg:grpSpPr>
                        <a:xfrm>
                          <a:off x="0" y="0"/>
                          <a:ext cx="5615940" cy="5444490"/>
                          <a:chOff x="0" y="0"/>
                          <a:chExt cx="5615940" cy="5444490"/>
                        </a:xfrm>
                      </wpg:grpSpPr>
                      <pic:pic xmlns:pic="http://schemas.openxmlformats.org/drawingml/2006/picture">
                        <pic:nvPicPr>
                          <pic:cNvPr id="60" name="Picture 60" descr="Screen Clippi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615940" cy="5100320"/>
                          </a:xfrm>
                          <a:prstGeom prst="rect">
                            <a:avLst/>
                          </a:prstGeom>
                        </pic:spPr>
                      </pic:pic>
                      <wps:wsp>
                        <wps:cNvPr id="61" name="Text Box 61"/>
                        <wps:cNvSpPr txBox="1"/>
                        <wps:spPr>
                          <a:xfrm>
                            <a:off x="0" y="5156200"/>
                            <a:ext cx="5615940" cy="288290"/>
                          </a:xfrm>
                          <a:prstGeom prst="rect">
                            <a:avLst/>
                          </a:prstGeom>
                          <a:solidFill>
                            <a:prstClr val="white"/>
                          </a:solidFill>
                          <a:ln>
                            <a:noFill/>
                          </a:ln>
                        </wps:spPr>
                        <wps:txbx>
                          <w:txbxContent>
                            <w:p w14:paraId="6926657A" w14:textId="0CD5BEB0" w:rsidR="00665CEF" w:rsidRPr="00F32B8C" w:rsidRDefault="00665CEF" w:rsidP="007176D2">
                              <w:pPr>
                                <w:pStyle w:val="Caption"/>
                                <w:spacing w:before="91" w:after="91"/>
                                <w:rPr>
                                  <w:rFonts w:ascii="Times New Roman" w:eastAsia="宋体" w:hAnsi="Times New Roman" w:cs="Times New Roman"/>
                                  <w:noProof/>
                                  <w:sz w:val="24"/>
                                </w:rPr>
                              </w:pPr>
                              <w:bookmarkStart w:id="70" w:name="_Ref50355438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70"/>
                              <w:r>
                                <w:t xml:space="preserve"> CPU</w:t>
                              </w:r>
                              <w:r>
                                <w:rPr>
                                  <w:rFonts w:hint="eastAsia"/>
                                </w:rPr>
                                <w:t>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E7766" id="Group 62" o:spid="_x0000_s1067" style="position:absolute;left:0;text-align:left;margin-left:.1pt;margin-top:5.85pt;width:442.2pt;height:428.7pt;z-index:251695104" coordsize="56159,5444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">
                <v:shape id="Picture 60" o:spid="_x0000_s1068" type="#_x0000_t75" alt="Screen Clipping" style="position:absolute;width:56159;height:5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">
                  <v:imagedata r:id="rId51" o:title="Screen Clipping"/>
                </v:shape>
                <v:shape id="Text Box 61" o:spid="_x0000_s1069" type="#_x0000_t202" style="position:absolute;top:51562;width:5615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6926657A" w14:textId="0CD5BEB0" w:rsidR="00665CEF" w:rsidRPr="00F32B8C" w:rsidRDefault="00665CEF" w:rsidP="007176D2">
                        <w:pPr>
                          <w:pStyle w:val="Caption"/>
                          <w:spacing w:before="91" w:after="91"/>
                          <w:rPr>
                            <w:rFonts w:ascii="Times New Roman" w:eastAsia="宋体" w:hAnsi="Times New Roman" w:cs="Times New Roman"/>
                            <w:noProof/>
                            <w:sz w:val="24"/>
                          </w:rPr>
                        </w:pPr>
                        <w:bookmarkStart w:id="71" w:name="_Ref50355438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71"/>
                        <w:r>
                          <w:t xml:space="preserve"> CPU</w:t>
                        </w:r>
                        <w:r>
                          <w:rPr>
                            <w:rFonts w:hint="eastAsia"/>
                          </w:rPr>
                          <w:t>结构</w:t>
                        </w:r>
                      </w:p>
                    </w:txbxContent>
                  </v:textbox>
                </v:shape>
                <w10:wrap type="topAndBottom"/>
              </v:group>
            </w:pict>
          </mc:Fallback>
        </mc:AlternateContent>
      </w:r>
      <w:bookmarkStart w:id="72" w:name="_Toc503333082"/>
      <w:r w:rsidR="00251310">
        <w:rPr>
          <w:rFonts w:hint="eastAsia"/>
        </w:rPr>
        <w:t>实验步骤</w:t>
      </w:r>
      <w:bookmarkEnd w:id="72"/>
    </w:p>
    <w:p w14:paraId="2748281A" w14:textId="4098796F" w:rsidR="00251310" w:rsidRPr="0026497A" w:rsidRDefault="00F823C5" w:rsidP="00F823C5">
      <w:pPr>
        <w:pStyle w:val="NormalIndent"/>
        <w:numPr>
          <w:ilvl w:val="0"/>
          <w:numId w:val="28"/>
        </w:numPr>
        <w:ind w:firstLineChars="0"/>
      </w:pPr>
      <w:r>
        <w:rPr>
          <w:rFonts w:hint="eastAsia"/>
        </w:rPr>
        <w:t>首先按照题目要求对于整个系统的架构进行分析，并得出</w:t>
      </w:r>
      <w:r>
        <w:fldChar w:fldCharType="begin"/>
      </w:r>
      <w:r>
        <w:instrText xml:space="preserve"> </w:instrText>
      </w:r>
      <w:r>
        <w:rPr>
          <w:rFonts w:hint="eastAsia"/>
        </w:rPr>
        <w:instrText>REF _Ref503554379 \h</w:instrText>
      </w:r>
      <w:r>
        <w:instrText xml:space="preserve"> </w:instrText>
      </w:r>
      <w:r>
        <w:fldChar w:fldCharType="separate"/>
      </w:r>
      <w:r w:rsidR="007605B9">
        <w:rPr>
          <w:rFonts w:hint="eastAsia"/>
        </w:rPr>
        <w:t>表</w:t>
      </w:r>
      <w:r w:rsidR="007605B9">
        <w:rPr>
          <w:rFonts w:hint="eastAsia"/>
        </w:rPr>
        <w:t xml:space="preserve"> </w:t>
      </w:r>
      <w:r w:rsidR="007605B9">
        <w:rPr>
          <w:noProof/>
        </w:rPr>
        <w:t>2</w:t>
      </w:r>
      <w:r w:rsidR="007605B9">
        <w:noBreakHyphen/>
      </w:r>
      <w:r w:rsidR="007605B9">
        <w:rPr>
          <w:noProof/>
        </w:rPr>
        <w:t>1</w:t>
      </w:r>
      <w:r>
        <w:fldChar w:fldCharType="end"/>
      </w:r>
      <w:r>
        <w:rPr>
          <w:rFonts w:hint="eastAsia"/>
        </w:rPr>
        <w:t>以及</w:t>
      </w:r>
      <w:r>
        <w:fldChar w:fldCharType="begin"/>
      </w:r>
      <w:r>
        <w:instrText xml:space="preserve"> REF _Ref503554380 \h </w:instrText>
      </w:r>
      <w:r>
        <w:fldChar w:fldCharType="separate"/>
      </w:r>
      <w:r w:rsidR="007605B9">
        <w:rPr>
          <w:rFonts w:hint="eastAsia"/>
        </w:rPr>
        <w:t>表</w:t>
      </w:r>
      <w:r w:rsidR="007605B9">
        <w:rPr>
          <w:rFonts w:hint="eastAsia"/>
        </w:rPr>
        <w:t xml:space="preserve"> </w:t>
      </w:r>
      <w:r w:rsidR="007605B9">
        <w:rPr>
          <w:noProof/>
        </w:rPr>
        <w:t>2</w:t>
      </w:r>
      <w:r w:rsidR="007605B9">
        <w:noBreakHyphen/>
      </w:r>
      <w:r w:rsidR="007605B9">
        <w:rPr>
          <w:noProof/>
        </w:rPr>
        <w:t>2</w:t>
      </w:r>
      <w:r>
        <w:fldChar w:fldCharType="end"/>
      </w:r>
      <w:r>
        <w:rPr>
          <w:rFonts w:hint="eastAsia"/>
        </w:rPr>
        <w:t>，作为整个实验构建</w:t>
      </w:r>
      <w:r>
        <w:rPr>
          <w:rFonts w:hint="eastAsia"/>
        </w:rPr>
        <w:t>CPU</w:t>
      </w:r>
      <w:r>
        <w:rPr>
          <w:rFonts w:hint="eastAsia"/>
        </w:rPr>
        <w:t>的核心与基础。</w:t>
      </w:r>
    </w:p>
    <w:p w14:paraId="16373335" w14:textId="722C050E" w:rsidR="00251310" w:rsidRDefault="001E328A" w:rsidP="00F823C5">
      <w:pPr>
        <w:pStyle w:val="NormalIndent"/>
        <w:numPr>
          <w:ilvl w:val="0"/>
          <w:numId w:val="28"/>
        </w:numPr>
        <w:ind w:firstLineChars="0"/>
      </w:pPr>
      <w:r>
        <w:rPr>
          <w:rFonts w:hint="eastAsia"/>
        </w:rPr>
        <w:t>根据所得出的</w:t>
      </w:r>
      <w:r w:rsidR="00C54BD5">
        <w:rPr>
          <w:rFonts w:hint="eastAsia"/>
        </w:rPr>
        <w:t>数据映射表</w:t>
      </w:r>
      <w:r>
        <w:rPr>
          <w:rFonts w:hint="eastAsia"/>
        </w:rPr>
        <w:t>构建各个模块，并在每个模块构建完成后对其进行单元测试，以保证各个模块独自工作时功能是正常的。</w:t>
      </w:r>
    </w:p>
    <w:p w14:paraId="5EB42FD9" w14:textId="4842937A" w:rsidR="00251310" w:rsidRDefault="00C54BD5" w:rsidP="00F823C5">
      <w:pPr>
        <w:pStyle w:val="NormalIndent"/>
        <w:numPr>
          <w:ilvl w:val="0"/>
          <w:numId w:val="28"/>
        </w:numPr>
        <w:ind w:firstLineChars="0"/>
      </w:pPr>
      <w:r>
        <w:rPr>
          <w:rFonts w:hint="eastAsia"/>
        </w:rPr>
        <w:t>将各个模块按照规划好的模块间关系以及各个信号的走向进行连接，以构建一个完整的</w:t>
      </w:r>
      <w:r>
        <w:rPr>
          <w:rFonts w:hint="eastAsia"/>
        </w:rPr>
        <w:t>CPU</w:t>
      </w:r>
      <w:r w:rsidR="00DD6356">
        <w:rPr>
          <w:rFonts w:hint="eastAsia"/>
        </w:rPr>
        <w:t>。</w:t>
      </w:r>
    </w:p>
    <w:p w14:paraId="7B7BB6C3" w14:textId="08AB7DB8" w:rsidR="00C54BD5" w:rsidRPr="00CB2392" w:rsidRDefault="00351D4E" w:rsidP="00F823C5">
      <w:pPr>
        <w:pStyle w:val="NormalIndent"/>
        <w:numPr>
          <w:ilvl w:val="0"/>
          <w:numId w:val="28"/>
        </w:numPr>
        <w:ind w:firstLineChars="0"/>
      </w:pPr>
      <w:r>
        <w:rPr>
          <w:rFonts w:hint="eastAsia"/>
        </w:rPr>
        <w:t>在构建好的</w:t>
      </w:r>
      <w:r>
        <w:rPr>
          <w:rFonts w:hint="eastAsia"/>
        </w:rPr>
        <w:t>CPU</w:t>
      </w:r>
      <w:r>
        <w:rPr>
          <w:rFonts w:hint="eastAsia"/>
        </w:rPr>
        <w:t>上加载程序并运行，对于执行错误的地方进行单步调试并分析错误原因，然后对于电路进行修改直到没有任何错误出现。</w:t>
      </w:r>
    </w:p>
    <w:p w14:paraId="419C8F7E" w14:textId="77777777" w:rsidR="00251310" w:rsidRDefault="00251310" w:rsidP="00251310">
      <w:pPr>
        <w:pStyle w:val="Heading2"/>
      </w:pPr>
      <w:bookmarkStart w:id="73" w:name="_Toc503333083"/>
      <w:r>
        <w:rPr>
          <w:rFonts w:hint="eastAsia"/>
        </w:rPr>
        <w:lastRenderedPageBreak/>
        <w:t>故障与调试</w:t>
      </w:r>
      <w:bookmarkEnd w:id="73"/>
    </w:p>
    <w:p w14:paraId="638B4CC2" w14:textId="3EC66E1C" w:rsidR="00270E8D" w:rsidRDefault="00270E8D" w:rsidP="00270E8D">
      <w:pPr>
        <w:pStyle w:val="Heading3"/>
        <w:keepNext w:val="0"/>
        <w:keepLines w:val="0"/>
        <w:tabs>
          <w:tab w:val="left" w:pos="1080"/>
        </w:tabs>
        <w:spacing w:beforeLines="0" w:before="229" w:afterLines="0" w:after="229"/>
      </w:pPr>
      <w:r>
        <w:rPr>
          <w:rFonts w:hint="eastAsia"/>
        </w:rPr>
        <w:t>程序运行不能停止问题</w:t>
      </w:r>
    </w:p>
    <w:p w14:paraId="76626967" w14:textId="6CAC7386" w:rsidR="00251310" w:rsidRDefault="00251310" w:rsidP="00251310">
      <w:pPr>
        <w:pStyle w:val="NormalIndent"/>
        <w:ind w:firstLine="482"/>
      </w:pPr>
      <w:r w:rsidRPr="007E12D0">
        <w:rPr>
          <w:rFonts w:hint="eastAsia"/>
          <w:b/>
        </w:rPr>
        <w:t>故障</w:t>
      </w:r>
      <w:r>
        <w:rPr>
          <w:rFonts w:hint="eastAsia"/>
          <w:b/>
        </w:rPr>
        <w:t>现象</w:t>
      </w:r>
      <w:r w:rsidRPr="007E12D0">
        <w:rPr>
          <w:rFonts w:hint="eastAsia"/>
          <w:b/>
        </w:rPr>
        <w:t>：</w:t>
      </w:r>
      <w:r w:rsidR="00FA073E">
        <w:rPr>
          <w:rFonts w:hint="eastAsia"/>
        </w:rPr>
        <w:t>程序执行完成后不能停止</w:t>
      </w:r>
      <w:r w:rsidR="00911C70">
        <w:rPr>
          <w:rFonts w:hint="eastAsia"/>
        </w:rPr>
        <w:t>，而是一直执行后面的指令。</w:t>
      </w:r>
    </w:p>
    <w:p w14:paraId="1C53CEC5" w14:textId="07842C79" w:rsidR="00317839" w:rsidRPr="008C0933" w:rsidRDefault="00EF0248" w:rsidP="00251310">
      <w:pPr>
        <w:pStyle w:val="NormalIndent"/>
        <w:ind w:firstLine="482"/>
      </w:pPr>
      <w:r>
        <w:rPr>
          <w:rFonts w:hint="eastAsia"/>
          <w:b/>
          <w:noProof/>
        </w:rPr>
        <mc:AlternateContent>
          <mc:Choice Requires="wpg">
            <w:drawing>
              <wp:anchor distT="0" distB="0" distL="114300" distR="114300" simplePos="0" relativeHeight="251699200" behindDoc="0" locked="0" layoutInCell="1" allowOverlap="1" wp14:anchorId="611C755A" wp14:editId="57FE6679">
                <wp:simplePos x="0" y="0"/>
                <wp:positionH relativeFrom="column">
                  <wp:posOffset>543348</wp:posOffset>
                </wp:positionH>
                <wp:positionV relativeFrom="paragraph">
                  <wp:posOffset>1151890</wp:posOffset>
                </wp:positionV>
                <wp:extent cx="2286000" cy="1795145"/>
                <wp:effectExtent l="0" t="0" r="0" b="0"/>
                <wp:wrapTopAndBottom/>
                <wp:docPr id="65" name="Group 65"/>
                <wp:cNvGraphicFramePr/>
                <a:graphic xmlns:a="http://schemas.openxmlformats.org/drawingml/2006/main">
                  <a:graphicData uri="http://schemas.microsoft.com/office/word/2010/wordprocessingGroup">
                    <wpg:wgp>
                      <wpg:cNvGrpSpPr/>
                      <wpg:grpSpPr>
                        <a:xfrm>
                          <a:off x="0" y="0"/>
                          <a:ext cx="2286000" cy="1795145"/>
                          <a:chOff x="0" y="0"/>
                          <a:chExt cx="2286000" cy="1795145"/>
                        </a:xfrm>
                      </wpg:grpSpPr>
                      <pic:pic xmlns:pic="http://schemas.openxmlformats.org/drawingml/2006/picture">
                        <pic:nvPicPr>
                          <pic:cNvPr id="63" name="Picture 63" descr="Screen Clipping"/>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286000" cy="1447800"/>
                          </a:xfrm>
                          <a:prstGeom prst="rect">
                            <a:avLst/>
                          </a:prstGeom>
                        </pic:spPr>
                      </pic:pic>
                      <wps:wsp>
                        <wps:cNvPr id="64" name="Text Box 64"/>
                        <wps:cNvSpPr txBox="1"/>
                        <wps:spPr>
                          <a:xfrm>
                            <a:off x="0" y="1506855"/>
                            <a:ext cx="2286000" cy="288290"/>
                          </a:xfrm>
                          <a:prstGeom prst="rect">
                            <a:avLst/>
                          </a:prstGeom>
                          <a:solidFill>
                            <a:prstClr val="white"/>
                          </a:solidFill>
                          <a:ln>
                            <a:noFill/>
                          </a:ln>
                        </wps:spPr>
                        <wps:txbx>
                          <w:txbxContent>
                            <w:p w14:paraId="23353FB5" w14:textId="1A6C0983" w:rsidR="00665CEF" w:rsidRPr="004233C2" w:rsidRDefault="00665CEF" w:rsidP="00317839">
                              <w:pPr>
                                <w:pStyle w:val="Caption"/>
                                <w:spacing w:before="91" w:after="91"/>
                                <w:rPr>
                                  <w:rFonts w:ascii="Times New Roman" w:eastAsia="宋体" w:hAnsi="Times New Roman" w:cs="Times New Roman"/>
                                  <w:noProof/>
                                  <w:sz w:val="24"/>
                                </w:rPr>
                              </w:pPr>
                              <w:bookmarkStart w:id="74" w:name="_Ref50355438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74"/>
                              <w:r>
                                <w:t xml:space="preserve"> </w:t>
                              </w:r>
                              <w:r>
                                <w:rPr>
                                  <w:rFonts w:hint="eastAsia"/>
                                </w:rPr>
                                <w:t>修改前的S</w:t>
                              </w:r>
                              <w:r>
                                <w:t>yscall</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1C755A" id="Group 65" o:spid="_x0000_s1070" style="position:absolute;left:0;text-align:left;margin-left:42.8pt;margin-top:90.7pt;width:180pt;height:141.35pt;z-index:251699200" coordsize="22860,1795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">
                <v:shape id="Picture 63" o:spid="_x0000_s1071" type="#_x0000_t75" alt="Screen Clipping" style="position:absolute;width:22860;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">
                  <v:imagedata r:id="rId53" o:title="Screen Clipping"/>
                </v:shape>
                <v:shape id="Text Box 64" o:spid="_x0000_s1072" type="#_x0000_t202" style="position:absolute;top:15068;width:2286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23353FB5" w14:textId="1A6C0983" w:rsidR="00665CEF" w:rsidRPr="004233C2" w:rsidRDefault="00665CEF" w:rsidP="00317839">
                        <w:pPr>
                          <w:pStyle w:val="Caption"/>
                          <w:spacing w:before="91" w:after="91"/>
                          <w:rPr>
                            <w:rFonts w:ascii="Times New Roman" w:eastAsia="宋体" w:hAnsi="Times New Roman" w:cs="Times New Roman"/>
                            <w:noProof/>
                            <w:sz w:val="24"/>
                          </w:rPr>
                        </w:pPr>
                        <w:bookmarkStart w:id="75" w:name="_Ref50355438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75"/>
                        <w:r>
                          <w:t xml:space="preserve"> </w:t>
                        </w:r>
                        <w:r>
                          <w:rPr>
                            <w:rFonts w:hint="eastAsia"/>
                          </w:rPr>
                          <w:t>修改前的S</w:t>
                        </w:r>
                        <w:r>
                          <w:t>yscall</w:t>
                        </w:r>
                        <w:r>
                          <w:rPr>
                            <w:rFonts w:hint="eastAsia"/>
                          </w:rPr>
                          <w:t>模块</w:t>
                        </w:r>
                      </w:p>
                    </w:txbxContent>
                  </v:textbox>
                </v:shape>
                <w10:wrap type="topAndBottom"/>
              </v:group>
            </w:pict>
          </mc:Fallback>
        </mc:AlternateContent>
      </w:r>
      <w:r w:rsidR="00251310">
        <w:rPr>
          <w:rFonts w:hint="eastAsia"/>
          <w:b/>
        </w:rPr>
        <w:t>原因分析</w:t>
      </w:r>
      <w:r w:rsidR="00251310" w:rsidRPr="007E12D0">
        <w:rPr>
          <w:rFonts w:hint="eastAsia"/>
          <w:b/>
        </w:rPr>
        <w:t>：</w:t>
      </w:r>
      <w:r w:rsidR="008C0933">
        <w:rPr>
          <w:rFonts w:hint="eastAsia"/>
        </w:rPr>
        <w:t>修改</w:t>
      </w:r>
      <w:r w:rsidR="00A5080E">
        <w:rPr>
          <w:rFonts w:hint="eastAsia"/>
        </w:rPr>
        <w:t>前的</w:t>
      </w:r>
      <w:r w:rsidR="00A5080E">
        <w:t>Syscall</w:t>
      </w:r>
      <w:r w:rsidR="00A5080E">
        <w:rPr>
          <w:rFonts w:hint="eastAsia"/>
        </w:rPr>
        <w:t>模块如</w:t>
      </w:r>
      <w:r w:rsidR="00A5080E">
        <w:fldChar w:fldCharType="begin"/>
      </w:r>
      <w:r w:rsidR="00A5080E">
        <w:instrText xml:space="preserve"> </w:instrText>
      </w:r>
      <w:r w:rsidR="00A5080E">
        <w:rPr>
          <w:rFonts w:hint="eastAsia"/>
        </w:rPr>
        <w:instrText>REF _Ref503554388 \h</w:instrText>
      </w:r>
      <w:r w:rsidR="00A5080E">
        <w:instrText xml:space="preserve"> </w:instrText>
      </w:r>
      <w:r w:rsidR="00A5080E">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6</w:t>
      </w:r>
      <w:r w:rsidR="00A5080E">
        <w:fldChar w:fldCharType="end"/>
      </w:r>
      <w:r w:rsidR="00A5080E">
        <w:rPr>
          <w:rFonts w:hint="eastAsia"/>
        </w:rPr>
        <w:t>所示。在</w:t>
      </w:r>
      <w:r w:rsidR="00A5080E">
        <w:t>$v0</w:t>
      </w:r>
      <w:r w:rsidR="00A5080E">
        <w:rPr>
          <w:rFonts w:hint="eastAsia"/>
        </w:rPr>
        <w:t>的值为</w:t>
      </w:r>
      <w:r w:rsidR="00A5080E">
        <w:rPr>
          <w:rFonts w:hint="eastAsia"/>
        </w:rPr>
        <w:t>1</w:t>
      </w:r>
      <w:r w:rsidR="00A5080E">
        <w:t>0(0xa)</w:t>
      </w:r>
      <w:r w:rsidR="00A5080E">
        <w:rPr>
          <w:rFonts w:hint="eastAsia"/>
        </w:rPr>
        <w:t>的时候确实将</w:t>
      </w:r>
      <w:r w:rsidR="00A5080E">
        <w:rPr>
          <w:rFonts w:hint="eastAsia"/>
        </w:rPr>
        <w:t>EN</w:t>
      </w:r>
      <w:r w:rsidR="00A5080E">
        <w:rPr>
          <w:rFonts w:hint="eastAsia"/>
        </w:rPr>
        <w:t>所连接的寄存器置为了</w:t>
      </w:r>
      <w:r w:rsidR="00A5080E">
        <w:rPr>
          <w:rFonts w:hint="eastAsia"/>
        </w:rPr>
        <w:t>0</w:t>
      </w:r>
      <w:r w:rsidR="00A5080E">
        <w:rPr>
          <w:rFonts w:hint="eastAsia"/>
        </w:rPr>
        <w:t>，但是在下一时钟周期由于程序已经不再为</w:t>
      </w:r>
      <w:r w:rsidR="00A5080E">
        <w:t>Syscall</w:t>
      </w:r>
      <w:r w:rsidR="00A5080E">
        <w:rPr>
          <w:rFonts w:hint="eastAsia"/>
        </w:rPr>
        <w:t>语句，因此寄存器中的</w:t>
      </w:r>
      <w:r w:rsidR="00A5080E">
        <w:t>1</w:t>
      </w:r>
      <w:r w:rsidR="00A5080E">
        <w:rPr>
          <w:rFonts w:hint="eastAsia"/>
        </w:rPr>
        <w:t>又重新变为了</w:t>
      </w:r>
      <w:r w:rsidR="00A5080E">
        <w:rPr>
          <w:rFonts w:hint="eastAsia"/>
        </w:rPr>
        <w:t>0</w:t>
      </w:r>
      <w:r w:rsidR="00A5080E">
        <w:rPr>
          <w:rFonts w:hint="eastAsia"/>
        </w:rPr>
        <w:t>，要解决这一方案必须将寄存器变为一次触发永久锁定的模式。</w:t>
      </w:r>
    </w:p>
    <w:p w14:paraId="05A1734D" w14:textId="22BB0B26" w:rsidR="00251310" w:rsidRPr="00E85627" w:rsidRDefault="00EF0248" w:rsidP="00251310">
      <w:pPr>
        <w:pStyle w:val="NormalIndent"/>
        <w:ind w:firstLine="482"/>
      </w:pPr>
      <w:r>
        <w:rPr>
          <w:rFonts w:hint="eastAsia"/>
          <w:b/>
          <w:noProof/>
        </w:rPr>
        <mc:AlternateContent>
          <mc:Choice Requires="wpg">
            <w:drawing>
              <wp:anchor distT="0" distB="0" distL="114300" distR="114300" simplePos="0" relativeHeight="251703296" behindDoc="0" locked="0" layoutInCell="1" allowOverlap="1" wp14:anchorId="26E6BC2B" wp14:editId="55AE1FAD">
                <wp:simplePos x="0" y="0"/>
                <wp:positionH relativeFrom="column">
                  <wp:posOffset>3193415</wp:posOffset>
                </wp:positionH>
                <wp:positionV relativeFrom="paragraph">
                  <wp:posOffset>-13547</wp:posOffset>
                </wp:positionV>
                <wp:extent cx="2270760" cy="1786890"/>
                <wp:effectExtent l="0" t="0" r="0" b="3810"/>
                <wp:wrapTopAndBottom/>
                <wp:docPr id="68" name="Group 68"/>
                <wp:cNvGraphicFramePr/>
                <a:graphic xmlns:a="http://schemas.openxmlformats.org/drawingml/2006/main">
                  <a:graphicData uri="http://schemas.microsoft.com/office/word/2010/wordprocessingGroup">
                    <wpg:wgp>
                      <wpg:cNvGrpSpPr/>
                      <wpg:grpSpPr>
                        <a:xfrm>
                          <a:off x="0" y="0"/>
                          <a:ext cx="2270760" cy="1786890"/>
                          <a:chOff x="0" y="0"/>
                          <a:chExt cx="2270760" cy="1786890"/>
                        </a:xfrm>
                      </wpg:grpSpPr>
                      <pic:pic xmlns:pic="http://schemas.openxmlformats.org/drawingml/2006/picture">
                        <pic:nvPicPr>
                          <pic:cNvPr id="66" name="Picture 66" descr="Screen Clipping"/>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270760" cy="1440180"/>
                          </a:xfrm>
                          <a:prstGeom prst="rect">
                            <a:avLst/>
                          </a:prstGeom>
                        </pic:spPr>
                      </pic:pic>
                      <wps:wsp>
                        <wps:cNvPr id="67" name="Text Box 67"/>
                        <wps:cNvSpPr txBox="1"/>
                        <wps:spPr>
                          <a:xfrm>
                            <a:off x="0" y="1498600"/>
                            <a:ext cx="2270760" cy="288290"/>
                          </a:xfrm>
                          <a:prstGeom prst="rect">
                            <a:avLst/>
                          </a:prstGeom>
                          <a:solidFill>
                            <a:prstClr val="white"/>
                          </a:solidFill>
                          <a:ln>
                            <a:noFill/>
                          </a:ln>
                        </wps:spPr>
                        <wps:txbx>
                          <w:txbxContent>
                            <w:p w14:paraId="221921B5" w14:textId="3F939F82" w:rsidR="00665CEF" w:rsidRPr="00743DD3" w:rsidRDefault="00665CEF" w:rsidP="00317839">
                              <w:pPr>
                                <w:pStyle w:val="Caption"/>
                                <w:spacing w:before="91" w:after="91"/>
                                <w:rPr>
                                  <w:rFonts w:ascii="Times New Roman" w:eastAsia="宋体" w:hAnsi="Times New Roman" w:cs="Times New Roman"/>
                                  <w:noProof/>
                                  <w:sz w:val="24"/>
                                </w:rPr>
                              </w:pPr>
                              <w:bookmarkStart w:id="76" w:name="_Ref50355438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76"/>
                              <w:r>
                                <w:t xml:space="preserve"> </w:t>
                              </w:r>
                              <w:r>
                                <w:rPr>
                                  <w:rFonts w:hint="eastAsia"/>
                                </w:rPr>
                                <w:t>修改后的</w:t>
                              </w:r>
                              <w:r>
                                <w:t>Syscall</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E6BC2B" id="Group 68" o:spid="_x0000_s1073" style="position:absolute;left:0;text-align:left;margin-left:251.45pt;margin-top:-1.05pt;width:178.8pt;height:140.7pt;z-index:251703296" coordsize="22707,1786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">
                <v:shape id="Picture 66" o:spid="_x0000_s1074" type="#_x0000_t75" alt="Screen Clipping" style="position:absolute;width:22707;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">
                  <v:imagedata r:id="rId55" o:title="Screen Clipping"/>
                </v:shape>
                <v:shape id="Text Box 67" o:spid="_x0000_s1075" type="#_x0000_t202" style="position:absolute;top:14986;width:22707;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21921B5" w14:textId="3F939F82" w:rsidR="00665CEF" w:rsidRPr="00743DD3" w:rsidRDefault="00665CEF" w:rsidP="00317839">
                        <w:pPr>
                          <w:pStyle w:val="Caption"/>
                          <w:spacing w:before="91" w:after="91"/>
                          <w:rPr>
                            <w:rFonts w:ascii="Times New Roman" w:eastAsia="宋体" w:hAnsi="Times New Roman" w:cs="Times New Roman"/>
                            <w:noProof/>
                            <w:sz w:val="24"/>
                          </w:rPr>
                        </w:pPr>
                        <w:bookmarkStart w:id="77" w:name="_Ref50355438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77"/>
                        <w:r>
                          <w:t xml:space="preserve"> </w:t>
                        </w:r>
                        <w:r>
                          <w:rPr>
                            <w:rFonts w:hint="eastAsia"/>
                          </w:rPr>
                          <w:t>修改后的</w:t>
                        </w:r>
                        <w:r>
                          <w:t>Syscall</w:t>
                        </w:r>
                        <w:r>
                          <w:rPr>
                            <w:rFonts w:hint="eastAsia"/>
                          </w:rPr>
                          <w:t>模块</w:t>
                        </w:r>
                      </w:p>
                    </w:txbxContent>
                  </v:textbox>
                </v:shape>
                <w10:wrap type="topAndBottom"/>
              </v:group>
            </w:pict>
          </mc:Fallback>
        </mc:AlternateContent>
      </w:r>
      <w:r w:rsidR="00251310" w:rsidRPr="007E12D0">
        <w:rPr>
          <w:rFonts w:hint="eastAsia"/>
          <w:b/>
        </w:rPr>
        <w:t>解决方案</w:t>
      </w:r>
      <w:r w:rsidR="00251310">
        <w:rPr>
          <w:rFonts w:hint="eastAsia"/>
          <w:b/>
        </w:rPr>
        <w:t>：</w:t>
      </w:r>
      <w:r w:rsidR="000901B2">
        <w:rPr>
          <w:rFonts w:hint="eastAsia"/>
        </w:rPr>
        <w:t>如</w:t>
      </w:r>
      <w:r w:rsidR="000901B2">
        <w:fldChar w:fldCharType="begin"/>
      </w:r>
      <w:r w:rsidR="000901B2">
        <w:instrText xml:space="preserve"> </w:instrText>
      </w:r>
      <w:r w:rsidR="000901B2">
        <w:rPr>
          <w:rFonts w:hint="eastAsia"/>
        </w:rPr>
        <w:instrText>REF _Ref503554389 \h</w:instrText>
      </w:r>
      <w:r w:rsidR="000901B2">
        <w:instrText xml:space="preserve"> </w:instrText>
      </w:r>
      <w:r w:rsidR="000901B2">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7</w:t>
      </w:r>
      <w:r w:rsidR="000901B2">
        <w:fldChar w:fldCharType="end"/>
      </w:r>
      <w:r w:rsidR="000901B2">
        <w:rPr>
          <w:rFonts w:hint="eastAsia"/>
        </w:rPr>
        <w:t>所示，在</w:t>
      </w:r>
      <w:r w:rsidR="000901B2">
        <w:rPr>
          <w:rFonts w:hint="eastAsia"/>
        </w:rPr>
        <w:t>EN</w:t>
      </w:r>
      <w:r w:rsidR="000901B2">
        <w:rPr>
          <w:rFonts w:hint="eastAsia"/>
        </w:rPr>
        <w:t>所连接的寄存器的输出段引出一个信号并与原输入进行与运算后重新接入原输入位置，这样在此寄存器值变为</w:t>
      </w:r>
      <w:r w:rsidR="000901B2">
        <w:rPr>
          <w:rFonts w:hint="eastAsia"/>
        </w:rPr>
        <w:t>1</w:t>
      </w:r>
      <w:r w:rsidR="000901B2">
        <w:rPr>
          <w:rFonts w:hint="eastAsia"/>
        </w:rPr>
        <w:t>后会将自身锁定，不会变回</w:t>
      </w:r>
      <w:r w:rsidR="000901B2">
        <w:rPr>
          <w:rFonts w:hint="eastAsia"/>
        </w:rPr>
        <w:t>0</w:t>
      </w:r>
      <w:r w:rsidR="000901B2">
        <w:rPr>
          <w:rFonts w:hint="eastAsia"/>
        </w:rPr>
        <w:t>。</w:t>
      </w:r>
    </w:p>
    <w:p w14:paraId="77D533BD" w14:textId="7C67A56D" w:rsidR="00251310" w:rsidRDefault="007605B9" w:rsidP="00251310">
      <w:pPr>
        <w:pStyle w:val="Heading3"/>
        <w:keepNext w:val="0"/>
        <w:keepLines w:val="0"/>
        <w:tabs>
          <w:tab w:val="left" w:pos="1080"/>
        </w:tabs>
        <w:spacing w:beforeLines="0" w:before="229" w:afterLines="0" w:after="229"/>
      </w:pPr>
      <w:r>
        <w:rPr>
          <w:rFonts w:hint="eastAsia"/>
          <w:b/>
          <w:noProof/>
        </w:rPr>
        <mc:AlternateContent>
          <mc:Choice Requires="wpg">
            <w:drawing>
              <wp:anchor distT="0" distB="0" distL="114300" distR="114300" simplePos="0" relativeHeight="251707392" behindDoc="0" locked="0" layoutInCell="1" allowOverlap="1" wp14:anchorId="72591346" wp14:editId="14020305">
                <wp:simplePos x="0" y="0"/>
                <wp:positionH relativeFrom="column">
                  <wp:posOffset>103082</wp:posOffset>
                </wp:positionH>
                <wp:positionV relativeFrom="paragraph">
                  <wp:posOffset>1767417</wp:posOffset>
                </wp:positionV>
                <wp:extent cx="2327910" cy="1551940"/>
                <wp:effectExtent l="0" t="0" r="0" b="0"/>
                <wp:wrapTopAndBottom/>
                <wp:docPr id="74" name="Group 74"/>
                <wp:cNvGraphicFramePr/>
                <a:graphic xmlns:a="http://schemas.openxmlformats.org/drawingml/2006/main">
                  <a:graphicData uri="http://schemas.microsoft.com/office/word/2010/wordprocessingGroup">
                    <wpg:wgp>
                      <wpg:cNvGrpSpPr/>
                      <wpg:grpSpPr>
                        <a:xfrm>
                          <a:off x="0" y="0"/>
                          <a:ext cx="2327910" cy="1551940"/>
                          <a:chOff x="0" y="0"/>
                          <a:chExt cx="2159000" cy="1439545"/>
                        </a:xfrm>
                      </wpg:grpSpPr>
                      <pic:pic xmlns:pic="http://schemas.openxmlformats.org/drawingml/2006/picture">
                        <pic:nvPicPr>
                          <pic:cNvPr id="69" name="Picture 69" descr="Screen Clipping"/>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355600" y="0"/>
                            <a:ext cx="1447800" cy="1097280"/>
                          </a:xfrm>
                          <a:prstGeom prst="rect">
                            <a:avLst/>
                          </a:prstGeom>
                        </pic:spPr>
                      </pic:pic>
                      <wps:wsp>
                        <wps:cNvPr id="71" name="Text Box 71"/>
                        <wps:cNvSpPr txBox="1"/>
                        <wps:spPr>
                          <a:xfrm>
                            <a:off x="0" y="1151255"/>
                            <a:ext cx="2159000" cy="288290"/>
                          </a:xfrm>
                          <a:prstGeom prst="rect">
                            <a:avLst/>
                          </a:prstGeom>
                          <a:solidFill>
                            <a:prstClr val="white"/>
                          </a:solidFill>
                          <a:ln>
                            <a:noFill/>
                          </a:ln>
                        </wps:spPr>
                        <wps:txbx>
                          <w:txbxContent>
                            <w:p w14:paraId="699BDFFF" w14:textId="78338830" w:rsidR="00665CEF" w:rsidRPr="008F2D25" w:rsidRDefault="00665CEF" w:rsidP="00B23527">
                              <w:pPr>
                                <w:pStyle w:val="Caption"/>
                                <w:spacing w:before="91" w:after="91"/>
                                <w:rPr>
                                  <w:rFonts w:ascii="Times New Roman" w:eastAsia="宋体" w:hAnsi="Times New Roman" w:cs="Times New Roman"/>
                                  <w:bCs/>
                                  <w:noProof/>
                                  <w:sz w:val="24"/>
                                </w:rPr>
                              </w:pPr>
                              <w:bookmarkStart w:id="78" w:name="_Ref50355439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78"/>
                              <w:r>
                                <w:t xml:space="preserve"> 更改</w:t>
                              </w:r>
                              <w:r>
                                <w:rPr>
                                  <w:rFonts w:hint="eastAsia"/>
                                </w:rPr>
                                <w:t>前的无条件分支计数器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591346" id="Group 74" o:spid="_x0000_s1076" style="position:absolute;left:0;text-align:left;margin-left:8.1pt;margin-top:139.15pt;width:183.3pt;height:122.2pt;z-index:251707392;mso-width-relative:margin;mso-height-relative:margin" coordsize="21590,1439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">
                <v:shape id="Picture 69" o:spid="_x0000_s1077" type="#_x0000_t75" alt="Screen Clipping" style="position:absolute;left:3556;width:14478;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">
                  <v:imagedata r:id="rId57" o:title="Screen Clipping"/>
                </v:shape>
                <v:shape id="Text Box 71" o:spid="_x0000_s1078" type="#_x0000_t202" style="position:absolute;top:11512;width:2159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699BDFFF" w14:textId="78338830" w:rsidR="00665CEF" w:rsidRPr="008F2D25" w:rsidRDefault="00665CEF" w:rsidP="00B23527">
                        <w:pPr>
                          <w:pStyle w:val="Caption"/>
                          <w:spacing w:before="91" w:after="91"/>
                          <w:rPr>
                            <w:rFonts w:ascii="Times New Roman" w:eastAsia="宋体" w:hAnsi="Times New Roman" w:cs="Times New Roman"/>
                            <w:bCs/>
                            <w:noProof/>
                            <w:sz w:val="24"/>
                          </w:rPr>
                        </w:pPr>
                        <w:bookmarkStart w:id="79" w:name="_Ref50355439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79"/>
                        <w:r>
                          <w:t xml:space="preserve"> 更改</w:t>
                        </w:r>
                        <w:r>
                          <w:rPr>
                            <w:rFonts w:hint="eastAsia"/>
                          </w:rPr>
                          <w:t>前的无条件分支计数器</w:t>
                        </w:r>
                      </w:p>
                    </w:txbxContent>
                  </v:textbox>
                </v:shape>
                <w10:wrap type="topAndBottom"/>
              </v:group>
            </w:pict>
          </mc:Fallback>
        </mc:AlternateContent>
      </w:r>
      <w:r w:rsidR="0039766A">
        <w:rPr>
          <w:rFonts w:hint="eastAsia"/>
        </w:rPr>
        <w:t>程序</w:t>
      </w:r>
      <w:r w:rsidR="006321D9">
        <w:rPr>
          <w:rFonts w:hint="eastAsia"/>
        </w:rPr>
        <w:t>分</w:t>
      </w:r>
      <w:r w:rsidR="0039766A">
        <w:rPr>
          <w:rFonts w:hint="eastAsia"/>
        </w:rPr>
        <w:t>支指令数统计错误问题</w:t>
      </w:r>
    </w:p>
    <w:p w14:paraId="70AB0E9F" w14:textId="576AFECA" w:rsidR="006321D9" w:rsidRDefault="007605B9" w:rsidP="006321D9">
      <w:pPr>
        <w:pStyle w:val="NormalIndent"/>
        <w:ind w:firstLine="482"/>
      </w:pPr>
      <w:r>
        <w:rPr>
          <w:rFonts w:hint="eastAsia"/>
          <w:b/>
          <w:noProof/>
        </w:rPr>
        <mc:AlternateContent>
          <mc:Choice Requires="wpg">
            <w:drawing>
              <wp:anchor distT="0" distB="0" distL="114300" distR="114300" simplePos="0" relativeHeight="251711488" behindDoc="0" locked="0" layoutInCell="1" allowOverlap="1" wp14:anchorId="5AF93871" wp14:editId="2C3AA21F">
                <wp:simplePos x="0" y="0"/>
                <wp:positionH relativeFrom="column">
                  <wp:posOffset>2964815</wp:posOffset>
                </wp:positionH>
                <wp:positionV relativeFrom="paragraph">
                  <wp:posOffset>1608455</wp:posOffset>
                </wp:positionV>
                <wp:extent cx="2569845" cy="1128395"/>
                <wp:effectExtent l="0" t="0" r="1905" b="0"/>
                <wp:wrapTopAndBottom/>
                <wp:docPr id="78" name="Group 78"/>
                <wp:cNvGraphicFramePr/>
                <a:graphic xmlns:a="http://schemas.openxmlformats.org/drawingml/2006/main">
                  <a:graphicData uri="http://schemas.microsoft.com/office/word/2010/wordprocessingGroup">
                    <wpg:wgp>
                      <wpg:cNvGrpSpPr/>
                      <wpg:grpSpPr>
                        <a:xfrm>
                          <a:off x="0" y="0"/>
                          <a:ext cx="2569845" cy="1128395"/>
                          <a:chOff x="0" y="0"/>
                          <a:chExt cx="2313940" cy="1016000"/>
                        </a:xfrm>
                      </wpg:grpSpPr>
                      <pic:pic xmlns:pic="http://schemas.openxmlformats.org/drawingml/2006/picture">
                        <pic:nvPicPr>
                          <pic:cNvPr id="75" name="Picture 75" descr="Screen Clipping"/>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228600" y="0"/>
                            <a:ext cx="1851660" cy="670560"/>
                          </a:xfrm>
                          <a:prstGeom prst="rect">
                            <a:avLst/>
                          </a:prstGeom>
                        </pic:spPr>
                      </pic:pic>
                      <wps:wsp>
                        <wps:cNvPr id="77" name="Text Box 77"/>
                        <wps:cNvSpPr txBox="1"/>
                        <wps:spPr>
                          <a:xfrm>
                            <a:off x="0" y="727710"/>
                            <a:ext cx="2313940" cy="288290"/>
                          </a:xfrm>
                          <a:prstGeom prst="rect">
                            <a:avLst/>
                          </a:prstGeom>
                          <a:solidFill>
                            <a:prstClr val="white"/>
                          </a:solidFill>
                          <a:ln>
                            <a:noFill/>
                          </a:ln>
                        </wps:spPr>
                        <wps:txbx>
                          <w:txbxContent>
                            <w:p w14:paraId="32D46332" w14:textId="502CFBE5" w:rsidR="00665CEF" w:rsidRDefault="00665CEF" w:rsidP="00B23527">
                              <w:pPr>
                                <w:pStyle w:val="Caption"/>
                                <w:spacing w:before="91" w:after="91"/>
                              </w:pPr>
                              <w:bookmarkStart w:id="80" w:name="_Ref503554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80"/>
                              <w:r>
                                <w:t xml:space="preserve"> </w:t>
                              </w:r>
                              <w:r>
                                <w:rPr>
                                  <w:rFonts w:hint="eastAsia"/>
                                </w:rPr>
                                <w:t>更改后的无条件分支计数器</w:t>
                              </w:r>
                            </w:p>
                            <w:p w14:paraId="20855318" w14:textId="77777777" w:rsidR="00665CEF" w:rsidRPr="007605B9" w:rsidRDefault="00665CEF" w:rsidP="007605B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93871" id="Group 78" o:spid="_x0000_s1079" style="position:absolute;left:0;text-align:left;margin-left:233.45pt;margin-top:126.65pt;width:202.35pt;height:88.85pt;z-index:251711488;mso-width-relative:margin;mso-height-relative:margin" coordsize="23139,1016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">
                <v:shape id="Picture 75" o:spid="_x0000_s1080" type="#_x0000_t75" alt="Screen Clipping" style="position:absolute;left:2286;width:18516;height:6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">
                  <v:imagedata r:id="rId59" o:title="Screen Clipping"/>
                </v:shape>
                <v:shape id="Text Box 77" o:spid="_x0000_s1081" type="#_x0000_t202" style="position:absolute;top:7277;width:2313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" stroked="f">
                  <v:textbox inset="0,0,0,0">
                    <w:txbxContent>
                      <w:p w14:paraId="32D46332" w14:textId="502CFBE5" w:rsidR="00665CEF" w:rsidRDefault="00665CEF" w:rsidP="00B23527">
                        <w:pPr>
                          <w:pStyle w:val="Caption"/>
                          <w:spacing w:before="91" w:after="91"/>
                        </w:pPr>
                        <w:bookmarkStart w:id="81" w:name="_Ref503554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81"/>
                        <w:r>
                          <w:t xml:space="preserve"> </w:t>
                        </w:r>
                        <w:r>
                          <w:rPr>
                            <w:rFonts w:hint="eastAsia"/>
                          </w:rPr>
                          <w:t>更改后的无条件分支计数器</w:t>
                        </w:r>
                      </w:p>
                      <w:p w14:paraId="20855318" w14:textId="77777777" w:rsidR="00665CEF" w:rsidRPr="007605B9" w:rsidRDefault="00665CEF" w:rsidP="007605B9"/>
                    </w:txbxContent>
                  </v:textbox>
                </v:shape>
                <w10:wrap type="topAndBottom"/>
              </v:group>
            </w:pict>
          </mc:Fallback>
        </mc:AlternateContent>
      </w:r>
      <w:r w:rsidR="006321D9" w:rsidRPr="007E12D0">
        <w:rPr>
          <w:rFonts w:hint="eastAsia"/>
          <w:b/>
        </w:rPr>
        <w:t>故障</w:t>
      </w:r>
      <w:r w:rsidR="006321D9">
        <w:rPr>
          <w:rFonts w:hint="eastAsia"/>
          <w:b/>
        </w:rPr>
        <w:t>现象</w:t>
      </w:r>
      <w:r w:rsidR="006321D9" w:rsidRPr="007E12D0">
        <w:rPr>
          <w:rFonts w:hint="eastAsia"/>
          <w:b/>
        </w:rPr>
        <w:t>：</w:t>
      </w:r>
      <w:r w:rsidR="006321D9">
        <w:rPr>
          <w:rFonts w:hint="eastAsia"/>
        </w:rPr>
        <w:t>程序运行完成后总周期数正确，但是无条件分支指令数统计错误。</w:t>
      </w:r>
    </w:p>
    <w:p w14:paraId="5DF0C2F9" w14:textId="3BA48278" w:rsidR="00453667" w:rsidRPr="00127CC0" w:rsidRDefault="00453667" w:rsidP="006321D9">
      <w:pPr>
        <w:pStyle w:val="NormalIndent"/>
        <w:ind w:firstLine="482"/>
      </w:pPr>
      <w:r>
        <w:rPr>
          <w:rFonts w:hint="eastAsia"/>
          <w:b/>
        </w:rPr>
        <w:t>原因分析：</w:t>
      </w:r>
      <w:r w:rsidR="00127CC0">
        <w:rPr>
          <w:rFonts w:hint="eastAsia"/>
        </w:rPr>
        <w:t>修改前的统计电路如</w:t>
      </w:r>
      <w:r w:rsidR="00B23527">
        <w:fldChar w:fldCharType="begin"/>
      </w:r>
      <w:r w:rsidR="00B23527">
        <w:instrText xml:space="preserve"> </w:instrText>
      </w:r>
      <w:r w:rsidR="00B23527">
        <w:rPr>
          <w:rFonts w:hint="eastAsia"/>
        </w:rPr>
        <w:instrText>REF _Ref503554390 \h</w:instrText>
      </w:r>
      <w:r w:rsidR="00B23527">
        <w:instrText xml:space="preserve"> </w:instrText>
      </w:r>
      <w:r w:rsidR="00B23527">
        <w:fldChar w:fldCharType="separate"/>
      </w:r>
      <w:r w:rsidR="007605B9">
        <w:rPr>
          <w:rFonts w:hint="eastAsia"/>
        </w:rPr>
        <w:t>图</w:t>
      </w:r>
      <w:r w:rsidR="007605B9">
        <w:rPr>
          <w:rFonts w:hint="eastAsia"/>
        </w:rPr>
        <w:t xml:space="preserve"> </w:t>
      </w:r>
      <w:r w:rsidR="007605B9">
        <w:rPr>
          <w:noProof/>
        </w:rPr>
        <w:t>2</w:t>
      </w:r>
      <w:r w:rsidR="007605B9">
        <w:t>.</w:t>
      </w:r>
      <w:r w:rsidR="007605B9">
        <w:rPr>
          <w:noProof/>
        </w:rPr>
        <w:t>8</w:t>
      </w:r>
      <w:r w:rsidR="00B23527">
        <w:fldChar w:fldCharType="end"/>
      </w:r>
      <w:r w:rsidR="00127CC0">
        <w:rPr>
          <w:rFonts w:hint="eastAsia"/>
        </w:rPr>
        <w:t>所示</w:t>
      </w:r>
      <w:r w:rsidR="00005024">
        <w:rPr>
          <w:rFonts w:hint="eastAsia"/>
        </w:rPr>
        <w:t>，由于将无条件</w:t>
      </w:r>
      <w:r w:rsidR="00E44284">
        <w:rPr>
          <w:rFonts w:hint="eastAsia"/>
        </w:rPr>
        <w:t>分支</w:t>
      </w:r>
      <w:r w:rsidR="00005024">
        <w:rPr>
          <w:rFonts w:hint="eastAsia"/>
        </w:rPr>
        <w:t>信号直接接在了计数器的时钟端，导致</w:t>
      </w:r>
      <w:r w:rsidR="00F14038">
        <w:rPr>
          <w:rFonts w:hint="eastAsia"/>
        </w:rPr>
        <w:t>若出现两次连续的跳转时，无条件</w:t>
      </w:r>
      <w:r w:rsidR="00E44284">
        <w:rPr>
          <w:rFonts w:hint="eastAsia"/>
        </w:rPr>
        <w:t>分支</w:t>
      </w:r>
      <w:r w:rsidR="00F14038">
        <w:rPr>
          <w:rFonts w:hint="eastAsia"/>
        </w:rPr>
        <w:t>计数器只进行了一次计数，因此统计结果比正确结果少。</w:t>
      </w:r>
    </w:p>
    <w:p w14:paraId="492ECA94" w14:textId="23808652" w:rsidR="00251310" w:rsidRPr="007605B9" w:rsidRDefault="007605B9" w:rsidP="007605B9">
      <w:pPr>
        <w:pStyle w:val="contenttext"/>
        <w:ind w:firstLine="482"/>
        <w:rPr>
          <w:bCs/>
        </w:rPr>
      </w:pPr>
      <w:r w:rsidRPr="007605B9">
        <w:rPr>
          <w:rFonts w:hint="eastAsia"/>
          <w:b/>
        </w:rPr>
        <w:lastRenderedPageBreak/>
        <w:t>解决方案：</w:t>
      </w:r>
      <w:r>
        <w:rPr>
          <w:rFonts w:hint="eastAsia"/>
        </w:rPr>
        <w:t>使用</w:t>
      </w:r>
      <w:r w:rsidR="00E44284">
        <w:rPr>
          <w:rFonts w:hint="eastAsia"/>
        </w:rPr>
        <w:t>时钟驱动计数器，无条件分支计数器信号只用于计数器的使能端</w:t>
      </w:r>
      <w:r w:rsidR="004B42B5">
        <w:rPr>
          <w:rFonts w:hint="eastAsia"/>
        </w:rPr>
        <w:t>，更改后的电路如</w:t>
      </w:r>
      <w:r w:rsidR="004B42B5">
        <w:fldChar w:fldCharType="begin"/>
      </w:r>
      <w:r w:rsidR="004B42B5">
        <w:instrText xml:space="preserve"> </w:instrText>
      </w:r>
      <w:r w:rsidR="004B42B5">
        <w:rPr>
          <w:rFonts w:hint="eastAsia"/>
        </w:rPr>
        <w:instrText>REF _Ref503554391 \h</w:instrText>
      </w:r>
      <w:r w:rsidR="004B42B5">
        <w:instrText xml:space="preserve"> </w:instrText>
      </w:r>
      <w:r w:rsidR="004B42B5">
        <w:fldChar w:fldCharType="separate"/>
      </w:r>
      <w:r w:rsidR="004B42B5">
        <w:rPr>
          <w:rFonts w:hint="eastAsia"/>
        </w:rPr>
        <w:t>图</w:t>
      </w:r>
      <w:r w:rsidR="004B42B5">
        <w:rPr>
          <w:rFonts w:hint="eastAsia"/>
        </w:rPr>
        <w:t xml:space="preserve"> </w:t>
      </w:r>
      <w:r w:rsidR="004B42B5">
        <w:rPr>
          <w:noProof/>
        </w:rPr>
        <w:t>2</w:t>
      </w:r>
      <w:r w:rsidR="004B42B5">
        <w:t>.</w:t>
      </w:r>
      <w:r w:rsidR="004B42B5">
        <w:rPr>
          <w:noProof/>
        </w:rPr>
        <w:t>9</w:t>
      </w:r>
      <w:r w:rsidR="004B42B5">
        <w:fldChar w:fldCharType="end"/>
      </w:r>
      <w:r w:rsidR="004B42B5">
        <w:rPr>
          <w:rFonts w:hint="eastAsia"/>
        </w:rPr>
        <w:t>所示。</w:t>
      </w:r>
    </w:p>
    <w:p w14:paraId="18E9A572" w14:textId="6354E4DE" w:rsidR="00251310" w:rsidRDefault="00251310" w:rsidP="00251310">
      <w:pPr>
        <w:pStyle w:val="Heading2"/>
        <w:keepNext w:val="0"/>
        <w:tabs>
          <w:tab w:val="clear" w:pos="567"/>
          <w:tab w:val="num" w:pos="720"/>
        </w:tabs>
        <w:spacing w:beforeLines="100" w:afterLines="100"/>
        <w:ind w:left="576" w:hanging="576"/>
      </w:pPr>
      <w:bookmarkStart w:id="82" w:name="_Toc503333084"/>
      <w:r>
        <w:t>测试与分析</w:t>
      </w:r>
      <w:bookmarkEnd w:id="82"/>
    </w:p>
    <w:p w14:paraId="4ADD0FC9" w14:textId="20DE30F8" w:rsidR="00631A33" w:rsidRDefault="00631A33" w:rsidP="00631A33">
      <w:pPr>
        <w:pStyle w:val="Heading3"/>
        <w:spacing w:before="229" w:after="229"/>
      </w:pPr>
      <w:r>
        <w:rPr>
          <w:rFonts w:hint="eastAsia"/>
        </w:rPr>
        <w:t>基础指令的测试</w:t>
      </w:r>
    </w:p>
    <w:p w14:paraId="070955F7" w14:textId="7F8CAD5E" w:rsidR="005F71B1" w:rsidRDefault="001C02AB" w:rsidP="005F71B1">
      <w:pPr>
        <w:pStyle w:val="NormalIndent"/>
        <w:ind w:firstLine="480"/>
      </w:pPr>
      <w:r>
        <w:rPr>
          <w:rFonts w:hint="eastAsia"/>
          <w:noProof/>
        </w:rPr>
        <mc:AlternateContent>
          <mc:Choice Requires="wpg">
            <w:drawing>
              <wp:anchor distT="0" distB="0" distL="114300" distR="114300" simplePos="0" relativeHeight="251715584" behindDoc="0" locked="0" layoutInCell="1" allowOverlap="1" wp14:anchorId="337ABDC0" wp14:editId="606A47CA">
                <wp:simplePos x="0" y="0"/>
                <wp:positionH relativeFrom="column">
                  <wp:posOffset>348615</wp:posOffset>
                </wp:positionH>
                <wp:positionV relativeFrom="paragraph">
                  <wp:posOffset>1322493</wp:posOffset>
                </wp:positionV>
                <wp:extent cx="4922520" cy="2912745"/>
                <wp:effectExtent l="0" t="0" r="0" b="1905"/>
                <wp:wrapTopAndBottom/>
                <wp:docPr id="81" name="Group 81"/>
                <wp:cNvGraphicFramePr/>
                <a:graphic xmlns:a="http://schemas.openxmlformats.org/drawingml/2006/main">
                  <a:graphicData uri="http://schemas.microsoft.com/office/word/2010/wordprocessingGroup">
                    <wpg:wgp>
                      <wpg:cNvGrpSpPr/>
                      <wpg:grpSpPr>
                        <a:xfrm>
                          <a:off x="0" y="0"/>
                          <a:ext cx="4922520" cy="2912745"/>
                          <a:chOff x="0" y="0"/>
                          <a:chExt cx="4922520" cy="2912745"/>
                        </a:xfrm>
                      </wpg:grpSpPr>
                      <pic:pic xmlns:pic="http://schemas.openxmlformats.org/drawingml/2006/picture">
                        <pic:nvPicPr>
                          <pic:cNvPr id="79" name="Picture 79" descr="Screen Clipping"/>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922520" cy="2567940"/>
                          </a:xfrm>
                          <a:prstGeom prst="rect">
                            <a:avLst/>
                          </a:prstGeom>
                        </pic:spPr>
                      </pic:pic>
                      <wps:wsp>
                        <wps:cNvPr id="80" name="Text Box 80"/>
                        <wps:cNvSpPr txBox="1"/>
                        <wps:spPr>
                          <a:xfrm>
                            <a:off x="0" y="2624455"/>
                            <a:ext cx="4922520" cy="288290"/>
                          </a:xfrm>
                          <a:prstGeom prst="rect">
                            <a:avLst/>
                          </a:prstGeom>
                          <a:solidFill>
                            <a:prstClr val="white"/>
                          </a:solidFill>
                          <a:ln>
                            <a:noFill/>
                          </a:ln>
                        </wps:spPr>
                        <wps:txbx>
                          <w:txbxContent>
                            <w:p w14:paraId="53AA9EA4" w14:textId="1486BE11" w:rsidR="00665CEF" w:rsidRPr="008132E0" w:rsidRDefault="00665CEF" w:rsidP="001C02AB">
                              <w:pPr>
                                <w:pStyle w:val="Caption"/>
                                <w:spacing w:before="91" w:after="91"/>
                                <w:rPr>
                                  <w:rFonts w:ascii="Times New Roman" w:eastAsia="宋体" w:hAnsi="Times New Roman" w:cs="Times New Roman"/>
                                  <w:sz w:val="24"/>
                                </w:rPr>
                              </w:pPr>
                              <w:bookmarkStart w:id="83" w:name="_Ref50355439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83"/>
                              <w:r>
                                <w:t xml:space="preserve"> </w:t>
                              </w:r>
                              <w:r>
                                <w:rPr>
                                  <w:rFonts w:hint="eastAsia"/>
                                </w:rPr>
                                <w:t>程序执行完成后数据段的值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7ABDC0" id="Group 81" o:spid="_x0000_s1082" style="position:absolute;left:0;text-align:left;margin-left:27.45pt;margin-top:104.15pt;width:387.6pt;height:229.35pt;z-index:251715584" coordsize="49225,2912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">
                <v:shape id="Picture 79" o:spid="_x0000_s1083" type="#_x0000_t75" alt="Screen Clipping" style="position:absolute;width:49225;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">
                  <v:imagedata r:id="rId61" o:title="Screen Clipping"/>
                </v:shape>
                <v:shape id="Text Box 80" o:spid="_x0000_s1084" type="#_x0000_t202" style="position:absolute;top:26244;width:49225;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14:paraId="53AA9EA4" w14:textId="1486BE11" w:rsidR="00665CEF" w:rsidRPr="008132E0" w:rsidRDefault="00665CEF" w:rsidP="001C02AB">
                        <w:pPr>
                          <w:pStyle w:val="Caption"/>
                          <w:spacing w:before="91" w:after="91"/>
                          <w:rPr>
                            <w:rFonts w:ascii="Times New Roman" w:eastAsia="宋体" w:hAnsi="Times New Roman" w:cs="Times New Roman"/>
                            <w:sz w:val="24"/>
                          </w:rPr>
                        </w:pPr>
                        <w:bookmarkStart w:id="84" w:name="_Ref50355439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84"/>
                        <w:r>
                          <w:t xml:space="preserve"> </w:t>
                        </w:r>
                        <w:r>
                          <w:rPr>
                            <w:rFonts w:hint="eastAsia"/>
                          </w:rPr>
                          <w:t>程序执行完成后数据段的值</w:t>
                        </w:r>
                      </w:p>
                    </w:txbxContent>
                  </v:textbox>
                </v:shape>
                <w10:wrap type="topAndBottom"/>
              </v:group>
            </w:pict>
          </mc:Fallback>
        </mc:AlternateContent>
      </w:r>
      <w:r w:rsidR="005F71B1">
        <w:rPr>
          <w:rFonts w:hint="eastAsia"/>
        </w:rPr>
        <w:t>对于基础指令而言。首先在</w:t>
      </w:r>
      <w:r w:rsidR="005F71B1">
        <w:rPr>
          <w:rFonts w:hint="eastAsia"/>
        </w:rPr>
        <w:t>Mars</w:t>
      </w:r>
      <w:r w:rsidR="005F71B1">
        <w:rPr>
          <w:rFonts w:hint="eastAsia"/>
        </w:rPr>
        <w:t>中</w:t>
      </w:r>
      <w:r>
        <w:rPr>
          <w:rFonts w:hint="eastAsia"/>
        </w:rPr>
        <w:t>对于</w:t>
      </w:r>
      <w:r>
        <w:t>benchmark.asm</w:t>
      </w:r>
      <w:r w:rsidR="005F71B1">
        <w:rPr>
          <w:rFonts w:hint="eastAsia"/>
        </w:rPr>
        <w:t>进行仿真并观察程序的结果，然后使用自己的</w:t>
      </w:r>
      <w:r w:rsidR="005F71B1">
        <w:rPr>
          <w:rFonts w:hint="eastAsia"/>
        </w:rPr>
        <w:t>CPU</w:t>
      </w:r>
      <w:r w:rsidR="005F71B1">
        <w:rPr>
          <w:rFonts w:hint="eastAsia"/>
        </w:rPr>
        <w:t>进行模拟，并将模拟的结果与</w:t>
      </w:r>
      <w:r w:rsidR="005F71B1">
        <w:rPr>
          <w:rFonts w:hint="eastAsia"/>
        </w:rPr>
        <w:t>Mars</w:t>
      </w:r>
      <w:r w:rsidR="005F71B1">
        <w:rPr>
          <w:rFonts w:hint="eastAsia"/>
        </w:rPr>
        <w:t>中的结果进行比对。</w:t>
      </w:r>
      <w:r>
        <w:rPr>
          <w:rFonts w:hint="eastAsia"/>
        </w:rPr>
        <w:t>执行完成后，</w:t>
      </w:r>
      <w:r>
        <w:rPr>
          <w:rFonts w:hint="eastAsia"/>
        </w:rPr>
        <w:t>M</w:t>
      </w:r>
      <w:r>
        <w:t>a</w:t>
      </w:r>
      <w:r>
        <w:rPr>
          <w:rFonts w:hint="eastAsia"/>
        </w:rPr>
        <w:t>rs</w:t>
      </w:r>
      <w:r>
        <w:rPr>
          <w:rFonts w:hint="eastAsia"/>
        </w:rPr>
        <w:t>中程序数据段的值</w:t>
      </w:r>
      <w:r w:rsidR="002378E1">
        <w:rPr>
          <w:rFonts w:hint="eastAsia"/>
        </w:rPr>
        <w:t>如</w:t>
      </w:r>
      <w:r w:rsidR="002378E1">
        <w:fldChar w:fldCharType="begin"/>
      </w:r>
      <w:r w:rsidR="002378E1">
        <w:instrText xml:space="preserve"> </w:instrText>
      </w:r>
      <w:r w:rsidR="002378E1">
        <w:rPr>
          <w:rFonts w:hint="eastAsia"/>
        </w:rPr>
        <w:instrText>REF _Ref503554392 \h</w:instrText>
      </w:r>
      <w:r w:rsidR="002378E1">
        <w:instrText xml:space="preserve"> </w:instrText>
      </w:r>
      <w:r w:rsidR="002378E1">
        <w:fldChar w:fldCharType="separate"/>
      </w:r>
      <w:r w:rsidR="002378E1">
        <w:rPr>
          <w:rFonts w:hint="eastAsia"/>
        </w:rPr>
        <w:t>图</w:t>
      </w:r>
      <w:r w:rsidR="002378E1">
        <w:rPr>
          <w:rFonts w:hint="eastAsia"/>
        </w:rPr>
        <w:t xml:space="preserve"> </w:t>
      </w:r>
      <w:r w:rsidR="002378E1">
        <w:rPr>
          <w:noProof/>
        </w:rPr>
        <w:t>2</w:t>
      </w:r>
      <w:r w:rsidR="002378E1">
        <w:t>.</w:t>
      </w:r>
      <w:r w:rsidR="002378E1">
        <w:rPr>
          <w:noProof/>
        </w:rPr>
        <w:t>10</w:t>
      </w:r>
      <w:r w:rsidR="002378E1">
        <w:fldChar w:fldCharType="end"/>
      </w:r>
      <w:r w:rsidR="002378E1">
        <w:rPr>
          <w:rFonts w:hint="eastAsia"/>
        </w:rPr>
        <w:t>所示，可以看出，内存中地址从</w:t>
      </w:r>
      <w:r w:rsidR="002378E1">
        <w:rPr>
          <w:rFonts w:hint="eastAsia"/>
        </w:rPr>
        <w:t>0x0</w:t>
      </w:r>
      <w:r w:rsidR="002378E1">
        <w:t>0</w:t>
      </w:r>
      <w:r w:rsidR="002378E1">
        <w:rPr>
          <w:rFonts w:hint="eastAsia"/>
        </w:rPr>
        <w:t>到</w:t>
      </w:r>
      <w:r w:rsidR="002378E1">
        <w:rPr>
          <w:rFonts w:hint="eastAsia"/>
        </w:rPr>
        <w:t>0x</w:t>
      </w:r>
      <w:r w:rsidR="002378E1">
        <w:t>38</w:t>
      </w:r>
      <w:r w:rsidR="002378E1">
        <w:rPr>
          <w:rFonts w:hint="eastAsia"/>
        </w:rPr>
        <w:t>中分别为</w:t>
      </w:r>
      <w:r w:rsidR="002378E1">
        <w:t>0x00</w:t>
      </w:r>
      <w:r w:rsidR="002378E1">
        <w:rPr>
          <w:rFonts w:hint="eastAsia"/>
        </w:rPr>
        <w:t>到</w:t>
      </w:r>
      <w:r w:rsidR="002378E1">
        <w:t>0x0</w:t>
      </w:r>
      <w:r w:rsidR="002378E1">
        <w:rPr>
          <w:rFonts w:hint="eastAsia"/>
        </w:rPr>
        <w:t>E</w:t>
      </w:r>
      <w:r w:rsidR="002378E1">
        <w:rPr>
          <w:rFonts w:hint="eastAsia"/>
        </w:rPr>
        <w:t>的倒序排列。</w:t>
      </w:r>
      <w:r w:rsidR="00777D5B">
        <w:t>0x3C</w:t>
      </w:r>
      <w:r w:rsidR="00777D5B">
        <w:rPr>
          <w:rFonts w:hint="eastAsia"/>
        </w:rPr>
        <w:t>中存储的为</w:t>
      </w:r>
      <w:r w:rsidR="00777D5B">
        <w:t>0xffffffff</w:t>
      </w:r>
      <w:r w:rsidR="00777D5B">
        <w:rPr>
          <w:rFonts w:hint="eastAsia"/>
        </w:rPr>
        <w:t>（</w:t>
      </w:r>
      <w:r w:rsidR="00777D5B">
        <w:rPr>
          <w:rFonts w:hint="eastAsia"/>
        </w:rPr>
        <w:t>-</w:t>
      </w:r>
      <w:r w:rsidR="00777D5B">
        <w:t>1</w:t>
      </w:r>
      <w:r w:rsidR="00777D5B">
        <w:rPr>
          <w:rFonts w:hint="eastAsia"/>
        </w:rPr>
        <w:t>）。</w:t>
      </w:r>
    </w:p>
    <w:p w14:paraId="41490035" w14:textId="0047BE95" w:rsidR="001B3063" w:rsidRDefault="000C3E44" w:rsidP="005F71B1">
      <w:pPr>
        <w:pStyle w:val="NormalIndent"/>
        <w:ind w:firstLine="480"/>
      </w:pPr>
      <w:r>
        <w:rPr>
          <w:rFonts w:hint="eastAsia"/>
          <w:noProof/>
        </w:rPr>
        <mc:AlternateContent>
          <mc:Choice Requires="wpg">
            <w:drawing>
              <wp:anchor distT="0" distB="0" distL="114300" distR="114300" simplePos="0" relativeHeight="251719680" behindDoc="0" locked="0" layoutInCell="1" allowOverlap="1" wp14:anchorId="511BE2B7" wp14:editId="685109FD">
                <wp:simplePos x="0" y="0"/>
                <wp:positionH relativeFrom="margin">
                  <wp:align>center</wp:align>
                </wp:positionH>
                <wp:positionV relativeFrom="paragraph">
                  <wp:posOffset>3746500</wp:posOffset>
                </wp:positionV>
                <wp:extent cx="4377055" cy="1812925"/>
                <wp:effectExtent l="0" t="0" r="4445" b="0"/>
                <wp:wrapTopAndBottom/>
                <wp:docPr id="87" name="Group 87"/>
                <wp:cNvGraphicFramePr/>
                <a:graphic xmlns:a="http://schemas.openxmlformats.org/drawingml/2006/main">
                  <a:graphicData uri="http://schemas.microsoft.com/office/word/2010/wordprocessingGroup">
                    <wpg:wgp>
                      <wpg:cNvGrpSpPr/>
                      <wpg:grpSpPr>
                        <a:xfrm>
                          <a:off x="0" y="0"/>
                          <a:ext cx="4377055" cy="1812925"/>
                          <a:chOff x="0" y="0"/>
                          <a:chExt cx="4191000" cy="1736090"/>
                        </a:xfrm>
                      </wpg:grpSpPr>
                      <pic:pic xmlns:pic="http://schemas.openxmlformats.org/drawingml/2006/picture">
                        <pic:nvPicPr>
                          <pic:cNvPr id="84" name="Picture 84" descr="Screen Clipping"/>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191000" cy="1394460"/>
                          </a:xfrm>
                          <a:prstGeom prst="rect">
                            <a:avLst/>
                          </a:prstGeom>
                        </pic:spPr>
                      </pic:pic>
                      <wps:wsp>
                        <wps:cNvPr id="86" name="Text Box 86"/>
                        <wps:cNvSpPr txBox="1"/>
                        <wps:spPr>
                          <a:xfrm>
                            <a:off x="0" y="1447800"/>
                            <a:ext cx="4191000" cy="288290"/>
                          </a:xfrm>
                          <a:prstGeom prst="rect">
                            <a:avLst/>
                          </a:prstGeom>
                          <a:solidFill>
                            <a:prstClr val="white"/>
                          </a:solidFill>
                          <a:ln>
                            <a:noFill/>
                          </a:ln>
                        </wps:spPr>
                        <wps:txbx>
                          <w:txbxContent>
                            <w:p w14:paraId="5905E7A8" w14:textId="26FBC81B" w:rsidR="00665CEF" w:rsidRPr="00B94E0E" w:rsidRDefault="00665CEF" w:rsidP="000C3E44">
                              <w:pPr>
                                <w:pStyle w:val="Caption"/>
                                <w:spacing w:before="91" w:after="91"/>
                                <w:rPr>
                                  <w:rFonts w:ascii="Times New Roman" w:eastAsia="宋体" w:hAnsi="Times New Roman" w:cs="Times New Roman"/>
                                  <w:noProof/>
                                  <w:sz w:val="24"/>
                                </w:rPr>
                              </w:pPr>
                              <w:bookmarkStart w:id="85" w:name="_Ref50355439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11</w:t>
                              </w:r>
                              <w:r>
                                <w:fldChar w:fldCharType="end"/>
                              </w:r>
                              <w:bookmarkEnd w:id="85"/>
                              <w:r>
                                <w:t xml:space="preserve"> </w:t>
                              </w:r>
                              <w:r>
                                <w:rPr>
                                  <w:rFonts w:hint="eastAsia"/>
                                </w:rPr>
                                <w:t>logisim仿真完成后内存中的值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1BE2B7" id="Group 87" o:spid="_x0000_s1085" style="position:absolute;left:0;text-align:left;margin-left:0;margin-top:295pt;width:344.65pt;height:142.75pt;z-index:251719680;mso-position-horizontal:center;mso-position-horizontal-relative:margin;mso-width-relative:margin;mso-height-relative:margin" coordsize="41910,1736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">
                <v:shape id="Picture 84" o:spid="_x0000_s1086" type="#_x0000_t75" alt="Screen Clipping" style="position:absolute;width:41910;height:1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">
                  <v:imagedata r:id="rId63" o:title="Screen Clipping"/>
                </v:shape>
                <v:shape id="Text Box 86" o:spid="_x0000_s1087" type="#_x0000_t202" style="position:absolute;top:14478;width:41910;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" stroked="f">
                  <v:textbox inset="0,0,0,0">
                    <w:txbxContent>
                      <w:p w14:paraId="5905E7A8" w14:textId="26FBC81B" w:rsidR="00665CEF" w:rsidRPr="00B94E0E" w:rsidRDefault="00665CEF" w:rsidP="000C3E44">
                        <w:pPr>
                          <w:pStyle w:val="Caption"/>
                          <w:spacing w:before="91" w:after="91"/>
                          <w:rPr>
                            <w:rFonts w:ascii="Times New Roman" w:eastAsia="宋体" w:hAnsi="Times New Roman" w:cs="Times New Roman"/>
                            <w:noProof/>
                            <w:sz w:val="24"/>
                          </w:rPr>
                        </w:pPr>
                        <w:bookmarkStart w:id="86" w:name="_Ref50355439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11</w:t>
                        </w:r>
                        <w:r>
                          <w:fldChar w:fldCharType="end"/>
                        </w:r>
                        <w:bookmarkEnd w:id="86"/>
                        <w:r>
                          <w:t xml:space="preserve"> </w:t>
                        </w:r>
                        <w:r>
                          <w:rPr>
                            <w:rFonts w:hint="eastAsia"/>
                          </w:rPr>
                          <w:t>logisim仿真完成后内存中的值</w:t>
                        </w:r>
                      </w:p>
                    </w:txbxContent>
                  </v:textbox>
                </v:shape>
                <w10:wrap type="topAndBottom" anchorx="margin"/>
              </v:group>
            </w:pict>
          </mc:Fallback>
        </mc:AlternateContent>
      </w:r>
      <w:r w:rsidR="00777D5B">
        <w:rPr>
          <w:rFonts w:hint="eastAsia"/>
        </w:rPr>
        <w:t>在</w:t>
      </w:r>
      <w:r w:rsidR="00777D5B">
        <w:rPr>
          <w:rFonts w:hint="eastAsia"/>
        </w:rPr>
        <w:t>logisim</w:t>
      </w:r>
      <w:r w:rsidR="00777D5B">
        <w:rPr>
          <w:rFonts w:hint="eastAsia"/>
        </w:rPr>
        <w:t>中进行仿真，在程序结束之后直接对于运行内存中的值进行查看，</w:t>
      </w:r>
      <w:r>
        <w:rPr>
          <w:rFonts w:hint="eastAsia"/>
        </w:rPr>
        <w:t>结果如</w:t>
      </w:r>
      <w:r>
        <w:fldChar w:fldCharType="begin"/>
      </w:r>
      <w:r>
        <w:instrText xml:space="preserve"> </w:instrText>
      </w:r>
      <w:r>
        <w:rPr>
          <w:rFonts w:hint="eastAsia"/>
        </w:rPr>
        <w:instrText>REF _Ref503554393 \h</w:instrText>
      </w:r>
      <w:r>
        <w:instrText xml:space="preserve"> </w:instrText>
      </w:r>
      <w:r>
        <w:fldChar w:fldCharType="separate"/>
      </w:r>
      <w:r>
        <w:rPr>
          <w:rFonts w:hint="eastAsia"/>
        </w:rPr>
        <w:t>图</w:t>
      </w:r>
      <w:r>
        <w:rPr>
          <w:rFonts w:hint="eastAsia"/>
        </w:rPr>
        <w:t xml:space="preserve"> </w:t>
      </w:r>
      <w:r>
        <w:rPr>
          <w:noProof/>
        </w:rPr>
        <w:t>2</w:t>
      </w:r>
      <w:r>
        <w:t>.</w:t>
      </w:r>
      <w:r>
        <w:rPr>
          <w:noProof/>
        </w:rPr>
        <w:t>11</w:t>
      </w:r>
      <w:r>
        <w:fldChar w:fldCharType="end"/>
      </w:r>
      <w:r>
        <w:rPr>
          <w:rFonts w:hint="eastAsia"/>
        </w:rPr>
        <w:t>所示。可以看出，内存的分布与</w:t>
      </w:r>
      <w:r>
        <w:rPr>
          <w:rFonts w:hint="eastAsia"/>
        </w:rPr>
        <w:t>Mars</w:t>
      </w:r>
      <w:r>
        <w:rPr>
          <w:rFonts w:hint="eastAsia"/>
        </w:rPr>
        <w:t>仿真的结果完全相同。</w:t>
      </w:r>
    </w:p>
    <w:p w14:paraId="129DE24E" w14:textId="00DD51DE" w:rsidR="000C3E44" w:rsidRDefault="00992D44" w:rsidP="005F71B1">
      <w:pPr>
        <w:pStyle w:val="NormalIndent"/>
        <w:ind w:firstLine="480"/>
      </w:pPr>
      <w:r>
        <w:rPr>
          <w:rFonts w:hint="eastAsia"/>
        </w:rPr>
        <w:lastRenderedPageBreak/>
        <w:t>此外，观察数码管的输出并将其与</w:t>
      </w:r>
      <w:r>
        <w:rPr>
          <w:rFonts w:hint="eastAsia"/>
        </w:rPr>
        <w:t>Mars</w:t>
      </w:r>
      <w:r>
        <w:rPr>
          <w:rFonts w:hint="eastAsia"/>
        </w:rPr>
        <w:t>的</w:t>
      </w:r>
      <w:r>
        <w:rPr>
          <w:rFonts w:hint="eastAsia"/>
        </w:rPr>
        <w:t>RUN</w:t>
      </w:r>
      <w:r>
        <w:t xml:space="preserve"> </w:t>
      </w:r>
      <w:r>
        <w:rPr>
          <w:rFonts w:hint="eastAsia"/>
        </w:rPr>
        <w:t>I</w:t>
      </w:r>
      <w:r>
        <w:t>/O</w:t>
      </w:r>
      <w:r>
        <w:rPr>
          <w:rFonts w:hint="eastAsia"/>
        </w:rPr>
        <w:t>进行对比，输出的值与</w:t>
      </w:r>
      <w:r>
        <w:rPr>
          <w:rFonts w:hint="eastAsia"/>
        </w:rPr>
        <w:t>Mars</w:t>
      </w:r>
      <w:r>
        <w:rPr>
          <w:rFonts w:hint="eastAsia"/>
        </w:rPr>
        <w:t>中完全一致。</w:t>
      </w:r>
    </w:p>
    <w:p w14:paraId="459A5B29" w14:textId="726E5182" w:rsidR="00992D44" w:rsidRDefault="00F22C61" w:rsidP="005F71B1">
      <w:pPr>
        <w:pStyle w:val="NormalIndent"/>
        <w:ind w:firstLine="480"/>
      </w:pPr>
      <w:r>
        <w:rPr>
          <w:rFonts w:hint="eastAsia"/>
          <w:noProof/>
        </w:rPr>
        <mc:AlternateContent>
          <mc:Choice Requires="wpg">
            <w:drawing>
              <wp:anchor distT="0" distB="0" distL="114300" distR="114300" simplePos="0" relativeHeight="251723776" behindDoc="0" locked="0" layoutInCell="1" allowOverlap="1" wp14:anchorId="26BA0072" wp14:editId="07F9278C">
                <wp:simplePos x="0" y="0"/>
                <wp:positionH relativeFrom="column">
                  <wp:posOffset>18415</wp:posOffset>
                </wp:positionH>
                <wp:positionV relativeFrom="paragraph">
                  <wp:posOffset>896620</wp:posOffset>
                </wp:positionV>
                <wp:extent cx="5585460" cy="1609090"/>
                <wp:effectExtent l="0" t="0" r="0" b="0"/>
                <wp:wrapTopAndBottom/>
                <wp:docPr id="91" name="Group 91"/>
                <wp:cNvGraphicFramePr/>
                <a:graphic xmlns:a="http://schemas.openxmlformats.org/drawingml/2006/main">
                  <a:graphicData uri="http://schemas.microsoft.com/office/word/2010/wordprocessingGroup">
                    <wpg:wgp>
                      <wpg:cNvGrpSpPr/>
                      <wpg:grpSpPr>
                        <a:xfrm>
                          <a:off x="0" y="0"/>
                          <a:ext cx="5585460" cy="1609090"/>
                          <a:chOff x="0" y="0"/>
                          <a:chExt cx="5585460" cy="1609090"/>
                        </a:xfrm>
                      </wpg:grpSpPr>
                      <pic:pic xmlns:pic="http://schemas.openxmlformats.org/drawingml/2006/picture">
                        <pic:nvPicPr>
                          <pic:cNvPr id="89" name="Picture 89" descr="Screen Clipping"/>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585460" cy="1264920"/>
                          </a:xfrm>
                          <a:prstGeom prst="rect">
                            <a:avLst/>
                          </a:prstGeom>
                        </pic:spPr>
                      </pic:pic>
                      <wps:wsp>
                        <wps:cNvPr id="90" name="Text Box 90"/>
                        <wps:cNvSpPr txBox="1"/>
                        <wps:spPr>
                          <a:xfrm>
                            <a:off x="0" y="1320800"/>
                            <a:ext cx="5585460" cy="288290"/>
                          </a:xfrm>
                          <a:prstGeom prst="rect">
                            <a:avLst/>
                          </a:prstGeom>
                          <a:solidFill>
                            <a:prstClr val="white"/>
                          </a:solidFill>
                          <a:ln>
                            <a:noFill/>
                          </a:ln>
                        </wps:spPr>
                        <wps:txbx>
                          <w:txbxContent>
                            <w:p w14:paraId="6FFE98B0" w14:textId="5044D694" w:rsidR="00665CEF" w:rsidRPr="009D1634" w:rsidRDefault="00665CEF" w:rsidP="00F22C61">
                              <w:pPr>
                                <w:pStyle w:val="Caption"/>
                                <w:spacing w:before="91" w:after="91"/>
                                <w:rPr>
                                  <w:rFonts w:ascii="Times New Roman" w:eastAsia="宋体" w:hAnsi="Times New Roman" w:cs="Times New Roman"/>
                                  <w:noProof/>
                                  <w:sz w:val="24"/>
                                </w:rPr>
                              </w:pPr>
                              <w:bookmarkStart w:id="87" w:name="_Ref5035543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12</w:t>
                              </w:r>
                              <w:r>
                                <w:fldChar w:fldCharType="end"/>
                              </w:r>
                              <w:bookmarkEnd w:id="87"/>
                              <w:r>
                                <w:t xml:space="preserve"> </w:t>
                              </w:r>
                              <w:r>
                                <w:rPr>
                                  <w:rFonts w:hint="eastAsia"/>
                                </w:rPr>
                                <w:t>logisim指令统计结果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A0072" id="Group 91" o:spid="_x0000_s1088" style="position:absolute;left:0;text-align:left;margin-left:1.45pt;margin-top:70.6pt;width:439.8pt;height:126.7pt;z-index:251723776" coordsize="55854,160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">
                <v:shape id="Picture 89" o:spid="_x0000_s1089" type="#_x0000_t75" alt="Screen Clipping" style="position:absolute;width:55854;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">
                  <v:imagedata r:id="rId65" o:title="Screen Clipping"/>
                </v:shape>
                <v:shape id="Text Box 90" o:spid="_x0000_s1090" type="#_x0000_t202" style="position:absolute;top:13208;width:55854;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" stroked="f">
                  <v:textbox style="mso-fit-shape-to-text:t" inset="0,0,0,0">
                    <w:txbxContent>
                      <w:p w14:paraId="6FFE98B0" w14:textId="5044D694" w:rsidR="00665CEF" w:rsidRPr="009D1634" w:rsidRDefault="00665CEF" w:rsidP="00F22C61">
                        <w:pPr>
                          <w:pStyle w:val="Caption"/>
                          <w:spacing w:before="91" w:after="91"/>
                          <w:rPr>
                            <w:rFonts w:ascii="Times New Roman" w:eastAsia="宋体" w:hAnsi="Times New Roman" w:cs="Times New Roman"/>
                            <w:noProof/>
                            <w:sz w:val="24"/>
                          </w:rPr>
                        </w:pPr>
                        <w:bookmarkStart w:id="88" w:name="_Ref5035543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12</w:t>
                        </w:r>
                        <w:r>
                          <w:fldChar w:fldCharType="end"/>
                        </w:r>
                        <w:bookmarkEnd w:id="88"/>
                        <w:r>
                          <w:t xml:space="preserve"> </w:t>
                        </w:r>
                        <w:r>
                          <w:rPr>
                            <w:rFonts w:hint="eastAsia"/>
                          </w:rPr>
                          <w:t>logisim指令统计结果</w:t>
                        </w:r>
                      </w:p>
                    </w:txbxContent>
                  </v:textbox>
                </v:shape>
                <w10:wrap type="topAndBottom"/>
              </v:group>
            </w:pict>
          </mc:Fallback>
        </mc:AlternateContent>
      </w:r>
      <w:r w:rsidR="00992D44">
        <w:rPr>
          <w:rFonts w:hint="eastAsia"/>
        </w:rPr>
        <w:t>最后，观察程序</w:t>
      </w:r>
      <w:r>
        <w:rPr>
          <w:rFonts w:hint="eastAsia"/>
        </w:rPr>
        <w:t>指令统计</w:t>
      </w:r>
      <w:r w:rsidR="00992D44">
        <w:rPr>
          <w:rFonts w:hint="eastAsia"/>
        </w:rPr>
        <w:t>，</w:t>
      </w:r>
      <w:r w:rsidR="00992D44">
        <w:rPr>
          <w:rFonts w:hint="eastAsia"/>
        </w:rPr>
        <w:t>logisim</w:t>
      </w:r>
      <w:r w:rsidR="00992D44">
        <w:rPr>
          <w:rFonts w:hint="eastAsia"/>
        </w:rPr>
        <w:t>仿真执行完成</w:t>
      </w:r>
      <w:r>
        <w:rPr>
          <w:rFonts w:hint="eastAsia"/>
        </w:rPr>
        <w:t>指令统计结果如</w:t>
      </w:r>
      <w:r>
        <w:fldChar w:fldCharType="begin"/>
      </w:r>
      <w:r>
        <w:instrText xml:space="preserve"> </w:instrText>
      </w:r>
      <w:r>
        <w:rPr>
          <w:rFonts w:hint="eastAsia"/>
        </w:rPr>
        <w:instrText>REF _Ref503554394 \h</w:instrText>
      </w:r>
      <w:r>
        <w:instrText xml:space="preserve"> </w:instrText>
      </w:r>
      <w:r>
        <w:fldChar w:fldCharType="separate"/>
      </w:r>
      <w:r>
        <w:rPr>
          <w:rFonts w:hint="eastAsia"/>
        </w:rPr>
        <w:t>图</w:t>
      </w:r>
      <w:r>
        <w:rPr>
          <w:rFonts w:hint="eastAsia"/>
        </w:rPr>
        <w:t xml:space="preserve"> </w:t>
      </w:r>
      <w:r>
        <w:rPr>
          <w:noProof/>
        </w:rPr>
        <w:t>2</w:t>
      </w:r>
      <w:r>
        <w:t>.</w:t>
      </w:r>
      <w:r>
        <w:rPr>
          <w:noProof/>
        </w:rPr>
        <w:t>12</w:t>
      </w:r>
      <w:r>
        <w:fldChar w:fldCharType="end"/>
      </w:r>
      <w:r>
        <w:rPr>
          <w:rFonts w:hint="eastAsia"/>
        </w:rPr>
        <w:t>所示，从图中可以看出此</w:t>
      </w:r>
      <w:r>
        <w:rPr>
          <w:rFonts w:hint="eastAsia"/>
        </w:rPr>
        <w:t>CPU</w:t>
      </w:r>
      <w:r>
        <w:rPr>
          <w:rFonts w:hint="eastAsia"/>
        </w:rPr>
        <w:t>实现统计的总周期数为</w:t>
      </w:r>
      <w:r>
        <w:rPr>
          <w:rFonts w:hint="eastAsia"/>
        </w:rPr>
        <w:t>1</w:t>
      </w:r>
      <w:r>
        <w:t>546</w:t>
      </w:r>
      <w:r>
        <w:rPr>
          <w:rFonts w:hint="eastAsia"/>
        </w:rPr>
        <w:t>条，无条件分支指令数为</w:t>
      </w:r>
      <w:r>
        <w:rPr>
          <w:rFonts w:hint="eastAsia"/>
        </w:rPr>
        <w:t>3</w:t>
      </w:r>
      <w:r>
        <w:t>8</w:t>
      </w:r>
      <w:r>
        <w:rPr>
          <w:rFonts w:hint="eastAsia"/>
        </w:rPr>
        <w:t>条，有条件分支指令数为</w:t>
      </w:r>
      <w:r>
        <w:rPr>
          <w:rFonts w:hint="eastAsia"/>
        </w:rPr>
        <w:t>3</w:t>
      </w:r>
      <w:r>
        <w:t>38</w:t>
      </w:r>
      <w:r>
        <w:rPr>
          <w:rFonts w:hint="eastAsia"/>
        </w:rPr>
        <w:t>条，有条件分支成功跳转为</w:t>
      </w:r>
      <w:r>
        <w:rPr>
          <w:rFonts w:hint="eastAsia"/>
        </w:rPr>
        <w:t>2</w:t>
      </w:r>
      <w:r>
        <w:t>76</w:t>
      </w:r>
      <w:r>
        <w:rPr>
          <w:rFonts w:hint="eastAsia"/>
        </w:rPr>
        <w:t>条。</w:t>
      </w:r>
    </w:p>
    <w:p w14:paraId="1C4A1E66" w14:textId="28FCAF43" w:rsidR="00F22C61" w:rsidRPr="005F71B1" w:rsidRDefault="00F22C61" w:rsidP="005F71B1">
      <w:pPr>
        <w:pStyle w:val="NormalIndent"/>
        <w:ind w:firstLine="480"/>
      </w:pPr>
      <w:r>
        <w:rPr>
          <w:rFonts w:hint="eastAsia"/>
          <w:noProof/>
        </w:rPr>
        <mc:AlternateContent>
          <mc:Choice Requires="wpg">
            <w:drawing>
              <wp:anchor distT="0" distB="0" distL="114300" distR="114300" simplePos="0" relativeHeight="251727872" behindDoc="0" locked="0" layoutInCell="1" allowOverlap="1" wp14:anchorId="501EB044" wp14:editId="677F3544">
                <wp:simplePos x="0" y="0"/>
                <wp:positionH relativeFrom="column">
                  <wp:posOffset>1474470</wp:posOffset>
                </wp:positionH>
                <wp:positionV relativeFrom="paragraph">
                  <wp:posOffset>3171825</wp:posOffset>
                </wp:positionV>
                <wp:extent cx="2667000" cy="2607945"/>
                <wp:effectExtent l="0" t="0" r="0" b="1905"/>
                <wp:wrapTopAndBottom/>
                <wp:docPr id="94" name="Group 94"/>
                <wp:cNvGraphicFramePr/>
                <a:graphic xmlns:a="http://schemas.openxmlformats.org/drawingml/2006/main">
                  <a:graphicData uri="http://schemas.microsoft.com/office/word/2010/wordprocessingGroup">
                    <wpg:wgp>
                      <wpg:cNvGrpSpPr/>
                      <wpg:grpSpPr>
                        <a:xfrm>
                          <a:off x="0" y="0"/>
                          <a:ext cx="2667000" cy="2607945"/>
                          <a:chOff x="0" y="0"/>
                          <a:chExt cx="2667000" cy="2607945"/>
                        </a:xfrm>
                      </wpg:grpSpPr>
                      <pic:pic xmlns:pic="http://schemas.openxmlformats.org/drawingml/2006/picture">
                        <pic:nvPicPr>
                          <pic:cNvPr id="92" name="Picture 92" descr="Screen Clipping"/>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667000" cy="2263140"/>
                          </a:xfrm>
                          <a:prstGeom prst="rect">
                            <a:avLst/>
                          </a:prstGeom>
                        </pic:spPr>
                      </pic:pic>
                      <wps:wsp>
                        <wps:cNvPr id="93" name="Text Box 93"/>
                        <wps:cNvSpPr txBox="1"/>
                        <wps:spPr>
                          <a:xfrm>
                            <a:off x="0" y="2319655"/>
                            <a:ext cx="2667000" cy="288290"/>
                          </a:xfrm>
                          <a:prstGeom prst="rect">
                            <a:avLst/>
                          </a:prstGeom>
                          <a:solidFill>
                            <a:prstClr val="white"/>
                          </a:solidFill>
                          <a:ln>
                            <a:noFill/>
                          </a:ln>
                        </wps:spPr>
                        <wps:txbx>
                          <w:txbxContent>
                            <w:p w14:paraId="36A54CC3" w14:textId="01DE7E73" w:rsidR="00665CEF" w:rsidRPr="008B69A0" w:rsidRDefault="00665CEF" w:rsidP="00F22C61">
                              <w:pPr>
                                <w:pStyle w:val="Caption"/>
                                <w:spacing w:before="91" w:after="91"/>
                                <w:rPr>
                                  <w:rFonts w:ascii="Times New Roman" w:eastAsia="宋体" w:hAnsi="Times New Roman" w:cs="Times New Roman"/>
                                  <w:noProof/>
                                  <w:sz w:val="24"/>
                                </w:rPr>
                              </w:pPr>
                              <w:bookmarkStart w:id="89" w:name="_Ref50355439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13</w:t>
                              </w:r>
                              <w:r>
                                <w:fldChar w:fldCharType="end"/>
                              </w:r>
                              <w:bookmarkEnd w:id="89"/>
                              <w:r>
                                <w:t xml:space="preserve"> Mars</w:t>
                              </w:r>
                              <w:r>
                                <w:rPr>
                                  <w:rFonts w:hint="eastAsia"/>
                                </w:rPr>
                                <w:t>中指令统计结果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1EB044" id="Group 94" o:spid="_x0000_s1091" style="position:absolute;left:0;text-align:left;margin-left:116.1pt;margin-top:249.75pt;width:210pt;height:205.35pt;z-index:251727872" coordsize="26670,2607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">
                <v:shape id="Picture 92" o:spid="_x0000_s1092" type="#_x0000_t75" alt="Screen Clipping" style="position:absolute;width:26670;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">
                  <v:imagedata r:id="rId67" o:title="Screen Clipping"/>
                </v:shape>
                <v:shape id="Text Box 93" o:spid="_x0000_s1093" type="#_x0000_t202" style="position:absolute;top:23196;width:2667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36A54CC3" w14:textId="01DE7E73" w:rsidR="00665CEF" w:rsidRPr="008B69A0" w:rsidRDefault="00665CEF" w:rsidP="00F22C61">
                        <w:pPr>
                          <w:pStyle w:val="Caption"/>
                          <w:spacing w:before="91" w:after="91"/>
                          <w:rPr>
                            <w:rFonts w:ascii="Times New Roman" w:eastAsia="宋体" w:hAnsi="Times New Roman" w:cs="Times New Roman"/>
                            <w:noProof/>
                            <w:sz w:val="24"/>
                          </w:rPr>
                        </w:pPr>
                        <w:bookmarkStart w:id="90" w:name="_Ref50355439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13</w:t>
                        </w:r>
                        <w:r>
                          <w:fldChar w:fldCharType="end"/>
                        </w:r>
                        <w:bookmarkEnd w:id="90"/>
                        <w:r>
                          <w:t xml:space="preserve"> Mars</w:t>
                        </w:r>
                        <w:r>
                          <w:rPr>
                            <w:rFonts w:hint="eastAsia"/>
                          </w:rPr>
                          <w:t>中指令统计结果</w:t>
                        </w:r>
                      </w:p>
                    </w:txbxContent>
                  </v:textbox>
                </v:shape>
                <w10:wrap type="topAndBottom"/>
              </v:group>
            </w:pict>
          </mc:Fallback>
        </mc:AlternateContent>
      </w:r>
      <w:r>
        <w:rPr>
          <w:rFonts w:hint="eastAsia"/>
        </w:rPr>
        <w:t>打开</w:t>
      </w:r>
      <w:r>
        <w:rPr>
          <w:rFonts w:hint="eastAsia"/>
        </w:rPr>
        <w:t>Mars</w:t>
      </w:r>
      <w:r>
        <w:rPr>
          <w:rFonts w:hint="eastAsia"/>
        </w:rPr>
        <w:t>中的</w:t>
      </w:r>
      <w:r>
        <w:rPr>
          <w:rFonts w:hint="eastAsia"/>
        </w:rPr>
        <w:t>Instruction</w:t>
      </w:r>
      <w:r>
        <w:t xml:space="preserve"> </w:t>
      </w:r>
      <w:r>
        <w:rPr>
          <w:rFonts w:hint="eastAsia"/>
        </w:rPr>
        <w:t>Statistics</w:t>
      </w:r>
      <w:r>
        <w:rPr>
          <w:rFonts w:hint="eastAsia"/>
        </w:rPr>
        <w:t>工具并连接到</w:t>
      </w:r>
      <w:r>
        <w:rPr>
          <w:rFonts w:hint="eastAsia"/>
        </w:rPr>
        <w:t>M</w:t>
      </w:r>
      <w:r>
        <w:t>a</w:t>
      </w:r>
      <w:r>
        <w:rPr>
          <w:rFonts w:hint="eastAsia"/>
        </w:rPr>
        <w:t>rs</w:t>
      </w:r>
      <w:r>
        <w:rPr>
          <w:rFonts w:hint="eastAsia"/>
        </w:rPr>
        <w:t>，重新执行程序。程序执行完成后指令统计的结果如</w:t>
      </w:r>
      <w:r>
        <w:fldChar w:fldCharType="begin"/>
      </w:r>
      <w:r>
        <w:instrText xml:space="preserve"> </w:instrText>
      </w:r>
      <w:r>
        <w:rPr>
          <w:rFonts w:hint="eastAsia"/>
        </w:rPr>
        <w:instrText>REF _Ref503554395 \h</w:instrText>
      </w:r>
      <w:r>
        <w:instrText xml:space="preserve"> </w:instrText>
      </w:r>
      <w:r>
        <w:fldChar w:fldCharType="separate"/>
      </w:r>
      <w:r>
        <w:rPr>
          <w:rFonts w:hint="eastAsia"/>
        </w:rPr>
        <w:t>图</w:t>
      </w:r>
      <w:r>
        <w:rPr>
          <w:rFonts w:hint="eastAsia"/>
        </w:rPr>
        <w:t xml:space="preserve"> </w:t>
      </w:r>
      <w:r>
        <w:rPr>
          <w:noProof/>
        </w:rPr>
        <w:t>2</w:t>
      </w:r>
      <w:r>
        <w:t>.</w:t>
      </w:r>
      <w:r>
        <w:rPr>
          <w:noProof/>
        </w:rPr>
        <w:t>13</w:t>
      </w:r>
      <w:r>
        <w:fldChar w:fldCharType="end"/>
      </w:r>
      <w:r w:rsidR="00916AD2">
        <w:rPr>
          <w:rFonts w:hint="eastAsia"/>
        </w:rPr>
        <w:t>所示，可以看出统计结果与</w:t>
      </w:r>
      <w:r w:rsidR="00916AD2">
        <w:rPr>
          <w:rFonts w:hint="eastAsia"/>
        </w:rPr>
        <w:t>logisim</w:t>
      </w:r>
      <w:r w:rsidR="00916AD2">
        <w:rPr>
          <w:rFonts w:hint="eastAsia"/>
        </w:rPr>
        <w:t>中的统计结果相同。对于有条件分支成功跳转的统计，打开</w:t>
      </w:r>
      <w:r w:rsidR="00916AD2">
        <w:rPr>
          <w:rFonts w:hint="eastAsia"/>
        </w:rPr>
        <w:t>BHT</w:t>
      </w:r>
      <w:r w:rsidR="00916AD2">
        <w:t xml:space="preserve"> </w:t>
      </w:r>
      <w:r w:rsidR="00916AD2">
        <w:rPr>
          <w:rFonts w:hint="eastAsia"/>
        </w:rPr>
        <w:t>Simulator</w:t>
      </w:r>
      <w:r w:rsidR="00916AD2">
        <w:rPr>
          <w:rFonts w:hint="eastAsia"/>
        </w:rPr>
        <w:t>，连接到</w:t>
      </w:r>
      <w:r w:rsidR="00916AD2">
        <w:rPr>
          <w:rFonts w:hint="eastAsia"/>
        </w:rPr>
        <w:t>Mars</w:t>
      </w:r>
      <w:r w:rsidR="00916AD2">
        <w:rPr>
          <w:rFonts w:hint="eastAsia"/>
        </w:rPr>
        <w:t>并重新执行程序，执行后将</w:t>
      </w:r>
      <w:r w:rsidR="00916AD2">
        <w:rPr>
          <w:rFonts w:hint="eastAsia"/>
        </w:rPr>
        <w:t>Corrrect</w:t>
      </w:r>
      <w:r w:rsidR="00916AD2">
        <w:rPr>
          <w:rFonts w:hint="eastAsia"/>
        </w:rPr>
        <w:t>栏的数字加起来，与</w:t>
      </w:r>
      <w:r w:rsidR="00916AD2">
        <w:rPr>
          <w:rFonts w:hint="eastAsia"/>
        </w:rPr>
        <w:t>logisi</w:t>
      </w:r>
      <w:r w:rsidR="00916AD2">
        <w:rPr>
          <w:rFonts w:hint="eastAsia"/>
        </w:rPr>
        <w:t>吗相同，均为</w:t>
      </w:r>
      <w:r w:rsidR="00916AD2">
        <w:rPr>
          <w:rFonts w:hint="eastAsia"/>
        </w:rPr>
        <w:t>2</w:t>
      </w:r>
      <w:r w:rsidR="00916AD2">
        <w:t>76</w:t>
      </w:r>
      <w:r w:rsidR="001549F1">
        <w:rPr>
          <w:rFonts w:hint="eastAsia"/>
        </w:rPr>
        <w:t>，说明</w:t>
      </w:r>
      <w:r w:rsidR="001549F1">
        <w:rPr>
          <w:rFonts w:hint="eastAsia"/>
        </w:rPr>
        <w:t>CPU</w:t>
      </w:r>
      <w:r w:rsidR="001549F1">
        <w:rPr>
          <w:rFonts w:hint="eastAsia"/>
        </w:rPr>
        <w:t>工作正常。</w:t>
      </w:r>
    </w:p>
    <w:p w14:paraId="0812A905" w14:textId="2F760AA0" w:rsidR="00631A33" w:rsidRDefault="00631A33" w:rsidP="00631A33">
      <w:pPr>
        <w:pStyle w:val="Heading3"/>
        <w:spacing w:before="229" w:after="229"/>
      </w:pPr>
      <w:r>
        <w:rPr>
          <w:rFonts w:hint="eastAsia"/>
        </w:rPr>
        <w:t>CCMB</w:t>
      </w:r>
      <w:r>
        <w:rPr>
          <w:rFonts w:hint="eastAsia"/>
        </w:rPr>
        <w:t>指令的测试</w:t>
      </w:r>
    </w:p>
    <w:p w14:paraId="5E825A3D" w14:textId="35D5137A" w:rsidR="002C2760" w:rsidRDefault="002C2760" w:rsidP="002C2760">
      <w:pPr>
        <w:pStyle w:val="NormalIndent"/>
        <w:ind w:firstLine="480"/>
      </w:pPr>
      <w:r>
        <w:rPr>
          <w:rFonts w:hint="eastAsia"/>
        </w:rPr>
        <w:t>对于</w:t>
      </w:r>
      <w:r>
        <w:rPr>
          <w:rFonts w:hint="eastAsia"/>
        </w:rPr>
        <w:t>CCMB</w:t>
      </w:r>
      <w:r>
        <w:rPr>
          <w:rFonts w:hint="eastAsia"/>
        </w:rPr>
        <w:t>指令而言，首先编写一个简短的测试程序，分别对于</w:t>
      </w:r>
      <w:r>
        <w:t>srlv, sltiu, lbu</w:t>
      </w:r>
      <w:r w:rsidR="00085E1B">
        <w:rPr>
          <w:rFonts w:hint="eastAsia"/>
        </w:rPr>
        <w:t>和</w:t>
      </w:r>
      <w:r w:rsidR="00085E1B">
        <w:rPr>
          <w:rFonts w:hint="eastAsia"/>
        </w:rPr>
        <w:t>bltz</w:t>
      </w:r>
      <w:r w:rsidR="00085E1B">
        <w:rPr>
          <w:rFonts w:hint="eastAsia"/>
        </w:rPr>
        <w:t>进行测试，然后在</w:t>
      </w:r>
      <w:r w:rsidR="00085E1B">
        <w:rPr>
          <w:rFonts w:hint="eastAsia"/>
        </w:rPr>
        <w:t>Mars</w:t>
      </w:r>
      <w:r w:rsidR="00085E1B">
        <w:rPr>
          <w:rFonts w:hint="eastAsia"/>
        </w:rPr>
        <w:t>中进行模拟，记录下每一语句执行后寄存器的变化、内存</w:t>
      </w:r>
      <w:r w:rsidR="00085E1B">
        <w:rPr>
          <w:rFonts w:hint="eastAsia"/>
        </w:rPr>
        <w:lastRenderedPageBreak/>
        <w:t>的变化以及显示输出的变化。然后在</w:t>
      </w:r>
      <w:r w:rsidR="00085E1B">
        <w:rPr>
          <w:rFonts w:hint="eastAsia"/>
        </w:rPr>
        <w:t>logisim</w:t>
      </w:r>
      <w:r w:rsidR="00085E1B">
        <w:rPr>
          <w:rFonts w:hint="eastAsia"/>
        </w:rPr>
        <w:t>中通过控制时钟信号进行单步模拟，同时观察每一个语句执行完成后寄存器、内存以及显示输出的变化，发现所有的变化与</w:t>
      </w:r>
      <w:r w:rsidR="00085E1B">
        <w:rPr>
          <w:rFonts w:hint="eastAsia"/>
        </w:rPr>
        <w:t>Mars</w:t>
      </w:r>
      <w:r w:rsidR="00085E1B">
        <w:rPr>
          <w:rFonts w:hint="eastAsia"/>
        </w:rPr>
        <w:t>中模拟的完全一致，此时可以确信对于</w:t>
      </w:r>
      <w:r w:rsidR="00085E1B">
        <w:rPr>
          <w:rFonts w:hint="eastAsia"/>
        </w:rPr>
        <w:t>CCMB</w:t>
      </w:r>
      <w:r w:rsidR="00085E1B">
        <w:rPr>
          <w:rFonts w:hint="eastAsia"/>
        </w:rPr>
        <w:t>指令本</w:t>
      </w:r>
      <w:r w:rsidR="00085E1B">
        <w:rPr>
          <w:rFonts w:hint="eastAsia"/>
        </w:rPr>
        <w:t>CPU</w:t>
      </w:r>
      <w:r w:rsidR="00085E1B">
        <w:rPr>
          <w:rFonts w:hint="eastAsia"/>
        </w:rPr>
        <w:t>进行了正确</w:t>
      </w:r>
      <w:r w:rsidR="00B1642B">
        <w:rPr>
          <w:rFonts w:hint="eastAsia"/>
        </w:rPr>
        <w:t>的</w:t>
      </w:r>
      <w:r w:rsidR="00085E1B">
        <w:rPr>
          <w:rFonts w:hint="eastAsia"/>
        </w:rPr>
        <w:t>实现。</w:t>
      </w:r>
    </w:p>
    <w:p w14:paraId="7F1AAF66" w14:textId="77777777" w:rsidR="000C5960" w:rsidRDefault="00251310" w:rsidP="00207D8A">
      <w:pPr>
        <w:pStyle w:val="Heading1"/>
      </w:pPr>
      <w:bookmarkStart w:id="91" w:name="_Toc503333085"/>
      <w:r>
        <w:rPr>
          <w:rFonts w:hint="eastAsia"/>
        </w:rPr>
        <w:lastRenderedPageBreak/>
        <w:t>总结</w:t>
      </w:r>
      <w:bookmarkEnd w:id="14"/>
      <w:bookmarkEnd w:id="15"/>
      <w:bookmarkEnd w:id="16"/>
      <w:bookmarkEnd w:id="17"/>
      <w:bookmarkEnd w:id="18"/>
      <w:bookmarkEnd w:id="19"/>
      <w:r>
        <w:rPr>
          <w:rFonts w:hint="eastAsia"/>
        </w:rPr>
        <w:t>与心得</w:t>
      </w:r>
      <w:bookmarkEnd w:id="91"/>
    </w:p>
    <w:p w14:paraId="3DC7E5B3" w14:textId="77777777" w:rsidR="000C5960" w:rsidRDefault="003A566F" w:rsidP="009A20BE">
      <w:pPr>
        <w:pStyle w:val="Heading2"/>
      </w:pPr>
      <w:bookmarkStart w:id="92" w:name="_Toc503333086"/>
      <w:r>
        <w:rPr>
          <w:rFonts w:hint="eastAsia"/>
        </w:rPr>
        <w:t>实验</w:t>
      </w:r>
      <w:r w:rsidR="000C5960">
        <w:rPr>
          <w:rFonts w:hint="eastAsia"/>
        </w:rPr>
        <w:t>总结</w:t>
      </w:r>
      <w:bookmarkEnd w:id="92"/>
    </w:p>
    <w:p w14:paraId="4E2D13EF" w14:textId="077092F3" w:rsidR="002D3E20" w:rsidRDefault="002D3E20" w:rsidP="002D3E20">
      <w:pPr>
        <w:pStyle w:val="NormalIndent"/>
        <w:numPr>
          <w:ilvl w:val="0"/>
          <w:numId w:val="12"/>
        </w:numPr>
        <w:tabs>
          <w:tab w:val="clear" w:pos="1290"/>
          <w:tab w:val="num" w:pos="993"/>
        </w:tabs>
        <w:ind w:left="993" w:firstLineChars="0" w:hanging="513"/>
      </w:pPr>
      <w:r>
        <w:rPr>
          <w:rFonts w:hint="eastAsia"/>
        </w:rPr>
        <w:t>设计并实现了八位串行可控加减法器。</w:t>
      </w:r>
    </w:p>
    <w:p w14:paraId="3CE41011" w14:textId="1B2699F9" w:rsidR="002D3E20" w:rsidRDefault="002D3E20" w:rsidP="002D3E20">
      <w:pPr>
        <w:pStyle w:val="NormalIndent"/>
        <w:numPr>
          <w:ilvl w:val="0"/>
          <w:numId w:val="12"/>
        </w:numPr>
        <w:tabs>
          <w:tab w:val="clear" w:pos="1290"/>
          <w:tab w:val="num" w:pos="993"/>
        </w:tabs>
        <w:ind w:left="993" w:firstLineChars="0" w:hanging="513"/>
      </w:pPr>
      <w:r>
        <w:rPr>
          <w:rFonts w:hint="eastAsia"/>
        </w:rPr>
        <w:t>设计并实现了</w:t>
      </w:r>
      <w:r>
        <w:rPr>
          <w:rFonts w:hint="eastAsia"/>
        </w:rPr>
        <w:t>4</w:t>
      </w:r>
      <w:r>
        <w:rPr>
          <w:rFonts w:hint="eastAsia"/>
        </w:rPr>
        <w:t>位先行进位电路。</w:t>
      </w:r>
    </w:p>
    <w:p w14:paraId="22703BB5" w14:textId="77777777" w:rsidR="002D3E20" w:rsidRDefault="002D3E20" w:rsidP="002D3E20">
      <w:pPr>
        <w:pStyle w:val="NormalIndent"/>
        <w:numPr>
          <w:ilvl w:val="0"/>
          <w:numId w:val="12"/>
        </w:numPr>
        <w:tabs>
          <w:tab w:val="clear" w:pos="1290"/>
          <w:tab w:val="num" w:pos="993"/>
        </w:tabs>
        <w:ind w:left="993" w:firstLineChars="0" w:hanging="513"/>
      </w:pPr>
      <w:r>
        <w:rPr>
          <w:rFonts w:hint="eastAsia"/>
        </w:rPr>
        <w:t>设计并实现了</w:t>
      </w:r>
      <w:r>
        <w:t>4</w:t>
      </w:r>
      <w:r>
        <w:rPr>
          <w:rFonts w:hint="eastAsia"/>
        </w:rPr>
        <w:t>位快速加法器。</w:t>
      </w:r>
    </w:p>
    <w:p w14:paraId="5CB0BFEC" w14:textId="77777777" w:rsidR="002D3E20" w:rsidRDefault="002D3E20" w:rsidP="002D3E20">
      <w:pPr>
        <w:pStyle w:val="NormalIndent"/>
        <w:numPr>
          <w:ilvl w:val="0"/>
          <w:numId w:val="12"/>
        </w:numPr>
        <w:tabs>
          <w:tab w:val="clear" w:pos="1290"/>
          <w:tab w:val="num" w:pos="993"/>
        </w:tabs>
        <w:ind w:left="993" w:firstLineChars="0" w:hanging="513"/>
      </w:pPr>
      <w:r>
        <w:rPr>
          <w:rFonts w:hint="eastAsia"/>
        </w:rPr>
        <w:t>设计并实现了</w:t>
      </w:r>
      <w:r>
        <w:t>16</w:t>
      </w:r>
      <w:r>
        <w:rPr>
          <w:rFonts w:hint="eastAsia"/>
        </w:rPr>
        <w:t>位快速加法器。</w:t>
      </w:r>
    </w:p>
    <w:p w14:paraId="38D1AEF9" w14:textId="77777777" w:rsidR="002D3E20" w:rsidRDefault="002D3E20" w:rsidP="002D3E20">
      <w:pPr>
        <w:pStyle w:val="NormalIndent"/>
        <w:numPr>
          <w:ilvl w:val="0"/>
          <w:numId w:val="12"/>
        </w:numPr>
        <w:tabs>
          <w:tab w:val="clear" w:pos="1290"/>
          <w:tab w:val="num" w:pos="993"/>
        </w:tabs>
        <w:ind w:left="993" w:firstLineChars="0" w:hanging="513"/>
      </w:pPr>
      <w:r>
        <w:rPr>
          <w:rFonts w:hint="eastAsia"/>
        </w:rPr>
        <w:t>设计并实现了</w:t>
      </w:r>
      <w:r>
        <w:rPr>
          <w:rFonts w:hint="eastAsia"/>
        </w:rPr>
        <w:t>3</w:t>
      </w:r>
      <w:r>
        <w:t>2</w:t>
      </w:r>
      <w:r>
        <w:rPr>
          <w:rFonts w:hint="eastAsia"/>
        </w:rPr>
        <w:t>位快速加法器。</w:t>
      </w:r>
    </w:p>
    <w:p w14:paraId="785D2CF0" w14:textId="77777777" w:rsidR="002D3E20" w:rsidRDefault="002D3E20" w:rsidP="002D3E20">
      <w:pPr>
        <w:pStyle w:val="NormalIndent"/>
        <w:numPr>
          <w:ilvl w:val="0"/>
          <w:numId w:val="12"/>
        </w:numPr>
        <w:tabs>
          <w:tab w:val="clear" w:pos="1290"/>
          <w:tab w:val="num" w:pos="993"/>
        </w:tabs>
        <w:ind w:left="993" w:firstLineChars="0" w:hanging="513"/>
      </w:pPr>
      <w:r>
        <w:rPr>
          <w:rFonts w:hint="eastAsia"/>
        </w:rPr>
        <w:t>利用上述组件设计了并实现了</w:t>
      </w:r>
      <w:r>
        <w:rPr>
          <w:rFonts w:hint="eastAsia"/>
        </w:rPr>
        <w:t>ALU</w:t>
      </w:r>
      <w:r>
        <w:rPr>
          <w:rFonts w:hint="eastAsia"/>
        </w:rPr>
        <w:t>。</w:t>
      </w:r>
    </w:p>
    <w:p w14:paraId="4EE2A168" w14:textId="77777777" w:rsidR="002D3E20" w:rsidRDefault="002D3E20" w:rsidP="002D3E20">
      <w:pPr>
        <w:pStyle w:val="NormalIndent"/>
        <w:numPr>
          <w:ilvl w:val="0"/>
          <w:numId w:val="12"/>
        </w:numPr>
        <w:tabs>
          <w:tab w:val="clear" w:pos="1290"/>
          <w:tab w:val="num" w:pos="993"/>
        </w:tabs>
        <w:ind w:left="993" w:firstLineChars="0" w:hanging="513"/>
      </w:pPr>
      <w:r>
        <w:rPr>
          <w:rFonts w:hint="eastAsia"/>
        </w:rPr>
        <w:t>设计并实现了补码一位乘法器。</w:t>
      </w:r>
    </w:p>
    <w:p w14:paraId="122CBECE" w14:textId="5FBE3A87" w:rsidR="002D3E20" w:rsidRDefault="002D3E20" w:rsidP="002D3E20">
      <w:pPr>
        <w:pStyle w:val="NormalIndent"/>
        <w:numPr>
          <w:ilvl w:val="0"/>
          <w:numId w:val="12"/>
        </w:numPr>
        <w:tabs>
          <w:tab w:val="clear" w:pos="1290"/>
          <w:tab w:val="num" w:pos="993"/>
        </w:tabs>
        <w:ind w:left="993" w:firstLineChars="0" w:hanging="513"/>
      </w:pPr>
      <w:r>
        <w:rPr>
          <w:rFonts w:hint="eastAsia"/>
        </w:rPr>
        <w:t>实现了阵列乘法器。</w:t>
      </w:r>
    </w:p>
    <w:p w14:paraId="04F4CF31" w14:textId="175E8876" w:rsidR="002D3E20" w:rsidRDefault="002D3E20" w:rsidP="002D3E20">
      <w:pPr>
        <w:pStyle w:val="NormalIndent"/>
        <w:numPr>
          <w:ilvl w:val="0"/>
          <w:numId w:val="12"/>
        </w:numPr>
        <w:tabs>
          <w:tab w:val="clear" w:pos="1290"/>
          <w:tab w:val="num" w:pos="993"/>
        </w:tabs>
        <w:ind w:left="993" w:firstLineChars="0" w:hanging="513"/>
      </w:pPr>
      <w:r>
        <w:rPr>
          <w:rFonts w:hint="eastAsia"/>
        </w:rPr>
        <w:t>设计并实现了单周期支持四条额外</w:t>
      </w:r>
      <w:r>
        <w:rPr>
          <w:rFonts w:hint="eastAsia"/>
        </w:rPr>
        <w:t>CCMB</w:t>
      </w:r>
      <w:r>
        <w:rPr>
          <w:rFonts w:hint="eastAsia"/>
        </w:rPr>
        <w:t>指令的</w:t>
      </w:r>
      <w:r>
        <w:rPr>
          <w:rFonts w:hint="eastAsia"/>
        </w:rPr>
        <w:t>CPU</w:t>
      </w:r>
      <w:r>
        <w:rPr>
          <w:rFonts w:hint="eastAsia"/>
        </w:rPr>
        <w:t>。</w:t>
      </w:r>
    </w:p>
    <w:p w14:paraId="5F63FC54" w14:textId="65249B3F" w:rsidR="000C5960" w:rsidRDefault="002D3E20" w:rsidP="00E05066">
      <w:pPr>
        <w:pStyle w:val="NormalIndent"/>
        <w:numPr>
          <w:ilvl w:val="0"/>
          <w:numId w:val="12"/>
        </w:numPr>
        <w:tabs>
          <w:tab w:val="clear" w:pos="1290"/>
          <w:tab w:val="num" w:pos="993"/>
        </w:tabs>
        <w:ind w:left="993" w:firstLineChars="0" w:hanging="513"/>
      </w:pPr>
      <w:r>
        <w:rPr>
          <w:rFonts w:hint="eastAsia"/>
        </w:rPr>
        <w:t>完成了所有电路的错误调试。</w:t>
      </w:r>
    </w:p>
    <w:p w14:paraId="0CD6D7A8" w14:textId="394E3160" w:rsidR="002D3E20" w:rsidRDefault="002D3E20" w:rsidP="00E05066">
      <w:pPr>
        <w:pStyle w:val="NormalIndent"/>
        <w:numPr>
          <w:ilvl w:val="0"/>
          <w:numId w:val="12"/>
        </w:numPr>
        <w:tabs>
          <w:tab w:val="clear" w:pos="1290"/>
          <w:tab w:val="num" w:pos="993"/>
        </w:tabs>
        <w:ind w:left="993" w:firstLineChars="0" w:hanging="513"/>
      </w:pPr>
      <w:r>
        <w:rPr>
          <w:rFonts w:hint="eastAsia"/>
        </w:rPr>
        <w:t>修正了所有可能出现的错误。</w:t>
      </w:r>
    </w:p>
    <w:p w14:paraId="04AB9082" w14:textId="77777777" w:rsidR="002D3E20" w:rsidRDefault="002D3E20" w:rsidP="002D3E20">
      <w:pPr>
        <w:pStyle w:val="NormalIndent"/>
        <w:numPr>
          <w:ilvl w:val="0"/>
          <w:numId w:val="12"/>
        </w:numPr>
        <w:tabs>
          <w:tab w:val="clear" w:pos="1290"/>
          <w:tab w:val="num" w:pos="993"/>
        </w:tabs>
        <w:ind w:left="993" w:firstLineChars="0" w:hanging="513"/>
      </w:pPr>
      <w:r>
        <w:rPr>
          <w:rFonts w:hint="eastAsia"/>
        </w:rPr>
        <w:t>完成了令</w:t>
      </w:r>
      <w:r>
        <w:rPr>
          <w:rFonts w:hint="eastAsia"/>
        </w:rPr>
        <w:t>CPU</w:t>
      </w:r>
      <w:r>
        <w:rPr>
          <w:rFonts w:hint="eastAsia"/>
        </w:rPr>
        <w:t>的实际模拟频率能够达到</w:t>
      </w:r>
      <w:r>
        <w:rPr>
          <w:rFonts w:hint="eastAsia"/>
        </w:rPr>
        <w:t>8</w:t>
      </w:r>
      <w:r>
        <w:t>00</w:t>
      </w:r>
      <w:r>
        <w:rPr>
          <w:rFonts w:hint="eastAsia"/>
        </w:rPr>
        <w:t>Hz</w:t>
      </w:r>
      <w:r>
        <w:rPr>
          <w:rFonts w:hint="eastAsia"/>
        </w:rPr>
        <w:t>的性能调优。</w:t>
      </w:r>
    </w:p>
    <w:p w14:paraId="19D3FF48" w14:textId="0CBC5230" w:rsidR="000C5960" w:rsidRDefault="002D3E20" w:rsidP="002D3E20">
      <w:pPr>
        <w:pStyle w:val="NormalIndent"/>
        <w:numPr>
          <w:ilvl w:val="0"/>
          <w:numId w:val="12"/>
        </w:numPr>
        <w:tabs>
          <w:tab w:val="clear" w:pos="1290"/>
          <w:tab w:val="num" w:pos="993"/>
        </w:tabs>
        <w:ind w:left="993" w:firstLineChars="0" w:hanging="513"/>
      </w:pPr>
      <w:r>
        <w:rPr>
          <w:rFonts w:hint="eastAsia"/>
        </w:rPr>
        <w:t>完成了</w:t>
      </w:r>
      <w:r>
        <w:rPr>
          <w:rFonts w:hint="eastAsia"/>
        </w:rPr>
        <w:t>CPU</w:t>
      </w:r>
      <w:r>
        <w:rPr>
          <w:rFonts w:hint="eastAsia"/>
        </w:rPr>
        <w:t>各模块的封装以及单元测试。</w:t>
      </w:r>
    </w:p>
    <w:p w14:paraId="5BBFC49E" w14:textId="204C1AB9" w:rsidR="00EC3C66" w:rsidRDefault="00EC3C66" w:rsidP="00EC3C66">
      <w:pPr>
        <w:pStyle w:val="NormalIndent"/>
        <w:numPr>
          <w:ilvl w:val="0"/>
          <w:numId w:val="12"/>
        </w:numPr>
        <w:tabs>
          <w:tab w:val="clear" w:pos="1290"/>
          <w:tab w:val="num" w:pos="993"/>
        </w:tabs>
        <w:ind w:left="993" w:firstLineChars="0" w:hanging="513"/>
      </w:pPr>
      <w:r>
        <w:rPr>
          <w:rFonts w:hint="eastAsia"/>
        </w:rPr>
        <w:t>完成了给定程序以及自编程序在实现的</w:t>
      </w:r>
      <w:r>
        <w:rPr>
          <w:rFonts w:hint="eastAsia"/>
        </w:rPr>
        <w:t>CPU</w:t>
      </w:r>
      <w:r>
        <w:rPr>
          <w:rFonts w:hint="eastAsia"/>
        </w:rPr>
        <w:t>上的模拟。</w:t>
      </w:r>
    </w:p>
    <w:p w14:paraId="74F51BAF" w14:textId="77777777" w:rsidR="000C5960" w:rsidRDefault="003A566F" w:rsidP="009A20BE">
      <w:pPr>
        <w:pStyle w:val="Heading2"/>
      </w:pPr>
      <w:bookmarkStart w:id="93" w:name="_Toc503333087"/>
      <w:r>
        <w:rPr>
          <w:rFonts w:hint="eastAsia"/>
        </w:rPr>
        <w:t>实验心得</w:t>
      </w:r>
      <w:bookmarkEnd w:id="93"/>
    </w:p>
    <w:p w14:paraId="6B76DB1E" w14:textId="77777777" w:rsidR="001B214E" w:rsidRDefault="00FE2536" w:rsidP="00E05066">
      <w:pPr>
        <w:pStyle w:val="NormalIndent"/>
        <w:numPr>
          <w:ilvl w:val="0"/>
          <w:numId w:val="26"/>
        </w:numPr>
        <w:tabs>
          <w:tab w:val="clear" w:pos="1290"/>
          <w:tab w:val="num" w:pos="993"/>
        </w:tabs>
        <w:ind w:left="993" w:firstLineChars="0" w:hanging="567"/>
      </w:pPr>
      <w:bookmarkStart w:id="94" w:name="_Toc134007942"/>
      <w:bookmarkStart w:id="95" w:name="_Toc135227347"/>
      <w:bookmarkStart w:id="96" w:name="_Toc135227426"/>
      <w:bookmarkStart w:id="97" w:name="_Toc135227593"/>
      <w:bookmarkStart w:id="98" w:name="_Toc266358997"/>
      <w:r>
        <w:rPr>
          <w:rFonts w:hint="eastAsia"/>
        </w:rPr>
        <w:t>在电路设计与实现的过程中需要极度细心，否则将会导致不能预料的各种错误，尤其是边界情况错误。</w:t>
      </w:r>
    </w:p>
    <w:p w14:paraId="77A1099A" w14:textId="77777777" w:rsidR="001B214E" w:rsidRDefault="00FE2536" w:rsidP="00E05066">
      <w:pPr>
        <w:pStyle w:val="NormalIndent"/>
        <w:numPr>
          <w:ilvl w:val="0"/>
          <w:numId w:val="26"/>
        </w:numPr>
        <w:tabs>
          <w:tab w:val="clear" w:pos="1290"/>
          <w:tab w:val="num" w:pos="993"/>
        </w:tabs>
        <w:ind w:left="993" w:firstLineChars="0" w:hanging="567"/>
      </w:pPr>
      <w:r>
        <w:rPr>
          <w:rFonts w:hint="eastAsia"/>
        </w:rPr>
        <w:t>需要熟练</w:t>
      </w:r>
      <w:r>
        <w:rPr>
          <w:rFonts w:hint="eastAsia"/>
        </w:rPr>
        <w:t>logisim</w:t>
      </w:r>
      <w:r>
        <w:rPr>
          <w:rFonts w:hint="eastAsia"/>
        </w:rPr>
        <w:t>等工具并将之运用于课堂学习的内容上，熟练使用各种快捷键以及脚本，否则完成实验会遇到少许困难</w:t>
      </w:r>
      <w:r w:rsidR="001B214E">
        <w:rPr>
          <w:rFonts w:hint="eastAsia"/>
        </w:rPr>
        <w:t>。</w:t>
      </w:r>
    </w:p>
    <w:p w14:paraId="7A472C19" w14:textId="20E2ACA9" w:rsidR="001B214E" w:rsidRDefault="00FE2536" w:rsidP="00E05066">
      <w:pPr>
        <w:pStyle w:val="NormalIndent"/>
        <w:numPr>
          <w:ilvl w:val="0"/>
          <w:numId w:val="26"/>
        </w:numPr>
        <w:tabs>
          <w:tab w:val="clear" w:pos="1290"/>
          <w:tab w:val="num" w:pos="993"/>
        </w:tabs>
        <w:ind w:left="993" w:firstLineChars="0" w:hanging="567"/>
      </w:pPr>
      <w:r>
        <w:rPr>
          <w:rFonts w:hint="eastAsia"/>
        </w:rPr>
        <w:t>在使用</w:t>
      </w:r>
      <w:r>
        <w:rPr>
          <w:rFonts w:hint="eastAsia"/>
        </w:rPr>
        <w:t>logisim</w:t>
      </w:r>
      <w:r>
        <w:rPr>
          <w:rFonts w:hint="eastAsia"/>
        </w:rPr>
        <w:t>时使用触摸板而不是鼠标将给自己带来不必要的麻烦</w:t>
      </w:r>
      <w:r w:rsidR="001B214E">
        <w:rPr>
          <w:rFonts w:hint="eastAsia"/>
        </w:rPr>
        <w:t>。</w:t>
      </w:r>
    </w:p>
    <w:p w14:paraId="74E27735" w14:textId="5655FB3F" w:rsidR="00FE2536" w:rsidRDefault="00FE2536" w:rsidP="001A34F3">
      <w:pPr>
        <w:pStyle w:val="NormalIndent"/>
        <w:numPr>
          <w:ilvl w:val="0"/>
          <w:numId w:val="26"/>
        </w:numPr>
        <w:tabs>
          <w:tab w:val="clear" w:pos="1290"/>
          <w:tab w:val="num" w:pos="993"/>
        </w:tabs>
        <w:ind w:left="993" w:firstLineChars="0" w:hanging="567"/>
      </w:pPr>
      <w:r>
        <w:rPr>
          <w:rFonts w:hint="eastAsia"/>
        </w:rPr>
        <w:t>尽量使用已有的模块、已被验证的工具解决问题而不是凡事都自己</w:t>
      </w:r>
      <w:r w:rsidR="00665CEF">
        <w:rPr>
          <w:rFonts w:hint="eastAsia"/>
        </w:rPr>
        <w:t>造工具想办法</w:t>
      </w:r>
      <w:r>
        <w:rPr>
          <w:rFonts w:hint="eastAsia"/>
        </w:rPr>
        <w:t>解决</w:t>
      </w:r>
      <w:r w:rsidR="00665CEF">
        <w:rPr>
          <w:rFonts w:hint="eastAsia"/>
        </w:rPr>
        <w:t>问题</w:t>
      </w:r>
      <w:r>
        <w:rPr>
          <w:rFonts w:hint="eastAsia"/>
        </w:rPr>
        <w:t>效率更高。</w:t>
      </w:r>
    </w:p>
    <w:p w14:paraId="3B948437" w14:textId="178DCF64" w:rsidR="00D44458" w:rsidRDefault="00D44458" w:rsidP="001A34F3">
      <w:pPr>
        <w:pStyle w:val="NormalIndent"/>
        <w:numPr>
          <w:ilvl w:val="0"/>
          <w:numId w:val="26"/>
        </w:numPr>
        <w:tabs>
          <w:tab w:val="clear" w:pos="1290"/>
          <w:tab w:val="num" w:pos="993"/>
        </w:tabs>
        <w:ind w:left="993" w:firstLineChars="0" w:hanging="567"/>
      </w:pPr>
      <w:r>
        <w:rPr>
          <w:rFonts w:hint="eastAsia"/>
        </w:rPr>
        <w:t>进行任何实践前都需要有良好的规划，对于自己、实验过程以及实验目标的良好认知，不要盲目自大，同时需要按照计划行事。</w:t>
      </w:r>
    </w:p>
    <w:p w14:paraId="444EC175" w14:textId="2F04239E" w:rsidR="000C5960" w:rsidRDefault="00FE2536" w:rsidP="00207D8A">
      <w:pPr>
        <w:pStyle w:val="Heading1"/>
        <w:numPr>
          <w:ilvl w:val="0"/>
          <w:numId w:val="0"/>
        </w:numPr>
        <w:ind w:left="601"/>
      </w:pPr>
      <w:bookmarkStart w:id="99" w:name="_Toc134007943"/>
      <w:bookmarkStart w:id="100" w:name="_Toc135227348"/>
      <w:bookmarkStart w:id="101" w:name="_Toc135227427"/>
      <w:bookmarkStart w:id="102" w:name="_Toc135227594"/>
      <w:bookmarkStart w:id="103" w:name="_Toc266358998"/>
      <w:bookmarkStart w:id="104" w:name="_Toc503333088"/>
      <w:bookmarkEnd w:id="94"/>
      <w:bookmarkEnd w:id="95"/>
      <w:bookmarkEnd w:id="96"/>
      <w:bookmarkEnd w:id="97"/>
      <w:bookmarkEnd w:id="98"/>
      <w:r>
        <w:rPr>
          <w:rFonts w:hint="eastAsia"/>
        </w:rPr>
        <w:lastRenderedPageBreak/>
        <w:t>参考文献</w:t>
      </w:r>
      <w:bookmarkEnd w:id="99"/>
      <w:bookmarkEnd w:id="100"/>
      <w:bookmarkEnd w:id="101"/>
      <w:bookmarkEnd w:id="102"/>
      <w:bookmarkEnd w:id="103"/>
      <w:bookmarkEnd w:id="104"/>
    </w:p>
    <w:p w14:paraId="1C607A7A" w14:textId="77777777" w:rsidR="00CE7FBA" w:rsidRPr="00CE7FBA" w:rsidRDefault="00CE7FBA" w:rsidP="00CE7FBA">
      <w:pPr>
        <w:pStyle w:val="a"/>
        <w:numPr>
          <w:ilvl w:val="0"/>
          <w:numId w:val="14"/>
        </w:numPr>
        <w:tabs>
          <w:tab w:val="clear" w:pos="420"/>
          <w:tab w:val="left" w:pos="284"/>
        </w:tabs>
        <w:rPr>
          <w:rFonts w:ascii="宋体" w:hAnsi="宋体" w:cs="宋体"/>
          <w:kern w:val="0"/>
          <w:szCs w:val="21"/>
        </w:rPr>
      </w:pPr>
      <w:bookmarkStart w:id="105" w:name="_Hlt127187993"/>
      <w:bookmarkStart w:id="106" w:name="_Ref119835916"/>
      <w:bookmarkStart w:id="107" w:name="_Ref127098874"/>
      <w:bookmarkEnd w:id="105"/>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3C474D0C" w14:textId="77777777" w:rsidR="00CE7FBA" w:rsidRPr="00CE7FBA" w:rsidRDefault="00CE7FBA" w:rsidP="00CE7FBA">
      <w:pPr>
        <w:pStyle w:val="a"/>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16639E14" w14:textId="77777777" w:rsidR="00CE7FBA" w:rsidRPr="00CE7FBA" w:rsidRDefault="00CE7FBA" w:rsidP="00CE7FBA">
      <w:pPr>
        <w:pStyle w:val="a"/>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06B41B25" w14:textId="77777777" w:rsidR="00CE7FBA" w:rsidRPr="00CE7FBA" w:rsidRDefault="00CE7FBA" w:rsidP="00CE7FBA">
      <w:pPr>
        <w:pStyle w:val="a"/>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4681FE8F" w14:textId="77777777" w:rsidR="00CE7FBA" w:rsidRPr="00CE7FBA" w:rsidRDefault="00CE7FBA" w:rsidP="00CE7FBA">
      <w:pPr>
        <w:pStyle w:val="a"/>
        <w:numPr>
          <w:ilvl w:val="0"/>
          <w:numId w:val="14"/>
        </w:numPr>
        <w:tabs>
          <w:tab w:val="clear" w:pos="420"/>
          <w:tab w:val="left" w:pos="284"/>
        </w:tabs>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040F7C8F" w14:textId="77777777" w:rsidR="00CE7FBA" w:rsidRPr="00CE7FBA" w:rsidRDefault="00CE7FBA" w:rsidP="00217EE9">
      <w:pPr>
        <w:pStyle w:val="a"/>
        <w:numPr>
          <w:ilvl w:val="0"/>
          <w:numId w:val="0"/>
        </w:numPr>
        <w:tabs>
          <w:tab w:val="left" w:pos="284"/>
        </w:tabs>
        <w:rPr>
          <w:rFonts w:ascii="宋体" w:hAnsi="宋体" w:cs="宋体"/>
          <w:kern w:val="0"/>
          <w:szCs w:val="21"/>
        </w:rPr>
      </w:pPr>
    </w:p>
    <w:p w14:paraId="612A2DCC" w14:textId="77777777" w:rsidR="008500E9" w:rsidRDefault="008500E9" w:rsidP="00D844AD">
      <w:pPr>
        <w:ind w:firstLineChars="200" w:firstLine="480"/>
        <w:rPr>
          <w:rFonts w:cs="宋体"/>
          <w:color w:val="E36C0A"/>
        </w:rPr>
        <w:sectPr w:rsidR="008500E9" w:rsidSect="00EB1C29">
          <w:headerReference w:type="default" r:id="rId68"/>
          <w:footerReference w:type="default" r:id="rId69"/>
          <w:footnotePr>
            <w:numRestart w:val="eachPage"/>
          </w:footnotePr>
          <w:pgSz w:w="11906" w:h="16838"/>
          <w:pgMar w:top="1843" w:right="1531" w:bottom="1418" w:left="1531" w:header="851" w:footer="992" w:gutter="0"/>
          <w:cols w:space="720"/>
          <w:docGrid w:type="linesAndChars" w:linePitch="459"/>
        </w:sectPr>
      </w:pPr>
      <w:bookmarkStart w:id="108" w:name="_Hlt133999525"/>
      <w:bookmarkStart w:id="109" w:name="_Hlt133997595"/>
      <w:bookmarkStart w:id="110" w:name="_Hlt133996523"/>
      <w:bookmarkStart w:id="111" w:name="_Hlt134000930"/>
      <w:bookmarkEnd w:id="106"/>
      <w:bookmarkEnd w:id="107"/>
      <w:bookmarkEnd w:id="108"/>
      <w:bookmarkEnd w:id="109"/>
      <w:bookmarkEnd w:id="110"/>
      <w:bookmarkEnd w:id="111"/>
    </w:p>
    <w:p w14:paraId="2A2BDFA0"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4CD1D7BE" w14:textId="77777777" w:rsidTr="00116870">
        <w:tc>
          <w:tcPr>
            <w:tcW w:w="9180" w:type="dxa"/>
            <w:vAlign w:val="bottom"/>
          </w:tcPr>
          <w:p w14:paraId="702EC1E8"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168F9882" w14:textId="77777777" w:rsidTr="00B803DC">
        <w:trPr>
          <w:trHeight w:hRule="exact" w:val="2981"/>
        </w:trPr>
        <w:tc>
          <w:tcPr>
            <w:tcW w:w="9180" w:type="dxa"/>
            <w:vAlign w:val="center"/>
          </w:tcPr>
          <w:p w14:paraId="294E749C"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1DC3D51" w14:textId="08C59F32" w:rsidR="008500E9" w:rsidRPr="00D04B5E" w:rsidRDefault="008500E9" w:rsidP="00116870">
            <w:pPr>
              <w:spacing w:line="276" w:lineRule="auto"/>
              <w:ind w:firstLineChars="177" w:firstLine="425"/>
            </w:pPr>
            <w:r w:rsidRPr="00D04B5E">
              <w:rPr>
                <w:rFonts w:hint="eastAsia"/>
              </w:rPr>
              <w:t>特此声明！</w:t>
            </w:r>
          </w:p>
          <w:p w14:paraId="3929328E" w14:textId="0FAD915C"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sidRPr="00116870">
              <w:rPr>
                <w:rFonts w:hint="eastAsia"/>
                <w:b/>
                <w:color w:val="F2F2F2"/>
                <w:u w:val="single"/>
              </w:rPr>
              <w:t xml:space="preserve"> </w:t>
            </w:r>
            <w:r w:rsidR="004F72EE">
              <w:rPr>
                <w:b/>
                <w:color w:val="F2F2F2"/>
                <w:u w:val="single"/>
              </w:rPr>
              <w:t xml:space="preserve">          </w:t>
            </w:r>
          </w:p>
          <w:p w14:paraId="7C853B2A" w14:textId="6E384EA5" w:rsidR="008500E9" w:rsidRDefault="008500E9" w:rsidP="00116870">
            <w:pPr>
              <w:spacing w:line="276" w:lineRule="auto"/>
              <w:ind w:firstLineChars="177" w:firstLine="426"/>
              <w:rPr>
                <w:b/>
                <w:color w:val="FF0000"/>
              </w:rPr>
            </w:pPr>
          </w:p>
          <w:p w14:paraId="1E3BA256" w14:textId="77777777" w:rsidR="008500E9" w:rsidRDefault="008500E9" w:rsidP="00116870">
            <w:pPr>
              <w:spacing w:line="276" w:lineRule="auto"/>
              <w:ind w:firstLineChars="177" w:firstLine="426"/>
              <w:rPr>
                <w:b/>
                <w:color w:val="FF0000"/>
              </w:rPr>
            </w:pPr>
          </w:p>
          <w:p w14:paraId="70CF7C41" w14:textId="77777777" w:rsidR="008500E9" w:rsidRDefault="008500E9" w:rsidP="00116870">
            <w:pPr>
              <w:spacing w:line="276" w:lineRule="auto"/>
              <w:ind w:firstLineChars="177" w:firstLine="426"/>
              <w:rPr>
                <w:b/>
                <w:color w:val="FF0000"/>
              </w:rPr>
            </w:pPr>
          </w:p>
          <w:p w14:paraId="62DEC099" w14:textId="77777777" w:rsidR="008500E9" w:rsidRPr="00115FB4" w:rsidRDefault="008500E9" w:rsidP="00116870">
            <w:pPr>
              <w:spacing w:line="276" w:lineRule="auto"/>
              <w:ind w:firstLineChars="177" w:firstLine="426"/>
              <w:rPr>
                <w:b/>
                <w:color w:val="FF0000"/>
              </w:rPr>
            </w:pPr>
          </w:p>
        </w:tc>
        <w:bookmarkStart w:id="112" w:name="_GoBack"/>
        <w:bookmarkEnd w:id="112"/>
      </w:tr>
      <w:tr w:rsidR="008500E9" w14:paraId="5FCAEBBE" w14:textId="77777777" w:rsidTr="00116870">
        <w:tc>
          <w:tcPr>
            <w:tcW w:w="9180" w:type="dxa"/>
            <w:vAlign w:val="bottom"/>
          </w:tcPr>
          <w:p w14:paraId="1DDA6E6C"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75BE21FF" w14:textId="77777777" w:rsidTr="00116870">
        <w:trPr>
          <w:trHeight w:hRule="exact" w:val="3093"/>
        </w:trPr>
        <w:tc>
          <w:tcPr>
            <w:tcW w:w="9180" w:type="dxa"/>
          </w:tcPr>
          <w:p w14:paraId="06C2AEF2"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0776252A" w14:textId="77777777" w:rsidTr="00116870">
        <w:trPr>
          <w:trHeight w:val="702"/>
        </w:trPr>
        <w:tc>
          <w:tcPr>
            <w:tcW w:w="9180" w:type="dxa"/>
            <w:vAlign w:val="bottom"/>
          </w:tcPr>
          <w:p w14:paraId="1A2B3AA9"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27AE3883" w14:textId="77777777" w:rsidTr="00116870">
        <w:trPr>
          <w:trHeight w:hRule="exact" w:val="3425"/>
        </w:trPr>
        <w:tc>
          <w:tcPr>
            <w:tcW w:w="9180" w:type="dxa"/>
          </w:tcPr>
          <w:p w14:paraId="5A7C5F79"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D3DDF0C" w14:textId="77777777" w:rsidTr="00116870">
              <w:trPr>
                <w:trHeight w:val="1244"/>
              </w:trPr>
              <w:tc>
                <w:tcPr>
                  <w:tcW w:w="1949" w:type="dxa"/>
                  <w:vAlign w:val="center"/>
                </w:tcPr>
                <w:p w14:paraId="70678D08"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4F9A5135"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6E2A4E45"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68099C1C"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53B6BF81"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课设过程</w:t>
                  </w:r>
                </w:p>
                <w:p w14:paraId="24DD8FD5"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62E39B4B"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50C97FE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22D4D5AF" w14:textId="77777777" w:rsidTr="00116870">
              <w:trPr>
                <w:trHeight w:val="1133"/>
              </w:trPr>
              <w:tc>
                <w:tcPr>
                  <w:tcW w:w="1949" w:type="dxa"/>
                  <w:vAlign w:val="center"/>
                </w:tcPr>
                <w:p w14:paraId="29A2A66E"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5FD77FFC" w14:textId="77777777" w:rsidR="008500E9" w:rsidRPr="002E612D" w:rsidRDefault="008500E9" w:rsidP="00116870">
                  <w:pPr>
                    <w:jc w:val="center"/>
                    <w:rPr>
                      <w:rFonts w:ascii="楷体" w:eastAsia="楷体" w:hAnsi="楷体"/>
                      <w:sz w:val="28"/>
                    </w:rPr>
                  </w:pPr>
                </w:p>
              </w:tc>
              <w:tc>
                <w:tcPr>
                  <w:tcW w:w="1949" w:type="dxa"/>
                  <w:vAlign w:val="center"/>
                </w:tcPr>
                <w:p w14:paraId="6955BEF6" w14:textId="77777777" w:rsidR="008500E9" w:rsidRPr="002E612D" w:rsidRDefault="008500E9" w:rsidP="00116870">
                  <w:pPr>
                    <w:jc w:val="center"/>
                    <w:rPr>
                      <w:rFonts w:ascii="楷体" w:eastAsia="楷体" w:hAnsi="楷体"/>
                      <w:sz w:val="28"/>
                    </w:rPr>
                  </w:pPr>
                </w:p>
              </w:tc>
              <w:tc>
                <w:tcPr>
                  <w:tcW w:w="1949" w:type="dxa"/>
                  <w:vAlign w:val="center"/>
                </w:tcPr>
                <w:p w14:paraId="198BCA19" w14:textId="77777777" w:rsidR="008500E9" w:rsidRPr="0078384B" w:rsidRDefault="008500E9" w:rsidP="00116870">
                  <w:pPr>
                    <w:jc w:val="center"/>
                    <w:rPr>
                      <w:color w:val="0000FF"/>
                      <w:sz w:val="28"/>
                    </w:rPr>
                  </w:pPr>
                </w:p>
              </w:tc>
            </w:tr>
          </w:tbl>
          <w:p w14:paraId="5A1661AE" w14:textId="77777777" w:rsidR="008500E9" w:rsidRDefault="008500E9" w:rsidP="00116870">
            <w:pPr>
              <w:ind w:firstLineChars="177" w:firstLine="425"/>
              <w:rPr>
                <w:lang w:val="en-GB"/>
              </w:rPr>
            </w:pPr>
          </w:p>
        </w:tc>
      </w:tr>
      <w:tr w:rsidR="008500E9" w14:paraId="5667FEFA" w14:textId="77777777" w:rsidTr="00116870">
        <w:trPr>
          <w:trHeight w:val="694"/>
        </w:trPr>
        <w:tc>
          <w:tcPr>
            <w:tcW w:w="9180" w:type="dxa"/>
            <w:vAlign w:val="bottom"/>
          </w:tcPr>
          <w:p w14:paraId="61BACD6F" w14:textId="64C6F109"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sidR="004F72EE">
              <w:rPr>
                <w:b/>
                <w:noProof/>
              </w:rPr>
              <w:t>2018-01-12</w:t>
            </w:r>
            <w:r>
              <w:rPr>
                <w:b/>
              </w:rPr>
              <w:fldChar w:fldCharType="end"/>
            </w:r>
            <w:r>
              <w:rPr>
                <w:rFonts w:hint="eastAsia"/>
                <w:b/>
              </w:rPr>
              <w:t xml:space="preserve">      </w:t>
            </w:r>
          </w:p>
        </w:tc>
      </w:tr>
    </w:tbl>
    <w:p w14:paraId="6EADACFC" w14:textId="77777777" w:rsidR="008500E9" w:rsidRPr="00E56C0B" w:rsidRDefault="008500E9" w:rsidP="008500E9">
      <w:pPr>
        <w:jc w:val="left"/>
        <w:rPr>
          <w:rFonts w:ascii="华文楷体" w:eastAsia="华文楷体" w:hAnsi="华文楷体"/>
          <w:b/>
          <w:bCs/>
          <w:spacing w:val="20"/>
          <w:sz w:val="28"/>
          <w:szCs w:val="21"/>
        </w:rPr>
      </w:pPr>
    </w:p>
    <w:p w14:paraId="17D23C88" w14:textId="77777777" w:rsidR="008500E9" w:rsidRDefault="008500E9" w:rsidP="008500E9"/>
    <w:sectPr w:rsidR="008500E9" w:rsidSect="00EB1C29">
      <w:headerReference w:type="default" r:id="rId70"/>
      <w:footerReference w:type="default" r:id="rId71"/>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CE3AB" w14:textId="77777777" w:rsidR="00480744" w:rsidRDefault="00480744">
      <w:r>
        <w:separator/>
      </w:r>
    </w:p>
  </w:endnote>
  <w:endnote w:type="continuationSeparator" w:id="0">
    <w:p w14:paraId="366EE12A" w14:textId="77777777" w:rsidR="00480744" w:rsidRDefault="00480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EA1DCD7-8DAF-4C7D-A9E3-3F21E4308D7E}"/>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2" w:fontKey="{8E0231D0-8703-4EBC-87C3-496C86C45A5D}"/>
    <w:embedBold r:id="rId3" w:fontKey="{47DD67DC-4B9A-41BA-8493-AC8E44015F04}"/>
    <w:embedItalic r:id="rId4" w:fontKey="{F0C51E53-0453-40A8-8FF7-3C0ADA2E7C96}"/>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subsetted="1" w:fontKey="{BAC7CE20-DF80-42AF-9736-2FF345FC7EE2}"/>
    <w:embedItalic r:id="rId6" w:subsetted="1" w:fontKey="{E847CAE9-565E-4992-B9BE-92B12D58B33A}"/>
  </w:font>
  <w:font w:name="Cambria">
    <w:panose1 w:val="02040503050406030204"/>
    <w:charset w:val="00"/>
    <w:family w:val="roman"/>
    <w:pitch w:val="variable"/>
    <w:sig w:usb0="E00006FF" w:usb1="400004FF" w:usb2="00000000" w:usb3="00000000" w:csb0="0000019F" w:csb1="00000000"/>
    <w:embedBoldItalic r:id="rId7" w:subsetted="1" w:fontKey="{E24454C1-56A9-4F20-BF00-84423D6B1075}"/>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8" w:subsetted="1" w:fontKey="{666097BC-D33B-459B-9B54-D60C54B1C451}"/>
  </w:font>
  <w:font w:name="等线">
    <w:altName w:val="DengXian"/>
    <w:panose1 w:val="02010600030101010101"/>
    <w:charset w:val="86"/>
    <w:family w:val="auto"/>
    <w:pitch w:val="variable"/>
    <w:sig w:usb0="A00002BF" w:usb1="38CF7CFA" w:usb2="00000016" w:usb3="00000000" w:csb0="0004000F" w:csb1="00000000"/>
    <w:embedRegular r:id="rId9" w:subsetted="1" w:fontKey="{2D35ADE4-549F-4BF8-A3C9-1038E211BB03}"/>
  </w:font>
  <w:font w:name="华文楷体">
    <w:panose1 w:val="02010600040101010101"/>
    <w:charset w:val="86"/>
    <w:family w:val="auto"/>
    <w:pitch w:val="variable"/>
    <w:sig w:usb0="00000287" w:usb1="080F0000" w:usb2="00000010" w:usb3="00000000" w:csb0="0004009F" w:csb1="00000000"/>
    <w:embedBold r:id="rId10" w:subsetted="1" w:fontKey="{47C4060F-DF59-4157-8C4C-D804239C6C82}"/>
  </w:font>
  <w:font w:name="楷体">
    <w:panose1 w:val="02010609060101010101"/>
    <w:charset w:val="86"/>
    <w:family w:val="modern"/>
    <w:pitch w:val="fixed"/>
    <w:sig w:usb0="800002BF" w:usb1="38CF7CFA" w:usb2="00000016" w:usb3="00000000" w:csb0="00040001" w:csb1="00000000"/>
    <w:embedRegular r:id="rId11" w:subsetted="1" w:fontKey="{A316730C-DF65-41DF-BBC0-F9940785C660}"/>
    <w:embedBold r:id="rId12" w:subsetted="1" w:fontKey="{A099BD16-CF86-4DB7-97C3-E8AD5DD61924}"/>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A5F56" w14:textId="5A112229" w:rsidR="00665CEF" w:rsidRDefault="00665CEF">
    <w:pPr>
      <w:pStyle w:val="Footer"/>
      <w:jc w:val="center"/>
    </w:pPr>
    <w:r>
      <w:rPr>
        <w:noProof/>
      </w:rPr>
      <mc:AlternateContent>
        <mc:Choice Requires="wps">
          <w:drawing>
            <wp:anchor distT="0" distB="0" distL="114300" distR="114300" simplePos="0" relativeHeight="251654656" behindDoc="0" locked="0" layoutInCell="1" allowOverlap="1" wp14:anchorId="346345E7" wp14:editId="061A9E7E">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25717" id="Line 5"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004F72EE">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B2DCD" w14:textId="5D5947BC" w:rsidR="00665CEF" w:rsidRDefault="00665CEF">
    <w:pPr>
      <w:pStyle w:val="Footer"/>
      <w:jc w:val="center"/>
    </w:pPr>
    <w:r>
      <w:rPr>
        <w:noProof/>
      </w:rPr>
      <mc:AlternateContent>
        <mc:Choice Requires="wps">
          <w:drawing>
            <wp:anchor distT="0" distB="0" distL="114300" distR="114300" simplePos="0" relativeHeight="251657728" behindDoc="0" locked="0" layoutInCell="1" allowOverlap="1" wp14:anchorId="6D89F0EE" wp14:editId="70FB7419">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C14A3" id="Line 1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sidR="004F72EE">
      <w:rPr>
        <w:noProof/>
      </w:rPr>
      <w:t>25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59E04" w14:textId="33E12801" w:rsidR="00665CEF" w:rsidRDefault="00665CEF">
    <w:pPr>
      <w:pStyle w:val="Footer"/>
      <w:jc w:val="center"/>
    </w:pPr>
    <w:r>
      <w:rPr>
        <w:noProof/>
      </w:rPr>
      <mc:AlternateContent>
        <mc:Choice Requires="wps">
          <w:drawing>
            <wp:anchor distT="0" distB="0" distL="114300" distR="114300" simplePos="0" relativeHeight="251660800" behindDoc="0" locked="0" layoutInCell="1" allowOverlap="1" wp14:anchorId="4BD7E26D" wp14:editId="47CA95FA">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F4DFD" id="Line 18"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sidR="004F72EE">
      <w:rPr>
        <w:noProof/>
      </w:rPr>
      <w:t>26</w:t>
    </w:r>
    <w:r>
      <w:fldChar w:fldCharType="end"/>
    </w:r>
  </w:p>
  <w:p w14:paraId="66FBBA6B" w14:textId="77777777" w:rsidR="00665CEF" w:rsidRDefault="00665C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7BC80" w14:textId="77777777" w:rsidR="00480744" w:rsidRDefault="00480744">
      <w:r>
        <w:separator/>
      </w:r>
    </w:p>
  </w:footnote>
  <w:footnote w:type="continuationSeparator" w:id="0">
    <w:p w14:paraId="735D7639" w14:textId="77777777" w:rsidR="00480744" w:rsidRDefault="004807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DD784" w14:textId="77777777" w:rsidR="00665CEF" w:rsidRDefault="00665CE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3080F" w14:textId="77777777" w:rsidR="00665CEF" w:rsidRDefault="00665CEF" w:rsidP="006B313D">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740E" w14:textId="6EAE78CB" w:rsidR="00665CEF" w:rsidRDefault="00665CEF">
    <w:pPr>
      <w:pStyle w:val="Header"/>
      <w:pBdr>
        <w:bottom w:val="none" w:sz="0" w:space="0" w:color="auto"/>
      </w:pBdr>
    </w:pPr>
    <w:r>
      <w:rPr>
        <w:noProof/>
      </w:rPr>
      <mc:AlternateContent>
        <mc:Choice Requires="wpg">
          <w:drawing>
            <wp:anchor distT="0" distB="0" distL="114300" distR="114300" simplePos="0" relativeHeight="251655680" behindDoc="0" locked="0" layoutInCell="1" allowOverlap="1" wp14:anchorId="68DAFE86" wp14:editId="43C81A87">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ABC86" w14:textId="77777777" w:rsidR="00665CEF" w:rsidRDefault="00665CEF">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AFE86" id="Group 7" o:spid="_x0000_s1094"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">
              <v:line id="Line 2" o:spid="_x0000_s1095"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96"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3C1ABC86" w14:textId="77777777" w:rsidR="00665CEF" w:rsidRDefault="00665CEF">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27272" w14:textId="4EB2BD6E" w:rsidR="00665CEF" w:rsidRDefault="00665CEF">
    <w:pPr>
      <w:pStyle w:val="Header"/>
      <w:pBdr>
        <w:bottom w:val="none" w:sz="0" w:space="0" w:color="auto"/>
      </w:pBdr>
    </w:pPr>
    <w:r>
      <w:rPr>
        <w:noProof/>
      </w:rPr>
      <mc:AlternateContent>
        <mc:Choice Requires="wpg">
          <w:drawing>
            <wp:anchor distT="0" distB="0" distL="114300" distR="114300" simplePos="0" relativeHeight="251656704" behindDoc="0" locked="0" layoutInCell="1" allowOverlap="1" wp14:anchorId="5F7D85FC" wp14:editId="0D3BEAFE">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4F319" w14:textId="77777777" w:rsidR="00665CEF" w:rsidRPr="00EB7723" w:rsidRDefault="00665CEF">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7D85FC" id="Group 8" o:spid="_x0000_s1097"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v3oA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">
              <v:line id="Line 9" o:spid="_x0000_s1098"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99"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854F319" w14:textId="77777777" w:rsidR="00665CEF" w:rsidRPr="00EB7723" w:rsidRDefault="00665CEF">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D30C8" w14:textId="77777777" w:rsidR="00665CEF" w:rsidRDefault="00665CEF">
    <w:pPr>
      <w:pStyle w:val="Header"/>
      <w:pBdr>
        <w:bottom w:val="none" w:sz="0" w:space="0" w:color="auto"/>
      </w:pBdr>
    </w:pPr>
  </w:p>
  <w:p w14:paraId="68654651" w14:textId="7B427CCA" w:rsidR="00665CEF" w:rsidRDefault="00665CEF">
    <w:r>
      <w:rPr>
        <w:noProof/>
      </w:rPr>
      <mc:AlternateContent>
        <mc:Choice Requires="wps">
          <w:drawing>
            <wp:anchor distT="0" distB="0" distL="114300" distR="114300" simplePos="0" relativeHeight="251659776" behindDoc="0" locked="0" layoutInCell="1" allowOverlap="1" wp14:anchorId="5FECD93D" wp14:editId="63EC4C93">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6EA66" id="Line 1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1C56DFE4" wp14:editId="46B19A8B">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01449" w14:textId="77777777" w:rsidR="00665CEF" w:rsidRPr="00EB7723" w:rsidRDefault="00665CEF"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6DFE4" id="Rectangle 16" o:spid="_x0000_s1100"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7AeQXrcC&#10;AAC4BQAADgAAAAAAAAAAAAAAAAAuAgAAZHJzL2Uyb0RvYy54bWxQSwECLQAUAAYACAAAACEA4EIx&#10;8eAAAAAJAQAADwAAAAAAAAAAAAAAAAARBQAAZHJzL2Rvd25yZXYueG1sUEsFBgAAAAAEAAQA8wAA&#10;AB4GAAAAAA==&#10;" filled="f" stroked="f">
              <v:textbox>
                <w:txbxContent>
                  <w:p w14:paraId="72F01449" w14:textId="77777777" w:rsidR="00665CEF" w:rsidRPr="00EB7723" w:rsidRDefault="00665CEF"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ListBullet"/>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0"/>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BodyTextIndent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Heading1"/>
      <w:lvlText w:val="%1"/>
      <w:lvlJc w:val="left"/>
      <w:pPr>
        <w:tabs>
          <w:tab w:val="num" w:pos="601"/>
        </w:tabs>
        <w:ind w:left="601" w:hanging="601"/>
      </w:pPr>
      <w:rPr>
        <w:rFonts w:hint="eastAsia"/>
      </w:rPr>
    </w:lvl>
    <w:lvl w:ilvl="1">
      <w:start w:val="1"/>
      <w:numFmt w:val="decimal"/>
      <w:pStyle w:val="Heading2"/>
      <w:lvlText w:val="%1.%2"/>
      <w:lvlJc w:val="left"/>
      <w:pPr>
        <w:tabs>
          <w:tab w:val="num" w:pos="1145"/>
        </w:tabs>
        <w:ind w:left="1001" w:hanging="576"/>
      </w:pPr>
      <w:rPr>
        <w:rFonts w:hint="eastAsia"/>
      </w:rPr>
    </w:lvl>
    <w:lvl w:ilvl="2">
      <w:start w:val="1"/>
      <w:numFmt w:val="decimal"/>
      <w:pStyle w:val="Heading3"/>
      <w:lvlText w:val="%1.%2.%3"/>
      <w:lvlJc w:val="left"/>
      <w:pPr>
        <w:tabs>
          <w:tab w:val="num" w:pos="1080"/>
        </w:tabs>
        <w:ind w:left="720" w:hanging="720"/>
      </w:pPr>
      <w:rPr>
        <w:rFonts w:hint="eastAsia"/>
      </w:rPr>
    </w:lvl>
    <w:lvl w:ilvl="3">
      <w:start w:val="1"/>
      <w:numFmt w:val="decimal"/>
      <w:pStyle w:val="Heading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A8350E"/>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4"/>
  </w:num>
  <w:num w:numId="27">
    <w:abstractNumId w:val="1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024"/>
    <w:rsid w:val="000232FC"/>
    <w:rsid w:val="00023E8D"/>
    <w:rsid w:val="00026B85"/>
    <w:rsid w:val="000349F6"/>
    <w:rsid w:val="000425AB"/>
    <w:rsid w:val="00044497"/>
    <w:rsid w:val="00046631"/>
    <w:rsid w:val="0007296F"/>
    <w:rsid w:val="0007759A"/>
    <w:rsid w:val="00080E32"/>
    <w:rsid w:val="00084F3A"/>
    <w:rsid w:val="00085E1B"/>
    <w:rsid w:val="00086216"/>
    <w:rsid w:val="00086A27"/>
    <w:rsid w:val="000901B2"/>
    <w:rsid w:val="000A0DCF"/>
    <w:rsid w:val="000A1025"/>
    <w:rsid w:val="000A3EA8"/>
    <w:rsid w:val="000B26D7"/>
    <w:rsid w:val="000B433F"/>
    <w:rsid w:val="000C3E44"/>
    <w:rsid w:val="000C5960"/>
    <w:rsid w:val="000D55C2"/>
    <w:rsid w:val="000E7660"/>
    <w:rsid w:val="000F746E"/>
    <w:rsid w:val="00116870"/>
    <w:rsid w:val="00122778"/>
    <w:rsid w:val="00127CC0"/>
    <w:rsid w:val="00137F95"/>
    <w:rsid w:val="00140BB2"/>
    <w:rsid w:val="0014761A"/>
    <w:rsid w:val="00152226"/>
    <w:rsid w:val="001549F1"/>
    <w:rsid w:val="001659B9"/>
    <w:rsid w:val="00172A27"/>
    <w:rsid w:val="00186A26"/>
    <w:rsid w:val="001A10E8"/>
    <w:rsid w:val="001A34F3"/>
    <w:rsid w:val="001B214E"/>
    <w:rsid w:val="001B3063"/>
    <w:rsid w:val="001B4B44"/>
    <w:rsid w:val="001B668D"/>
    <w:rsid w:val="001C02AB"/>
    <w:rsid w:val="001C5F4B"/>
    <w:rsid w:val="001E2514"/>
    <w:rsid w:val="001E328A"/>
    <w:rsid w:val="001E6320"/>
    <w:rsid w:val="0020007E"/>
    <w:rsid w:val="002005EC"/>
    <w:rsid w:val="00207D8A"/>
    <w:rsid w:val="00210060"/>
    <w:rsid w:val="002113B0"/>
    <w:rsid w:val="00217EC5"/>
    <w:rsid w:val="00217EE9"/>
    <w:rsid w:val="00220015"/>
    <w:rsid w:val="00220086"/>
    <w:rsid w:val="00232900"/>
    <w:rsid w:val="002370A2"/>
    <w:rsid w:val="002378E1"/>
    <w:rsid w:val="00244457"/>
    <w:rsid w:val="00251310"/>
    <w:rsid w:val="00255441"/>
    <w:rsid w:val="00255AF8"/>
    <w:rsid w:val="002603D4"/>
    <w:rsid w:val="00260946"/>
    <w:rsid w:val="00262EA4"/>
    <w:rsid w:val="0026497A"/>
    <w:rsid w:val="00270A1D"/>
    <w:rsid w:val="00270E8D"/>
    <w:rsid w:val="0028015B"/>
    <w:rsid w:val="002872FA"/>
    <w:rsid w:val="00294C2D"/>
    <w:rsid w:val="002B30F9"/>
    <w:rsid w:val="002B45CE"/>
    <w:rsid w:val="002C167C"/>
    <w:rsid w:val="002C2482"/>
    <w:rsid w:val="002C2760"/>
    <w:rsid w:val="002D3B3A"/>
    <w:rsid w:val="002D3E20"/>
    <w:rsid w:val="002D774E"/>
    <w:rsid w:val="002E14DA"/>
    <w:rsid w:val="002E64C2"/>
    <w:rsid w:val="002F18A9"/>
    <w:rsid w:val="002F21C0"/>
    <w:rsid w:val="002F294A"/>
    <w:rsid w:val="002F77AC"/>
    <w:rsid w:val="00313755"/>
    <w:rsid w:val="00317839"/>
    <w:rsid w:val="003279EE"/>
    <w:rsid w:val="00336013"/>
    <w:rsid w:val="00342864"/>
    <w:rsid w:val="003462FA"/>
    <w:rsid w:val="00351D4E"/>
    <w:rsid w:val="00377DB8"/>
    <w:rsid w:val="00380928"/>
    <w:rsid w:val="0038648F"/>
    <w:rsid w:val="003972C3"/>
    <w:rsid w:val="0039766A"/>
    <w:rsid w:val="003A2CB6"/>
    <w:rsid w:val="003A566F"/>
    <w:rsid w:val="003A6FA3"/>
    <w:rsid w:val="003B0D61"/>
    <w:rsid w:val="003B6C75"/>
    <w:rsid w:val="003D2D71"/>
    <w:rsid w:val="003D5851"/>
    <w:rsid w:val="003E16EA"/>
    <w:rsid w:val="003F5C73"/>
    <w:rsid w:val="00411284"/>
    <w:rsid w:val="00426EA1"/>
    <w:rsid w:val="00434E22"/>
    <w:rsid w:val="0044137D"/>
    <w:rsid w:val="00443D8C"/>
    <w:rsid w:val="00452240"/>
    <w:rsid w:val="00453667"/>
    <w:rsid w:val="0047029B"/>
    <w:rsid w:val="00471261"/>
    <w:rsid w:val="00480744"/>
    <w:rsid w:val="004843A7"/>
    <w:rsid w:val="004868D4"/>
    <w:rsid w:val="004A59A7"/>
    <w:rsid w:val="004B42B5"/>
    <w:rsid w:val="004B496C"/>
    <w:rsid w:val="004C23B7"/>
    <w:rsid w:val="004D02A6"/>
    <w:rsid w:val="004E342A"/>
    <w:rsid w:val="004F72EE"/>
    <w:rsid w:val="00512912"/>
    <w:rsid w:val="00513BC6"/>
    <w:rsid w:val="00515E1E"/>
    <w:rsid w:val="00516C7B"/>
    <w:rsid w:val="00517FB0"/>
    <w:rsid w:val="00540570"/>
    <w:rsid w:val="00552126"/>
    <w:rsid w:val="00553D10"/>
    <w:rsid w:val="00560228"/>
    <w:rsid w:val="00572DC4"/>
    <w:rsid w:val="00590089"/>
    <w:rsid w:val="00597B28"/>
    <w:rsid w:val="005A6773"/>
    <w:rsid w:val="005A6CFA"/>
    <w:rsid w:val="005A7DE6"/>
    <w:rsid w:val="005C1467"/>
    <w:rsid w:val="005C4CC5"/>
    <w:rsid w:val="005C5B0F"/>
    <w:rsid w:val="005E798A"/>
    <w:rsid w:val="005F60F8"/>
    <w:rsid w:val="005F71B1"/>
    <w:rsid w:val="00606FFF"/>
    <w:rsid w:val="0061080E"/>
    <w:rsid w:val="00610E79"/>
    <w:rsid w:val="0061174A"/>
    <w:rsid w:val="006241B3"/>
    <w:rsid w:val="00631A33"/>
    <w:rsid w:val="00631A46"/>
    <w:rsid w:val="006321D9"/>
    <w:rsid w:val="0063251C"/>
    <w:rsid w:val="00633D26"/>
    <w:rsid w:val="00643AFD"/>
    <w:rsid w:val="00665CEF"/>
    <w:rsid w:val="00672451"/>
    <w:rsid w:val="0067778B"/>
    <w:rsid w:val="00686A2D"/>
    <w:rsid w:val="00697948"/>
    <w:rsid w:val="006A33E2"/>
    <w:rsid w:val="006A7C12"/>
    <w:rsid w:val="006B313D"/>
    <w:rsid w:val="006B4E86"/>
    <w:rsid w:val="006E000D"/>
    <w:rsid w:val="006F0E2D"/>
    <w:rsid w:val="007176D2"/>
    <w:rsid w:val="007301FD"/>
    <w:rsid w:val="0074090B"/>
    <w:rsid w:val="00741A92"/>
    <w:rsid w:val="00746775"/>
    <w:rsid w:val="00747C08"/>
    <w:rsid w:val="007604BB"/>
    <w:rsid w:val="007605B9"/>
    <w:rsid w:val="00777D5B"/>
    <w:rsid w:val="00781726"/>
    <w:rsid w:val="007943DC"/>
    <w:rsid w:val="0079589D"/>
    <w:rsid w:val="00797272"/>
    <w:rsid w:val="007B7E57"/>
    <w:rsid w:val="007C4AA1"/>
    <w:rsid w:val="007D2B33"/>
    <w:rsid w:val="007E12D0"/>
    <w:rsid w:val="007E66CC"/>
    <w:rsid w:val="007F42C0"/>
    <w:rsid w:val="007F6293"/>
    <w:rsid w:val="0080100C"/>
    <w:rsid w:val="00805740"/>
    <w:rsid w:val="00820667"/>
    <w:rsid w:val="008237E9"/>
    <w:rsid w:val="008238D0"/>
    <w:rsid w:val="00832108"/>
    <w:rsid w:val="008451A5"/>
    <w:rsid w:val="00846D58"/>
    <w:rsid w:val="008500E9"/>
    <w:rsid w:val="0087252A"/>
    <w:rsid w:val="00892F5A"/>
    <w:rsid w:val="008938DA"/>
    <w:rsid w:val="008A0F1A"/>
    <w:rsid w:val="008A1B72"/>
    <w:rsid w:val="008A2B8F"/>
    <w:rsid w:val="008A5549"/>
    <w:rsid w:val="008B3C71"/>
    <w:rsid w:val="008B606E"/>
    <w:rsid w:val="008C0933"/>
    <w:rsid w:val="008F2A4C"/>
    <w:rsid w:val="008F3AB4"/>
    <w:rsid w:val="0090168B"/>
    <w:rsid w:val="00911C70"/>
    <w:rsid w:val="00916AD2"/>
    <w:rsid w:val="009170F2"/>
    <w:rsid w:val="00925317"/>
    <w:rsid w:val="00932E78"/>
    <w:rsid w:val="0093739E"/>
    <w:rsid w:val="00987260"/>
    <w:rsid w:val="00992D44"/>
    <w:rsid w:val="009A20BE"/>
    <w:rsid w:val="009A6A6A"/>
    <w:rsid w:val="009A6F4F"/>
    <w:rsid w:val="009B0A5D"/>
    <w:rsid w:val="009D5754"/>
    <w:rsid w:val="009E1496"/>
    <w:rsid w:val="009E37B9"/>
    <w:rsid w:val="009E52C6"/>
    <w:rsid w:val="009E5D66"/>
    <w:rsid w:val="009F4396"/>
    <w:rsid w:val="00A01D7E"/>
    <w:rsid w:val="00A0431A"/>
    <w:rsid w:val="00A15C1D"/>
    <w:rsid w:val="00A16B5A"/>
    <w:rsid w:val="00A177BF"/>
    <w:rsid w:val="00A24657"/>
    <w:rsid w:val="00A46462"/>
    <w:rsid w:val="00A5080E"/>
    <w:rsid w:val="00A53231"/>
    <w:rsid w:val="00A55A30"/>
    <w:rsid w:val="00A65DD1"/>
    <w:rsid w:val="00A77A38"/>
    <w:rsid w:val="00A924BE"/>
    <w:rsid w:val="00A92A77"/>
    <w:rsid w:val="00AA50A1"/>
    <w:rsid w:val="00AA6022"/>
    <w:rsid w:val="00AB35A2"/>
    <w:rsid w:val="00AB583F"/>
    <w:rsid w:val="00AC3CB8"/>
    <w:rsid w:val="00AC5398"/>
    <w:rsid w:val="00AC765A"/>
    <w:rsid w:val="00AD752A"/>
    <w:rsid w:val="00AE5471"/>
    <w:rsid w:val="00AE7CDE"/>
    <w:rsid w:val="00B05556"/>
    <w:rsid w:val="00B075BF"/>
    <w:rsid w:val="00B123BB"/>
    <w:rsid w:val="00B1642B"/>
    <w:rsid w:val="00B21D0B"/>
    <w:rsid w:val="00B23527"/>
    <w:rsid w:val="00B26C80"/>
    <w:rsid w:val="00B27A2C"/>
    <w:rsid w:val="00B3337A"/>
    <w:rsid w:val="00B52A01"/>
    <w:rsid w:val="00B5427A"/>
    <w:rsid w:val="00B60798"/>
    <w:rsid w:val="00B60BC8"/>
    <w:rsid w:val="00B74C5F"/>
    <w:rsid w:val="00B803DC"/>
    <w:rsid w:val="00B82D0A"/>
    <w:rsid w:val="00B916D1"/>
    <w:rsid w:val="00B91A6F"/>
    <w:rsid w:val="00B91BE7"/>
    <w:rsid w:val="00BA3AB9"/>
    <w:rsid w:val="00BA51CF"/>
    <w:rsid w:val="00BC02EE"/>
    <w:rsid w:val="00BD0E1C"/>
    <w:rsid w:val="00BD59DA"/>
    <w:rsid w:val="00BD64AC"/>
    <w:rsid w:val="00BF0CCA"/>
    <w:rsid w:val="00BF3D67"/>
    <w:rsid w:val="00C3471B"/>
    <w:rsid w:val="00C43794"/>
    <w:rsid w:val="00C54BD5"/>
    <w:rsid w:val="00C6058E"/>
    <w:rsid w:val="00C6619C"/>
    <w:rsid w:val="00C74465"/>
    <w:rsid w:val="00C779F9"/>
    <w:rsid w:val="00C86977"/>
    <w:rsid w:val="00C86E72"/>
    <w:rsid w:val="00C91FDB"/>
    <w:rsid w:val="00CA254C"/>
    <w:rsid w:val="00CA4109"/>
    <w:rsid w:val="00CA57ED"/>
    <w:rsid w:val="00CB2149"/>
    <w:rsid w:val="00CB2392"/>
    <w:rsid w:val="00CC0314"/>
    <w:rsid w:val="00CC10B5"/>
    <w:rsid w:val="00CC375F"/>
    <w:rsid w:val="00CC727B"/>
    <w:rsid w:val="00CE7FBA"/>
    <w:rsid w:val="00D00130"/>
    <w:rsid w:val="00D028BB"/>
    <w:rsid w:val="00D04BFE"/>
    <w:rsid w:val="00D067A2"/>
    <w:rsid w:val="00D2185C"/>
    <w:rsid w:val="00D21C3E"/>
    <w:rsid w:val="00D319EF"/>
    <w:rsid w:val="00D337FA"/>
    <w:rsid w:val="00D44458"/>
    <w:rsid w:val="00D519BA"/>
    <w:rsid w:val="00D61E74"/>
    <w:rsid w:val="00D70639"/>
    <w:rsid w:val="00D844AD"/>
    <w:rsid w:val="00D84516"/>
    <w:rsid w:val="00D87DBA"/>
    <w:rsid w:val="00D90578"/>
    <w:rsid w:val="00D93133"/>
    <w:rsid w:val="00DB033E"/>
    <w:rsid w:val="00DC5A24"/>
    <w:rsid w:val="00DD6356"/>
    <w:rsid w:val="00DE1F85"/>
    <w:rsid w:val="00DE6422"/>
    <w:rsid w:val="00E05066"/>
    <w:rsid w:val="00E10716"/>
    <w:rsid w:val="00E32907"/>
    <w:rsid w:val="00E4054C"/>
    <w:rsid w:val="00E44284"/>
    <w:rsid w:val="00E45FEE"/>
    <w:rsid w:val="00E50AF3"/>
    <w:rsid w:val="00E51481"/>
    <w:rsid w:val="00E6760A"/>
    <w:rsid w:val="00E71E22"/>
    <w:rsid w:val="00E8557E"/>
    <w:rsid w:val="00E948A3"/>
    <w:rsid w:val="00EB0658"/>
    <w:rsid w:val="00EB1C29"/>
    <w:rsid w:val="00EB28FF"/>
    <w:rsid w:val="00EB7723"/>
    <w:rsid w:val="00EC3C66"/>
    <w:rsid w:val="00ED1259"/>
    <w:rsid w:val="00ED3671"/>
    <w:rsid w:val="00ED3CF6"/>
    <w:rsid w:val="00EE2792"/>
    <w:rsid w:val="00EF0248"/>
    <w:rsid w:val="00EF0557"/>
    <w:rsid w:val="00EF087C"/>
    <w:rsid w:val="00EF6279"/>
    <w:rsid w:val="00F02853"/>
    <w:rsid w:val="00F059E2"/>
    <w:rsid w:val="00F10F46"/>
    <w:rsid w:val="00F14038"/>
    <w:rsid w:val="00F1472A"/>
    <w:rsid w:val="00F16182"/>
    <w:rsid w:val="00F21128"/>
    <w:rsid w:val="00F21983"/>
    <w:rsid w:val="00F22C61"/>
    <w:rsid w:val="00F230EF"/>
    <w:rsid w:val="00F264FD"/>
    <w:rsid w:val="00F27134"/>
    <w:rsid w:val="00F35976"/>
    <w:rsid w:val="00F36BF6"/>
    <w:rsid w:val="00F4357F"/>
    <w:rsid w:val="00F5775D"/>
    <w:rsid w:val="00F823C5"/>
    <w:rsid w:val="00F85593"/>
    <w:rsid w:val="00F86F82"/>
    <w:rsid w:val="00FA0683"/>
    <w:rsid w:val="00FA073E"/>
    <w:rsid w:val="00FA4726"/>
    <w:rsid w:val="00FA611F"/>
    <w:rsid w:val="00FB25D5"/>
    <w:rsid w:val="00FC18B6"/>
    <w:rsid w:val="00FD4777"/>
    <w:rsid w:val="00FD6FB8"/>
    <w:rsid w:val="00FE2536"/>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25197D"/>
  <w15:chartTrackingRefBased/>
  <w15:docId w15:val="{ABD48E5D-AF27-45EC-B90D-8777EE2A3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kern w:val="2"/>
      <w:sz w:val="24"/>
      <w:szCs w:val="24"/>
    </w:rPr>
  </w:style>
  <w:style w:type="paragraph" w:styleId="Heading1">
    <w:name w:val="heading 1"/>
    <w:basedOn w:val="Normal"/>
    <w:next w:val="Normal"/>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Heading2">
    <w:name w:val="heading 2"/>
    <w:basedOn w:val="Normal"/>
    <w:next w:val="NormalIndent"/>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Heading3">
    <w:name w:val="heading 3"/>
    <w:basedOn w:val="Normal"/>
    <w:next w:val="NormalIndent"/>
    <w:link w:val="Heading3Char"/>
    <w:qFormat/>
    <w:rsid w:val="00F1472A"/>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Heading4">
    <w:name w:val="heading 4"/>
    <w:basedOn w:val="Normal"/>
    <w:next w:val="NormalIndent"/>
    <w:link w:val="Heading4Char"/>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Heading5">
    <w:name w:val="heading 5"/>
    <w:basedOn w:val="Normal"/>
    <w:next w:val="NormalIndent"/>
    <w:qFormat/>
    <w:pPr>
      <w:keepNext/>
      <w:keepLines/>
      <w:spacing w:before="100" w:beforeAutospacing="1" w:after="100" w:afterAutospacing="1"/>
      <w:ind w:leftChars="200" w:left="200"/>
      <w:outlineLvl w:val="4"/>
    </w:pPr>
    <w:rPr>
      <w:b/>
      <w:bCs/>
      <w:szCs w:val="28"/>
    </w:rPr>
  </w:style>
  <w:style w:type="paragraph" w:styleId="Heading6">
    <w:name w:val="heading 6"/>
    <w:basedOn w:val="Normal"/>
    <w:next w:val="Normal"/>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Heading7">
    <w:name w:val="heading 7"/>
    <w:basedOn w:val="Normal"/>
    <w:next w:val="Normal"/>
    <w:qFormat/>
    <w:pPr>
      <w:keepNext/>
      <w:keepLines/>
      <w:numPr>
        <w:ilvl w:val="6"/>
        <w:numId w:val="1"/>
      </w:numPr>
      <w:tabs>
        <w:tab w:val="left" w:pos="1296"/>
      </w:tabs>
      <w:spacing w:before="240" w:after="64" w:line="317" w:lineRule="auto"/>
      <w:outlineLvl w:val="6"/>
    </w:pPr>
    <w:rPr>
      <w:b/>
      <w:bCs/>
    </w:rPr>
  </w:style>
  <w:style w:type="paragraph" w:styleId="Heading8">
    <w:name w:val="heading 8"/>
    <w:basedOn w:val="Normal"/>
    <w:next w:val="Normal"/>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Heading9">
    <w:name w:val="heading 9"/>
    <w:basedOn w:val="Normal"/>
    <w:next w:val="Normal"/>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1">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CommentReference">
    <w:name w:val="annotation reference"/>
    <w:rPr>
      <w:sz w:val="21"/>
      <w:szCs w:val="21"/>
    </w:rPr>
  </w:style>
  <w:style w:type="character" w:styleId="FootnoteReference">
    <w:name w:val="footnote reference"/>
    <w:rPr>
      <w:vertAlign w:val="superscript"/>
    </w:rPr>
  </w:style>
  <w:style w:type="character" w:customStyle="1" w:styleId="BodyTextIndent3Char">
    <w:name w:val="Body Text Indent 3 Char"/>
    <w:link w:val="BodyTextIndent3"/>
    <w:rPr>
      <w:kern w:val="2"/>
      <w:sz w:val="24"/>
      <w:szCs w:val="24"/>
    </w:rPr>
  </w:style>
  <w:style w:type="character" w:customStyle="1" w:styleId="a2">
    <w:name w:val="正文：英文强调"/>
    <w:rPr>
      <w:rFonts w:ascii="Times New Roman" w:hAnsi="Times New Roman"/>
      <w:i/>
    </w:rPr>
  </w:style>
  <w:style w:type="character" w:customStyle="1" w:styleId="NoSpacingChar">
    <w:name w:val="No Spacing Char"/>
    <w:link w:val="NoSpacing"/>
    <w:rPr>
      <w:rFonts w:ascii="Calibri" w:hAnsi="Calibri"/>
      <w:sz w:val="22"/>
      <w:szCs w:val="22"/>
      <w:lang w:bidi="ar-SA"/>
    </w:rPr>
  </w:style>
  <w:style w:type="character" w:customStyle="1" w:styleId="BalloonTextChar">
    <w:name w:val="Balloon Text Char"/>
    <w:link w:val="BalloonText"/>
    <w:rPr>
      <w:kern w:val="2"/>
      <w:sz w:val="18"/>
      <w:szCs w:val="18"/>
    </w:rPr>
  </w:style>
  <w:style w:type="character" w:styleId="Hyperlink">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Heading4Char">
    <w:name w:val="Heading 4 Char"/>
    <w:link w:val="Heading4"/>
    <w:rPr>
      <w:rFonts w:eastAsia="仿宋_GB2312"/>
      <w:bCs/>
      <w:sz w:val="24"/>
      <w:szCs w:val="28"/>
    </w:rPr>
  </w:style>
  <w:style w:type="character" w:customStyle="1" w:styleId="QuoteChar">
    <w:name w:val="Quote Char"/>
    <w:link w:val="Quote"/>
    <w:rPr>
      <w:i/>
      <w:iCs/>
      <w:color w:val="000000"/>
      <w:kern w:val="2"/>
      <w:sz w:val="21"/>
      <w:szCs w:val="24"/>
    </w:rPr>
  </w:style>
  <w:style w:type="character" w:customStyle="1" w:styleId="BodyTextIndent2Char">
    <w:name w:val="Body Text Indent 2 Char"/>
    <w:link w:val="BodyTextIndent2"/>
    <w:rPr>
      <w:kern w:val="2"/>
      <w:sz w:val="21"/>
      <w:szCs w:val="24"/>
    </w:rPr>
  </w:style>
  <w:style w:type="character" w:customStyle="1" w:styleId="Heading3Char">
    <w:name w:val="Heading 3 Char"/>
    <w:link w:val="Heading3"/>
    <w:rsid w:val="00F1472A"/>
    <w:rPr>
      <w:rFonts w:ascii="Arial" w:eastAsia="黑体" w:hAnsi="Arial"/>
      <w:bCs/>
      <w:kern w:val="2"/>
      <w:sz w:val="24"/>
      <w:szCs w:val="32"/>
    </w:rPr>
  </w:style>
  <w:style w:type="character" w:customStyle="1" w:styleId="CommentTextChar">
    <w:name w:val="Comment Text Char"/>
    <w:link w:val="CommentText"/>
    <w:rPr>
      <w:kern w:val="2"/>
      <w:sz w:val="24"/>
      <w:szCs w:val="24"/>
    </w:rPr>
  </w:style>
  <w:style w:type="character" w:customStyle="1" w:styleId="BodyTextIndentChar">
    <w:name w:val="Body Text Indent Char"/>
    <w:link w:val="BodyTextIndent"/>
    <w:rPr>
      <w:kern w:val="2"/>
      <w:sz w:val="21"/>
      <w:szCs w:val="24"/>
    </w:rPr>
  </w:style>
  <w:style w:type="character" w:styleId="EndnoteReference">
    <w:name w:val="endnote reference"/>
    <w:rPr>
      <w:rFonts w:eastAsia="宋体"/>
      <w:sz w:val="24"/>
      <w:szCs w:val="24"/>
      <w:vertAlign w:val="superscript"/>
      <w:lang w:val="en-US" w:eastAsia="zh-CN" w:bidi="ar-SA"/>
    </w:rPr>
  </w:style>
  <w:style w:type="character" w:customStyle="1" w:styleId="NormalIndentChar">
    <w:name w:val="Normal Indent Char"/>
    <w:link w:val="NormalIndent"/>
    <w:rPr>
      <w:kern w:val="2"/>
      <w:sz w:val="24"/>
      <w:szCs w:val="24"/>
    </w:rPr>
  </w:style>
  <w:style w:type="character" w:customStyle="1" w:styleId="a3">
    <w:name w:val="正文：程序代码"/>
    <w:rPr>
      <w:rFonts w:ascii="MS Gothic" w:eastAsia="仿宋_GB2312" w:hAnsi="MS Gothic"/>
    </w:rPr>
  </w:style>
  <w:style w:type="character" w:customStyle="1" w:styleId="PlainTextChar">
    <w:name w:val="Plain Text Char"/>
    <w:link w:val="PlainText"/>
    <w:rPr>
      <w:rFonts w:ascii="宋体" w:hAnsi="Courier New"/>
      <w:sz w:val="21"/>
    </w:rPr>
  </w:style>
  <w:style w:type="character" w:customStyle="1" w:styleId="CharChar0">
    <w:name w:val="论文正文 Char Char"/>
    <w:link w:val="a4"/>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FollowedHyperlink">
    <w:name w:val="FollowedHyperlink"/>
    <w:rPr>
      <w:color w:val="800080"/>
      <w:u w:val="single"/>
    </w:rPr>
  </w:style>
  <w:style w:type="character" w:styleId="PageNumber">
    <w:name w:val="page number"/>
    <w:basedOn w:val="DefaultParagraphFont"/>
  </w:style>
  <w:style w:type="character" w:customStyle="1" w:styleId="CommentSubjectChar">
    <w:name w:val="Comment Subject Char"/>
    <w:link w:val="CommentSubject"/>
    <w:rPr>
      <w:b/>
      <w:bCs/>
      <w:kern w:val="2"/>
      <w:sz w:val="24"/>
      <w:szCs w:val="24"/>
    </w:rPr>
  </w:style>
  <w:style w:type="character" w:customStyle="1" w:styleId="CaptionChar">
    <w:name w:val="Caption Char"/>
    <w:link w:val="Caption"/>
    <w:rsid w:val="00026B85"/>
    <w:rPr>
      <w:rFonts w:ascii="黑体" w:eastAsia="黑体" w:hAnsi="黑体" w:cs="Arial"/>
      <w:kern w:val="2"/>
      <w:sz w:val="21"/>
      <w:szCs w:val="24"/>
    </w:rPr>
  </w:style>
  <w:style w:type="character" w:customStyle="1" w:styleId="CharChar1">
    <w:name w:val="图题注 Char Char"/>
    <w:link w:val="a5"/>
  </w:style>
  <w:style w:type="paragraph" w:styleId="BodyTextIndent">
    <w:name w:val="Body Text Indent"/>
    <w:basedOn w:val="Normal"/>
    <w:link w:val="BodyTextIndentChar"/>
    <w:pPr>
      <w:spacing w:after="120"/>
      <w:ind w:leftChars="200" w:left="420"/>
    </w:pPr>
    <w:rPr>
      <w:sz w:val="21"/>
    </w:rPr>
  </w:style>
  <w:style w:type="paragraph" w:styleId="TOC1">
    <w:name w:val="toc 1"/>
    <w:basedOn w:val="Normal"/>
    <w:next w:val="Normal"/>
    <w:uiPriority w:val="39"/>
    <w:pPr>
      <w:spacing w:before="120" w:after="120"/>
      <w:jc w:val="left"/>
    </w:pPr>
    <w:rPr>
      <w:rFonts w:ascii="Calibri" w:hAnsi="Calibri" w:cs="Calibri"/>
      <w:b/>
      <w:bCs/>
      <w:caps/>
      <w:sz w:val="28"/>
      <w:szCs w:val="20"/>
    </w:rPr>
  </w:style>
  <w:style w:type="paragraph" w:styleId="BalloonText">
    <w:name w:val="Balloon Text"/>
    <w:basedOn w:val="Normal"/>
    <w:link w:val="BalloonTextChar"/>
    <w:rPr>
      <w:sz w:val="18"/>
      <w:szCs w:val="18"/>
    </w:rPr>
  </w:style>
  <w:style w:type="paragraph" w:styleId="BodyText">
    <w:name w:val="Body Text"/>
    <w:basedOn w:val="Normal"/>
    <w:rPr>
      <w:b/>
      <w:bCs/>
      <w:i/>
      <w:iCs/>
      <w:sz w:val="28"/>
    </w:rPr>
  </w:style>
  <w:style w:type="paragraph" w:customStyle="1" w:styleId="Char1CharCharChar">
    <w:name w:val="Char1 Char Char Char"/>
    <w:basedOn w:val="Normal"/>
    <w:rPr>
      <w:sz w:val="21"/>
      <w:szCs w:val="20"/>
    </w:rPr>
  </w:style>
  <w:style w:type="paragraph" w:customStyle="1" w:styleId="a5">
    <w:name w:val="图题注"/>
    <w:basedOn w:val="Caption"/>
    <w:link w:val="CharChar1"/>
    <w:pPr>
      <w:spacing w:beforeLines="25" w:before="78" w:afterLines="25" w:after="78"/>
    </w:pPr>
  </w:style>
  <w:style w:type="paragraph" w:styleId="TOCHeading">
    <w:name w:val="TOC Heading"/>
    <w:basedOn w:val="Heading1"/>
    <w:next w:val="Normal"/>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Normal"/>
    <w:next w:val="Normal"/>
    <w:pPr>
      <w:ind w:left="720"/>
      <w:jc w:val="left"/>
    </w:pPr>
    <w:rPr>
      <w:rFonts w:ascii="Calibri" w:hAnsi="Calibri" w:cs="Calibri"/>
      <w:sz w:val="18"/>
      <w:szCs w:val="18"/>
    </w:rPr>
  </w:style>
  <w:style w:type="paragraph" w:styleId="BodyTextIndent3">
    <w:name w:val="Body Text Indent 3"/>
    <w:basedOn w:val="Normal"/>
    <w:link w:val="BodyTextIndent3Char"/>
    <w:pPr>
      <w:numPr>
        <w:numId w:val="2"/>
      </w:numPr>
      <w:tabs>
        <w:tab w:val="left" w:pos="567"/>
      </w:tabs>
    </w:p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2">
    <w:name w:val="toc 2"/>
    <w:basedOn w:val="Normal"/>
    <w:next w:val="Normal"/>
    <w:uiPriority w:val="39"/>
    <w:pPr>
      <w:ind w:left="240"/>
      <w:jc w:val="left"/>
    </w:pPr>
    <w:rPr>
      <w:rFonts w:ascii="Calibri" w:hAnsi="Calibri" w:cs="Calibri"/>
      <w:smallCaps/>
      <w:sz w:val="28"/>
      <w:szCs w:val="20"/>
    </w:rPr>
  </w:style>
  <w:style w:type="paragraph" w:styleId="TOC5">
    <w:name w:val="toc 5"/>
    <w:basedOn w:val="Normal"/>
    <w:next w:val="Normal"/>
    <w:pPr>
      <w:ind w:left="960"/>
      <w:jc w:val="left"/>
    </w:pPr>
    <w:rPr>
      <w:rFonts w:ascii="Calibri" w:hAnsi="Calibri" w:cs="Calibri"/>
      <w:sz w:val="18"/>
      <w:szCs w:val="18"/>
    </w:rPr>
  </w:style>
  <w:style w:type="paragraph" w:styleId="EndnoteText">
    <w:name w:val="endnote text"/>
    <w:basedOn w:val="Normal"/>
    <w:pPr>
      <w:snapToGrid w:val="0"/>
      <w:jc w:val="left"/>
    </w:pPr>
  </w:style>
  <w:style w:type="paragraph" w:styleId="TOC6">
    <w:name w:val="toc 6"/>
    <w:basedOn w:val="Normal"/>
    <w:next w:val="Normal"/>
    <w:pPr>
      <w:ind w:left="1200"/>
      <w:jc w:val="left"/>
    </w:pPr>
    <w:rPr>
      <w:rFonts w:ascii="Calibri" w:hAnsi="Calibri" w:cs="Calibri"/>
      <w:sz w:val="18"/>
      <w:szCs w:val="18"/>
    </w:rPr>
  </w:style>
  <w:style w:type="paragraph" w:styleId="BodyText3">
    <w:name w:val="Body Text 3"/>
    <w:basedOn w:val="Normal"/>
    <w:rPr>
      <w:i/>
      <w:iCs/>
      <w:sz w:val="28"/>
    </w:rPr>
  </w:style>
  <w:style w:type="paragraph" w:customStyle="1" w:styleId="a">
    <w:name w:val="列表编号：参考文献"/>
    <w:basedOn w:val="Normal"/>
    <w:pPr>
      <w:numPr>
        <w:numId w:val="3"/>
      </w:numPr>
    </w:pPr>
  </w:style>
  <w:style w:type="paragraph" w:customStyle="1" w:styleId="a4">
    <w:name w:val="论文正文"/>
    <w:basedOn w:val="Normal"/>
    <w:link w:val="CharChar0"/>
    <w:pPr>
      <w:spacing w:line="300" w:lineRule="auto"/>
      <w:ind w:firstLine="420"/>
      <w:jc w:val="left"/>
    </w:pPr>
    <w:rPr>
      <w:rFonts w:ascii="Cambria Math" w:hAnsi="Cambria Math"/>
      <w:szCs w:val="22"/>
    </w:rPr>
  </w:style>
  <w:style w:type="paragraph" w:styleId="TOC7">
    <w:name w:val="toc 7"/>
    <w:basedOn w:val="Normal"/>
    <w:next w:val="Normal"/>
    <w:pPr>
      <w:ind w:left="1440"/>
      <w:jc w:val="left"/>
    </w:pPr>
    <w:rPr>
      <w:rFonts w:ascii="Calibri" w:hAnsi="Calibri" w:cs="Calibri"/>
      <w:sz w:val="18"/>
      <w:szCs w:val="18"/>
    </w:rPr>
  </w:style>
  <w:style w:type="paragraph" w:styleId="TOC8">
    <w:name w:val="toc 8"/>
    <w:basedOn w:val="Normal"/>
    <w:next w:val="Normal"/>
    <w:pPr>
      <w:ind w:left="1680"/>
      <w:jc w:val="left"/>
    </w:pPr>
    <w:rPr>
      <w:rFonts w:ascii="Calibri" w:hAnsi="Calibri" w:cs="Calibri"/>
      <w:sz w:val="18"/>
      <w:szCs w:val="18"/>
    </w:rPr>
  </w:style>
  <w:style w:type="paragraph" w:styleId="TableofFigures">
    <w:name w:val="table of figures"/>
    <w:basedOn w:val="Normal"/>
    <w:next w:val="Normal"/>
    <w:pPr>
      <w:ind w:leftChars="200" w:left="840" w:hangingChars="200" w:hanging="420"/>
    </w:pPr>
  </w:style>
  <w:style w:type="paragraph" w:styleId="BodyText2">
    <w:name w:val="Body Text 2"/>
    <w:basedOn w:val="Normal"/>
    <w:rPr>
      <w:i/>
      <w:iCs/>
      <w:sz w:val="30"/>
    </w:rPr>
  </w:style>
  <w:style w:type="paragraph" w:styleId="CommentSubject">
    <w:name w:val="annotation subject"/>
    <w:basedOn w:val="CommentText"/>
    <w:next w:val="CommentText"/>
    <w:link w:val="CommentSubjectChar"/>
    <w:rPr>
      <w:b/>
      <w:bCs/>
    </w:rPr>
  </w:style>
  <w:style w:type="paragraph" w:styleId="FootnoteText">
    <w:name w:val="footnote text"/>
    <w:basedOn w:val="Normal"/>
    <w:pPr>
      <w:snapToGrid w:val="0"/>
    </w:pPr>
    <w:rPr>
      <w:sz w:val="18"/>
      <w:szCs w:val="18"/>
    </w:rPr>
  </w:style>
  <w:style w:type="paragraph" w:styleId="PlainText">
    <w:name w:val="Plain Text"/>
    <w:basedOn w:val="Normal"/>
    <w:link w:val="PlainTextChar"/>
    <w:pPr>
      <w:widowControl/>
      <w:jc w:val="left"/>
    </w:pPr>
    <w:rPr>
      <w:rFonts w:ascii="宋体" w:hAnsi="Courier New"/>
      <w:sz w:val="21"/>
    </w:rPr>
  </w:style>
  <w:style w:type="paragraph" w:customStyle="1" w:styleId="1">
    <w:name w:val="样式1"/>
    <w:basedOn w:val="Normal"/>
    <w:pPr>
      <w:numPr>
        <w:ilvl w:val="1"/>
        <w:numId w:val="4"/>
      </w:numPr>
      <w:tabs>
        <w:tab w:val="left" w:pos="567"/>
      </w:tabs>
    </w:pPr>
    <w:rPr>
      <w:sz w:val="21"/>
    </w:rPr>
  </w:style>
  <w:style w:type="paragraph" w:customStyle="1" w:styleId="10">
    <w:name w:val="图1"/>
    <w:basedOn w:val="Normal"/>
    <w:next w:val="Normal"/>
    <w:pPr>
      <w:tabs>
        <w:tab w:val="left" w:pos="420"/>
      </w:tabs>
      <w:spacing w:beforeLines="50" w:before="156" w:afterLines="100" w:after="312" w:line="360" w:lineRule="auto"/>
      <w:ind w:left="1105" w:hanging="748"/>
      <w:jc w:val="center"/>
    </w:pPr>
    <w:rPr>
      <w:kern w:val="0"/>
    </w:rPr>
  </w:style>
  <w:style w:type="paragraph" w:styleId="ListParagraph">
    <w:name w:val="List Paragraph"/>
    <w:basedOn w:val="Normal"/>
    <w:qFormat/>
    <w:pPr>
      <w:ind w:firstLineChars="200" w:firstLine="420"/>
    </w:pPr>
    <w:rPr>
      <w:rFonts w:ascii="Calibri" w:hAnsi="Calibri"/>
      <w:sz w:val="21"/>
      <w:szCs w:val="22"/>
    </w:rPr>
  </w:style>
  <w:style w:type="paragraph" w:customStyle="1" w:styleId="a0">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Normal"/>
    <w:rPr>
      <w:rFonts w:ascii="Tahoma" w:hAnsi="Tahoma"/>
      <w:szCs w:val="20"/>
    </w:rPr>
  </w:style>
  <w:style w:type="paragraph" w:styleId="NoSpacing">
    <w:name w:val="No Spacing"/>
    <w:link w:val="NoSpacingChar"/>
    <w:qFormat/>
    <w:rPr>
      <w:rFonts w:ascii="Calibri" w:hAnsi="Calibri"/>
      <w:sz w:val="22"/>
      <w:szCs w:val="22"/>
    </w:rPr>
  </w:style>
  <w:style w:type="paragraph" w:customStyle="1" w:styleId="2">
    <w:name w:val="样式2"/>
    <w:basedOn w:val="Caption"/>
    <w:pPr>
      <w:spacing w:beforeLines="30" w:before="93"/>
    </w:pPr>
    <w:rPr>
      <w:rFonts w:ascii="Cambria" w:eastAsia="宋体" w:hAnsi="Cambria" w:cs="Times New Roman"/>
      <w:szCs w:val="21"/>
    </w:rPr>
  </w:style>
  <w:style w:type="paragraph" w:styleId="DocumentMap">
    <w:name w:val="Document Map"/>
    <w:basedOn w:val="Normal"/>
    <w:pPr>
      <w:shd w:val="clear" w:color="auto" w:fill="000080"/>
    </w:pPr>
  </w:style>
  <w:style w:type="paragraph" w:styleId="TOC9">
    <w:name w:val="toc 9"/>
    <w:basedOn w:val="Normal"/>
    <w:next w:val="Normal"/>
    <w:pPr>
      <w:ind w:left="1920"/>
      <w:jc w:val="left"/>
    </w:pPr>
    <w:rPr>
      <w:rFonts w:ascii="Calibri" w:hAnsi="Calibri" w:cs="Calibri"/>
      <w:sz w:val="18"/>
      <w:szCs w:val="18"/>
    </w:rPr>
  </w:style>
  <w:style w:type="paragraph" w:styleId="BodyTextIndent2">
    <w:name w:val="Body Text Indent 2"/>
    <w:basedOn w:val="Normal"/>
    <w:link w:val="BodyTextIndent2Char"/>
    <w:pPr>
      <w:spacing w:after="120" w:line="480" w:lineRule="auto"/>
      <w:ind w:leftChars="200" w:left="420"/>
    </w:pPr>
    <w:rPr>
      <w:sz w:val="21"/>
    </w:rPr>
  </w:style>
  <w:style w:type="paragraph" w:styleId="CommentText">
    <w:name w:val="annotation text"/>
    <w:basedOn w:val="Normal"/>
    <w:link w:val="CommentTextChar"/>
    <w:pPr>
      <w:jc w:val="left"/>
    </w:pPr>
  </w:style>
  <w:style w:type="paragraph" w:styleId="TOC3">
    <w:name w:val="toc 3"/>
    <w:basedOn w:val="Normal"/>
    <w:next w:val="Normal"/>
    <w:pPr>
      <w:ind w:left="480"/>
      <w:jc w:val="left"/>
    </w:pPr>
    <w:rPr>
      <w:rFonts w:ascii="Calibri" w:hAnsi="Calibri" w:cs="Calibri"/>
      <w:i/>
      <w:iCs/>
      <w:sz w:val="20"/>
      <w:szCs w:val="20"/>
    </w:rPr>
  </w:style>
  <w:style w:type="paragraph" w:styleId="ListBullet">
    <w:name w:val="List Bullet"/>
    <w:basedOn w:val="NormalIndent"/>
    <w:pPr>
      <w:numPr>
        <w:numId w:val="6"/>
      </w:numPr>
      <w:tabs>
        <w:tab w:val="left" w:pos="902"/>
      </w:tabs>
      <w:ind w:firstLineChars="0" w:firstLine="0"/>
    </w:pPr>
  </w:style>
  <w:style w:type="paragraph" w:styleId="Footer">
    <w:name w:val="footer"/>
    <w:basedOn w:val="Normal"/>
    <w:pPr>
      <w:tabs>
        <w:tab w:val="center" w:pos="4153"/>
        <w:tab w:val="right" w:pos="8306"/>
      </w:tabs>
      <w:snapToGrid w:val="0"/>
      <w:jc w:val="left"/>
    </w:pPr>
    <w:rPr>
      <w:sz w:val="18"/>
      <w:szCs w:val="18"/>
    </w:rPr>
  </w:style>
  <w:style w:type="paragraph" w:styleId="Caption">
    <w:name w:val="caption"/>
    <w:basedOn w:val="Normal"/>
    <w:next w:val="Normal"/>
    <w:link w:val="CaptionChar"/>
    <w:qFormat/>
    <w:rsid w:val="00026B85"/>
    <w:pPr>
      <w:adjustRightInd w:val="0"/>
      <w:snapToGrid w:val="0"/>
      <w:spacing w:beforeLines="20" w:before="62" w:afterLines="20" w:after="62"/>
      <w:jc w:val="center"/>
    </w:pPr>
    <w:rPr>
      <w:rFonts w:ascii="黑体" w:eastAsia="黑体" w:hAnsi="黑体" w:cs="Arial"/>
      <w:sz w:val="21"/>
    </w:rPr>
  </w:style>
  <w:style w:type="paragraph" w:styleId="NormalIndent">
    <w:name w:val="Normal Indent"/>
    <w:basedOn w:val="Normal"/>
    <w:link w:val="NormalIndentChar"/>
    <w:pPr>
      <w:ind w:firstLineChars="200" w:firstLine="420"/>
    </w:pPr>
  </w:style>
  <w:style w:type="paragraph" w:customStyle="1" w:styleId="085">
    <w:name w:val="样式 首行缩进:  0.85 厘米"/>
    <w:basedOn w:val="Normal"/>
    <w:link w:val="085CharChar"/>
    <w:pPr>
      <w:spacing w:line="324" w:lineRule="auto"/>
      <w:ind w:firstLine="482"/>
    </w:pPr>
    <w:rPr>
      <w:rFonts w:ascii="宋体" w:hAnsi="宋体" w:cs="宋体"/>
    </w:rPr>
  </w:style>
  <w:style w:type="paragraph" w:styleId="Quote">
    <w:name w:val="Quote"/>
    <w:basedOn w:val="Normal"/>
    <w:next w:val="Normal"/>
    <w:link w:val="QuoteChar"/>
    <w:qFormat/>
    <w:rPr>
      <w:i/>
      <w:iCs/>
      <w:color w:val="000000"/>
      <w:sz w:val="21"/>
    </w:rPr>
  </w:style>
  <w:style w:type="paragraph" w:customStyle="1" w:styleId="a6">
    <w:name w:val="图表文字"/>
    <w:basedOn w:val="Normal"/>
    <w:rPr>
      <w:sz w:val="21"/>
    </w:rPr>
  </w:style>
  <w:style w:type="paragraph" w:customStyle="1" w:styleId="Default">
    <w:name w:val="Default"/>
    <w:pPr>
      <w:widowControl w:val="0"/>
      <w:autoSpaceDE w:val="0"/>
      <w:autoSpaceDN w:val="0"/>
      <w:adjustRightInd w:val="0"/>
    </w:pPr>
    <w:rPr>
      <w:color w:val="000000"/>
      <w:sz w:val="24"/>
      <w:szCs w:val="24"/>
    </w:rPr>
  </w:style>
  <w:style w:type="character" w:styleId="UnresolvedMention">
    <w:name w:val="Unresolved Mention"/>
    <w:uiPriority w:val="99"/>
    <w:semiHidden/>
    <w:unhideWhenUsed/>
    <w:rsid w:val="008A1B72"/>
    <w:rPr>
      <w:color w:val="808080"/>
      <w:shd w:val="clear" w:color="auto" w:fill="E6E6E6"/>
    </w:rPr>
  </w:style>
  <w:style w:type="paragraph" w:customStyle="1" w:styleId="contenttext">
    <w:name w:val="content text"/>
    <w:basedOn w:val="NormalIndent"/>
    <w:link w:val="contenttextChar"/>
    <w:qFormat/>
    <w:rsid w:val="001E2514"/>
    <w:pPr>
      <w:ind w:firstLine="480"/>
    </w:pPr>
  </w:style>
  <w:style w:type="character" w:styleId="PlaceholderText">
    <w:name w:val="Placeholder Text"/>
    <w:basedOn w:val="DefaultParagraphFont"/>
    <w:uiPriority w:val="99"/>
    <w:semiHidden/>
    <w:rsid w:val="00F21983"/>
    <w:rPr>
      <w:color w:val="808080"/>
    </w:rPr>
  </w:style>
  <w:style w:type="character" w:customStyle="1" w:styleId="contenttextChar">
    <w:name w:val="content text Char"/>
    <w:basedOn w:val="NormalIndentChar"/>
    <w:link w:val="contenttext"/>
    <w:rsid w:val="001E2514"/>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189180">
      <w:bodyDiv w:val="1"/>
      <w:marLeft w:val="0"/>
      <w:marRight w:val="0"/>
      <w:marTop w:val="0"/>
      <w:marBottom w:val="0"/>
      <w:divBdr>
        <w:top w:val="none" w:sz="0" w:space="0" w:color="auto"/>
        <w:left w:val="none" w:sz="0" w:space="0" w:color="auto"/>
        <w:bottom w:val="none" w:sz="0" w:space="0" w:color="auto"/>
        <w:right w:val="none" w:sz="0" w:space="0" w:color="auto"/>
      </w:divBdr>
    </w:div>
    <w:div w:id="629359621">
      <w:bodyDiv w:val="1"/>
      <w:marLeft w:val="0"/>
      <w:marRight w:val="0"/>
      <w:marTop w:val="0"/>
      <w:marBottom w:val="0"/>
      <w:divBdr>
        <w:top w:val="none" w:sz="0" w:space="0" w:color="auto"/>
        <w:left w:val="none" w:sz="0" w:space="0" w:color="auto"/>
        <w:bottom w:val="none" w:sz="0" w:space="0" w:color="auto"/>
        <w:right w:val="none" w:sz="0" w:space="0" w:color="auto"/>
      </w:divBdr>
    </w:div>
    <w:div w:id="943880445">
      <w:bodyDiv w:val="1"/>
      <w:marLeft w:val="0"/>
      <w:marRight w:val="0"/>
      <w:marTop w:val="0"/>
      <w:marBottom w:val="0"/>
      <w:divBdr>
        <w:top w:val="none" w:sz="0" w:space="0" w:color="auto"/>
        <w:left w:val="none" w:sz="0" w:space="0" w:color="auto"/>
        <w:bottom w:val="none" w:sz="0" w:space="0" w:color="auto"/>
        <w:right w:val="none" w:sz="0" w:space="0" w:color="auto"/>
      </w:divBdr>
    </w:div>
    <w:div w:id="206740746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21" Type="http://schemas.openxmlformats.org/officeDocument/2006/relationships/image" Target="media/image9.emf"/><Relationship Id="rId42" Type="http://schemas.openxmlformats.org/officeDocument/2006/relationships/image" Target="media/image30.tmp"/><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4.wmf"/><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png"/><Relationship Id="rId40" Type="http://schemas.openxmlformats.org/officeDocument/2006/relationships/image" Target="media/image28.tmp"/><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tmp"/><Relationship Id="rId66" Type="http://schemas.openxmlformats.org/officeDocument/2006/relationships/image" Target="media/image54.tmp"/><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header" Target="header2.xm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tmp"/><Relationship Id="rId56" Type="http://schemas.openxmlformats.org/officeDocument/2006/relationships/image" Target="media/image44.tmp"/><Relationship Id="rId64" Type="http://schemas.openxmlformats.org/officeDocument/2006/relationships/image" Target="media/image52.tmp"/><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husixu1@hotmail.com" TargetMode="Externa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tmp"/><Relationship Id="rId62" Type="http://schemas.openxmlformats.org/officeDocument/2006/relationships/image" Target="media/image50.tmp"/><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image" Target="media/image48.tmp"/><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emf"/><Relationship Id="rId39" Type="http://schemas.openxmlformats.org/officeDocument/2006/relationships/image" Target="media/image27.png"/><Relationship Id="rId34" Type="http://schemas.openxmlformats.org/officeDocument/2006/relationships/image" Target="media/image22.tmp"/><Relationship Id="rId50" Type="http://schemas.openxmlformats.org/officeDocument/2006/relationships/image" Target="media/image38.tmp"/><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3BF00-E361-47F2-AED2-D6D39D6C4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2414</Words>
  <Characters>13764</Characters>
  <Application>Microsoft Office Word</Application>
  <DocSecurity>0</DocSecurity>
  <PresentationFormat/>
  <Lines>114</Lines>
  <Paragraphs>32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计算机组成原理  课程设计报告</vt:lpstr>
    </vt:vector>
  </TitlesOfParts>
  <Manager/>
  <Company>HUST</Company>
  <LinksUpToDate>false</LinksUpToDate>
  <CharactersWithSpaces>16146</CharactersWithSpaces>
  <SharedDoc>false</SharedDoc>
  <HLinks>
    <vt:vector size="102" baseType="variant">
      <vt:variant>
        <vt:i4>2031669</vt:i4>
      </vt:variant>
      <vt:variant>
        <vt:i4>95</vt:i4>
      </vt:variant>
      <vt:variant>
        <vt:i4>0</vt:i4>
      </vt:variant>
      <vt:variant>
        <vt:i4>5</vt:i4>
      </vt:variant>
      <vt:variant>
        <vt:lpwstr/>
      </vt:variant>
      <vt:variant>
        <vt:lpwstr>_Toc503333088</vt:lpwstr>
      </vt:variant>
      <vt:variant>
        <vt:i4>2031669</vt:i4>
      </vt:variant>
      <vt:variant>
        <vt:i4>89</vt:i4>
      </vt:variant>
      <vt:variant>
        <vt:i4>0</vt:i4>
      </vt:variant>
      <vt:variant>
        <vt:i4>5</vt:i4>
      </vt:variant>
      <vt:variant>
        <vt:lpwstr/>
      </vt:variant>
      <vt:variant>
        <vt:lpwstr>_Toc503333087</vt:lpwstr>
      </vt:variant>
      <vt:variant>
        <vt:i4>2031669</vt:i4>
      </vt:variant>
      <vt:variant>
        <vt:i4>83</vt:i4>
      </vt:variant>
      <vt:variant>
        <vt:i4>0</vt:i4>
      </vt:variant>
      <vt:variant>
        <vt:i4>5</vt:i4>
      </vt:variant>
      <vt:variant>
        <vt:lpwstr/>
      </vt:variant>
      <vt:variant>
        <vt:lpwstr>_Toc503333086</vt:lpwstr>
      </vt:variant>
      <vt:variant>
        <vt:i4>2031669</vt:i4>
      </vt:variant>
      <vt:variant>
        <vt:i4>77</vt:i4>
      </vt:variant>
      <vt:variant>
        <vt:i4>0</vt:i4>
      </vt:variant>
      <vt:variant>
        <vt:i4>5</vt:i4>
      </vt:variant>
      <vt:variant>
        <vt:lpwstr/>
      </vt:variant>
      <vt:variant>
        <vt:lpwstr>_Toc503333085</vt:lpwstr>
      </vt:variant>
      <vt:variant>
        <vt:i4>2031669</vt:i4>
      </vt:variant>
      <vt:variant>
        <vt:i4>71</vt:i4>
      </vt:variant>
      <vt:variant>
        <vt:i4>0</vt:i4>
      </vt:variant>
      <vt:variant>
        <vt:i4>5</vt:i4>
      </vt:variant>
      <vt:variant>
        <vt:lpwstr/>
      </vt:variant>
      <vt:variant>
        <vt:lpwstr>_Toc503333084</vt:lpwstr>
      </vt:variant>
      <vt:variant>
        <vt:i4>2031669</vt:i4>
      </vt:variant>
      <vt:variant>
        <vt:i4>65</vt:i4>
      </vt:variant>
      <vt:variant>
        <vt:i4>0</vt:i4>
      </vt:variant>
      <vt:variant>
        <vt:i4>5</vt:i4>
      </vt:variant>
      <vt:variant>
        <vt:lpwstr/>
      </vt:variant>
      <vt:variant>
        <vt:lpwstr>_Toc503333083</vt:lpwstr>
      </vt:variant>
      <vt:variant>
        <vt:i4>2031669</vt:i4>
      </vt:variant>
      <vt:variant>
        <vt:i4>59</vt:i4>
      </vt:variant>
      <vt:variant>
        <vt:i4>0</vt:i4>
      </vt:variant>
      <vt:variant>
        <vt:i4>5</vt:i4>
      </vt:variant>
      <vt:variant>
        <vt:lpwstr/>
      </vt:variant>
      <vt:variant>
        <vt:lpwstr>_Toc503333082</vt:lpwstr>
      </vt:variant>
      <vt:variant>
        <vt:i4>2031669</vt:i4>
      </vt:variant>
      <vt:variant>
        <vt:i4>53</vt:i4>
      </vt:variant>
      <vt:variant>
        <vt:i4>0</vt:i4>
      </vt:variant>
      <vt:variant>
        <vt:i4>5</vt:i4>
      </vt:variant>
      <vt:variant>
        <vt:lpwstr/>
      </vt:variant>
      <vt:variant>
        <vt:lpwstr>_Toc503333081</vt:lpwstr>
      </vt:variant>
      <vt:variant>
        <vt:i4>2031669</vt:i4>
      </vt:variant>
      <vt:variant>
        <vt:i4>47</vt:i4>
      </vt:variant>
      <vt:variant>
        <vt:i4>0</vt:i4>
      </vt:variant>
      <vt:variant>
        <vt:i4>5</vt:i4>
      </vt:variant>
      <vt:variant>
        <vt:lpwstr/>
      </vt:variant>
      <vt:variant>
        <vt:lpwstr>_Toc503333080</vt:lpwstr>
      </vt:variant>
      <vt:variant>
        <vt:i4>1048629</vt:i4>
      </vt:variant>
      <vt:variant>
        <vt:i4>41</vt:i4>
      </vt:variant>
      <vt:variant>
        <vt:i4>0</vt:i4>
      </vt:variant>
      <vt:variant>
        <vt:i4>5</vt:i4>
      </vt:variant>
      <vt:variant>
        <vt:lpwstr/>
      </vt:variant>
      <vt:variant>
        <vt:lpwstr>_Toc503333079</vt:lpwstr>
      </vt:variant>
      <vt:variant>
        <vt:i4>1048629</vt:i4>
      </vt:variant>
      <vt:variant>
        <vt:i4>35</vt:i4>
      </vt:variant>
      <vt:variant>
        <vt:i4>0</vt:i4>
      </vt:variant>
      <vt:variant>
        <vt:i4>5</vt:i4>
      </vt:variant>
      <vt:variant>
        <vt:lpwstr/>
      </vt:variant>
      <vt:variant>
        <vt:lpwstr>_Toc503333078</vt:lpwstr>
      </vt:variant>
      <vt:variant>
        <vt:i4>1048629</vt:i4>
      </vt:variant>
      <vt:variant>
        <vt:i4>29</vt:i4>
      </vt:variant>
      <vt:variant>
        <vt:i4>0</vt:i4>
      </vt:variant>
      <vt:variant>
        <vt:i4>5</vt:i4>
      </vt:variant>
      <vt:variant>
        <vt:lpwstr/>
      </vt:variant>
      <vt:variant>
        <vt:lpwstr>_Toc503333077</vt:lpwstr>
      </vt:variant>
      <vt:variant>
        <vt:i4>1048629</vt:i4>
      </vt:variant>
      <vt:variant>
        <vt:i4>23</vt:i4>
      </vt:variant>
      <vt:variant>
        <vt:i4>0</vt:i4>
      </vt:variant>
      <vt:variant>
        <vt:i4>5</vt:i4>
      </vt:variant>
      <vt:variant>
        <vt:lpwstr/>
      </vt:variant>
      <vt:variant>
        <vt:lpwstr>_Toc503333076</vt:lpwstr>
      </vt:variant>
      <vt:variant>
        <vt:i4>1048629</vt:i4>
      </vt:variant>
      <vt:variant>
        <vt:i4>17</vt:i4>
      </vt:variant>
      <vt:variant>
        <vt:i4>0</vt:i4>
      </vt:variant>
      <vt:variant>
        <vt:i4>5</vt:i4>
      </vt:variant>
      <vt:variant>
        <vt:lpwstr/>
      </vt:variant>
      <vt:variant>
        <vt:lpwstr>_Toc503333075</vt:lpwstr>
      </vt:variant>
      <vt:variant>
        <vt:i4>1048629</vt:i4>
      </vt:variant>
      <vt:variant>
        <vt:i4>11</vt:i4>
      </vt:variant>
      <vt:variant>
        <vt:i4>0</vt:i4>
      </vt:variant>
      <vt:variant>
        <vt:i4>5</vt:i4>
      </vt:variant>
      <vt:variant>
        <vt:lpwstr/>
      </vt:variant>
      <vt:variant>
        <vt:lpwstr>_Toc503333074</vt:lpwstr>
      </vt:variant>
      <vt:variant>
        <vt:i4>1048629</vt:i4>
      </vt:variant>
      <vt:variant>
        <vt:i4>5</vt:i4>
      </vt:variant>
      <vt:variant>
        <vt:i4>0</vt:i4>
      </vt:variant>
      <vt:variant>
        <vt:i4>5</vt:i4>
      </vt:variant>
      <vt:variant>
        <vt:lpwstr/>
      </vt:variant>
      <vt:variant>
        <vt:lpwstr>_Toc503333073</vt:lpwstr>
      </vt:variant>
      <vt:variant>
        <vt:i4>3080265</vt:i4>
      </vt:variant>
      <vt:variant>
        <vt:i4>0</vt:i4>
      </vt:variant>
      <vt:variant>
        <vt:i4>0</vt:i4>
      </vt:variant>
      <vt:variant>
        <vt:i4>5</vt:i4>
      </vt:variant>
      <vt:variant>
        <vt:lpwstr>mailto:husixu1@hotmail.com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胡思勖</cp:lastModifiedBy>
  <cp:revision>200</cp:revision>
  <cp:lastPrinted>2015-02-28T08:26:00Z</cp:lastPrinted>
  <dcterms:created xsi:type="dcterms:W3CDTF">2018-01-10T00:56:00Z</dcterms:created>
  <dcterms:modified xsi:type="dcterms:W3CDTF">2018-01-12T13:00:00Z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MTWinEqns">
    <vt:bool>true</vt:bool>
  </property>
</Properties>
</file>